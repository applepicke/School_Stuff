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4A3" w:rsidRPr="00515CA4" w:rsidRDefault="004254A3" w:rsidP="004254A3">
      <w:pPr>
        <w:spacing w:after="0"/>
        <w:jc w:val="center"/>
        <w:rPr>
          <w:rFonts w:ascii="Arial" w:eastAsia="Times New Roman" w:hAnsi="Arial" w:cs="Arial"/>
          <w:sz w:val="20"/>
          <w:szCs w:val="20"/>
        </w:rPr>
      </w:pPr>
      <w:r w:rsidRPr="00515CA4">
        <w:rPr>
          <w:rFonts w:ascii="Arial" w:eastAsia="Times New Roman" w:hAnsi="Arial" w:cs="Arial"/>
          <w:noProof/>
          <w:sz w:val="20"/>
          <w:szCs w:val="20"/>
          <w:lang w:val="en-CA" w:eastAsia="en-CA"/>
        </w:rPr>
        <w:drawing>
          <wp:inline distT="0" distB="0" distL="0" distR="0">
            <wp:extent cx="4648200" cy="2371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4648200" cy="2371725"/>
                    </a:xfrm>
                    <a:prstGeom prst="rect">
                      <a:avLst/>
                    </a:prstGeom>
                    <a:noFill/>
                    <a:ln w="9525">
                      <a:noFill/>
                      <a:miter lim="800000"/>
                      <a:headEnd/>
                      <a:tailEnd/>
                    </a:ln>
                  </pic:spPr>
                </pic:pic>
              </a:graphicData>
            </a:graphic>
          </wp:inline>
        </w:drawing>
      </w:r>
    </w:p>
    <w:p w:rsidR="004254A3" w:rsidRPr="00515CA4" w:rsidRDefault="004254A3" w:rsidP="004254A3">
      <w:pPr>
        <w:spacing w:after="0"/>
        <w:rPr>
          <w:rFonts w:ascii="Arial" w:eastAsia="Arial" w:hAnsi="Arial" w:cs="Arial"/>
          <w:color w:val="000000"/>
        </w:rPr>
      </w:pPr>
    </w:p>
    <w:p w:rsidR="004254A3" w:rsidRPr="00515CA4" w:rsidRDefault="004254A3" w:rsidP="004254A3">
      <w:pPr>
        <w:spacing w:after="0"/>
        <w:jc w:val="center"/>
        <w:rPr>
          <w:rFonts w:ascii="Arial" w:eastAsia="Times New Roman" w:hAnsi="Arial" w:cs="Arial"/>
          <w:b/>
          <w:bCs/>
          <w:color w:val="000000"/>
          <w:sz w:val="36"/>
          <w:szCs w:val="36"/>
        </w:rPr>
      </w:pPr>
      <w:r w:rsidRPr="00515CA4">
        <w:rPr>
          <w:rFonts w:ascii="Arial" w:eastAsia="Times New Roman" w:hAnsi="Arial" w:cs="Arial"/>
          <w:b/>
          <w:bCs/>
          <w:color w:val="000000"/>
          <w:sz w:val="36"/>
          <w:szCs w:val="36"/>
        </w:rPr>
        <w:t>National Capital Region Drug Trend Mapping System</w:t>
      </w:r>
    </w:p>
    <w:p w:rsidR="004254A3" w:rsidRPr="00515CA4" w:rsidRDefault="005215E6" w:rsidP="004254A3">
      <w:pPr>
        <w:spacing w:after="0"/>
        <w:jc w:val="center"/>
        <w:rPr>
          <w:rFonts w:ascii="Arial" w:eastAsia="Times New Roman" w:hAnsi="Arial" w:cs="Arial"/>
          <w:b/>
          <w:bCs/>
          <w:color w:val="000000"/>
          <w:sz w:val="28"/>
          <w:szCs w:val="28"/>
        </w:rPr>
      </w:pPr>
      <w:r w:rsidRPr="00515CA4">
        <w:rPr>
          <w:rFonts w:ascii="Arial" w:eastAsia="Times New Roman" w:hAnsi="Arial" w:cs="Arial"/>
          <w:b/>
          <w:bCs/>
          <w:color w:val="000000"/>
          <w:sz w:val="28"/>
          <w:szCs w:val="28"/>
        </w:rPr>
        <w:t>Detailed</w:t>
      </w:r>
      <w:r w:rsidR="00F2469D" w:rsidRPr="00515CA4">
        <w:rPr>
          <w:rFonts w:ascii="Arial" w:eastAsia="Times New Roman" w:hAnsi="Arial" w:cs="Arial"/>
          <w:b/>
          <w:bCs/>
          <w:color w:val="000000"/>
          <w:sz w:val="28"/>
          <w:szCs w:val="28"/>
        </w:rPr>
        <w:t xml:space="preserve"> Design</w:t>
      </w:r>
    </w:p>
    <w:p w:rsidR="004254A3" w:rsidRPr="00515CA4" w:rsidRDefault="004254A3" w:rsidP="004254A3">
      <w:pPr>
        <w:spacing w:after="0"/>
        <w:jc w:val="center"/>
        <w:rPr>
          <w:rFonts w:ascii="Arial" w:eastAsia="Times New Roman" w:hAnsi="Arial" w:cs="Arial"/>
          <w:b/>
          <w:bCs/>
          <w:color w:val="000000"/>
          <w:sz w:val="28"/>
          <w:szCs w:val="28"/>
        </w:rPr>
      </w:pPr>
      <w:r w:rsidRPr="00515CA4">
        <w:rPr>
          <w:rFonts w:ascii="Arial" w:eastAsia="Times New Roman" w:hAnsi="Arial" w:cs="Arial"/>
          <w:b/>
          <w:bCs/>
          <w:color w:val="000000"/>
          <w:sz w:val="28"/>
          <w:szCs w:val="28"/>
        </w:rPr>
        <w:t>Prepared For</w:t>
      </w:r>
    </w:p>
    <w:p w:rsidR="004254A3" w:rsidRPr="00515CA4" w:rsidRDefault="004254A3" w:rsidP="004254A3">
      <w:pPr>
        <w:spacing w:after="0"/>
        <w:jc w:val="center"/>
        <w:rPr>
          <w:rFonts w:ascii="Arial" w:eastAsia="Times New Roman" w:hAnsi="Arial" w:cs="Arial"/>
          <w:b/>
          <w:bCs/>
          <w:color w:val="000000"/>
          <w:sz w:val="36"/>
          <w:szCs w:val="36"/>
        </w:rPr>
      </w:pPr>
      <w:r w:rsidRPr="00515CA4">
        <w:rPr>
          <w:rFonts w:ascii="Arial" w:eastAsia="Times New Roman" w:hAnsi="Arial" w:cs="Arial"/>
          <w:b/>
          <w:bCs/>
          <w:color w:val="000000"/>
          <w:sz w:val="36"/>
          <w:szCs w:val="36"/>
        </w:rPr>
        <w:t>Sgt. Pat Poitevin, RCMP</w:t>
      </w:r>
    </w:p>
    <w:p w:rsidR="004254A3" w:rsidRPr="00515CA4" w:rsidRDefault="004254A3" w:rsidP="004254A3">
      <w:pPr>
        <w:spacing w:after="0"/>
        <w:jc w:val="center"/>
        <w:rPr>
          <w:rFonts w:ascii="Arial" w:eastAsia="Times New Roman" w:hAnsi="Arial" w:cs="Arial"/>
          <w:b/>
          <w:bCs/>
          <w:color w:val="000000"/>
          <w:sz w:val="36"/>
          <w:szCs w:val="36"/>
        </w:rPr>
      </w:pPr>
      <w:r w:rsidRPr="00515CA4">
        <w:rPr>
          <w:rFonts w:ascii="Arial" w:eastAsia="Times New Roman" w:hAnsi="Arial" w:cs="Arial"/>
          <w:b/>
          <w:bCs/>
          <w:color w:val="000000"/>
          <w:sz w:val="36"/>
          <w:szCs w:val="36"/>
        </w:rPr>
        <w:t>Professor Edmund Strange</w:t>
      </w:r>
    </w:p>
    <w:p w:rsidR="004254A3" w:rsidRPr="00515CA4" w:rsidRDefault="004254A3" w:rsidP="004254A3">
      <w:pPr>
        <w:spacing w:after="0"/>
        <w:rPr>
          <w:rFonts w:ascii="Arial" w:eastAsia="Times New Roman" w:hAnsi="Arial" w:cs="Arial"/>
          <w:b/>
          <w:bCs/>
          <w:color w:val="000000"/>
          <w:sz w:val="28"/>
          <w:szCs w:val="28"/>
        </w:rPr>
      </w:pPr>
    </w:p>
    <w:tbl>
      <w:tblPr>
        <w:tblW w:w="0" w:type="auto"/>
        <w:tblLook w:val="0000"/>
      </w:tblPr>
      <w:tblGrid>
        <w:gridCol w:w="2265"/>
        <w:gridCol w:w="7095"/>
      </w:tblGrid>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Prepared By:</w:t>
            </w: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D. Marcantonio, Project Leader</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L. Desjardins</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E. Dube</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T. Ferch</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L. Morin</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S. Reece</w:t>
            </w:r>
          </w:p>
        </w:tc>
      </w:tr>
    </w:tbl>
    <w:p w:rsidR="004254A3" w:rsidRPr="00515CA4" w:rsidRDefault="004254A3" w:rsidP="004254A3">
      <w:pPr>
        <w:spacing w:after="0"/>
        <w:rPr>
          <w:rFonts w:ascii="Arial" w:eastAsia="Times New Roman" w:hAnsi="Arial" w:cs="Arial"/>
          <w:sz w:val="20"/>
          <w:szCs w:val="20"/>
        </w:rPr>
      </w:pPr>
    </w:p>
    <w:p w:rsidR="004254A3" w:rsidRPr="00515CA4" w:rsidRDefault="004254A3" w:rsidP="004254A3">
      <w:pPr>
        <w:spacing w:after="0"/>
        <w:rPr>
          <w:rFonts w:ascii="Arial" w:eastAsia="Arial" w:hAnsi="Arial" w:cs="Arial"/>
          <w:color w:val="000000"/>
          <w:sz w:val="24"/>
          <w:szCs w:val="24"/>
        </w:rPr>
      </w:pPr>
    </w:p>
    <w:p w:rsidR="004254A3" w:rsidRPr="00515CA4" w:rsidRDefault="004254A3" w:rsidP="004254A3">
      <w:pPr>
        <w:spacing w:after="0"/>
        <w:ind w:left="140" w:right="140"/>
        <w:jc w:val="center"/>
        <w:rPr>
          <w:rFonts w:ascii="Arial" w:eastAsia="Arial" w:hAnsi="Arial" w:cs="Arial"/>
          <w:color w:val="000000"/>
          <w:sz w:val="24"/>
          <w:szCs w:val="24"/>
        </w:rPr>
      </w:pPr>
    </w:p>
    <w:p w:rsidR="004254A3" w:rsidRPr="00515CA4" w:rsidRDefault="004254A3" w:rsidP="004254A3">
      <w:pPr>
        <w:spacing w:after="0"/>
        <w:ind w:left="140" w:right="140"/>
        <w:jc w:val="center"/>
        <w:rPr>
          <w:rFonts w:ascii="Arial" w:eastAsia="Arial" w:hAnsi="Arial" w:cs="Arial"/>
          <w:color w:val="000000"/>
          <w:sz w:val="24"/>
          <w:szCs w:val="24"/>
        </w:rPr>
      </w:pPr>
    </w:p>
    <w:p w:rsidR="004254A3" w:rsidRPr="00515CA4" w:rsidRDefault="004254A3" w:rsidP="004254A3">
      <w:pPr>
        <w:spacing w:after="0"/>
        <w:ind w:left="140" w:right="140"/>
        <w:jc w:val="center"/>
        <w:rPr>
          <w:rFonts w:ascii="Arial" w:eastAsia="Arial" w:hAnsi="Arial" w:cs="Arial"/>
          <w:color w:val="000000"/>
          <w:sz w:val="24"/>
          <w:szCs w:val="24"/>
        </w:rPr>
      </w:pPr>
      <w:r w:rsidRPr="00515CA4">
        <w:rPr>
          <w:rFonts w:ascii="Arial" w:eastAsia="Arial" w:hAnsi="Arial" w:cs="Arial"/>
          <w:color w:val="000000"/>
          <w:sz w:val="24"/>
          <w:szCs w:val="24"/>
        </w:rPr>
        <w:t xml:space="preserve">Submission Date: </w:t>
      </w:r>
      <w:r w:rsidR="00E43750" w:rsidRPr="00515CA4">
        <w:rPr>
          <w:rFonts w:ascii="Arial" w:eastAsia="Arial" w:hAnsi="Arial" w:cs="Arial"/>
          <w:color w:val="000000"/>
          <w:sz w:val="24"/>
          <w:szCs w:val="24"/>
        </w:rPr>
        <w:t>January 31</w:t>
      </w:r>
      <w:r w:rsidR="00E43750" w:rsidRPr="00515CA4">
        <w:rPr>
          <w:rFonts w:ascii="Arial" w:eastAsia="Arial" w:hAnsi="Arial" w:cs="Arial"/>
          <w:color w:val="000000"/>
          <w:sz w:val="24"/>
          <w:szCs w:val="24"/>
          <w:vertAlign w:val="superscript"/>
        </w:rPr>
        <w:t>st</w:t>
      </w:r>
      <w:r w:rsidR="00E43750" w:rsidRPr="00515CA4">
        <w:rPr>
          <w:rFonts w:ascii="Arial" w:eastAsia="Arial" w:hAnsi="Arial" w:cs="Arial"/>
          <w:color w:val="000000"/>
          <w:sz w:val="24"/>
          <w:szCs w:val="24"/>
        </w:rPr>
        <w:t>, 2010</w:t>
      </w:r>
    </w:p>
    <w:p w:rsidR="004254A3" w:rsidRPr="00515CA4" w:rsidRDefault="004254A3">
      <w:pPr>
        <w:rPr>
          <w:rFonts w:ascii="Arial" w:eastAsia="Times New Roman" w:hAnsi="Arial" w:cs="Arial"/>
          <w:b/>
          <w:bCs/>
          <w:kern w:val="36"/>
          <w:sz w:val="24"/>
          <w:szCs w:val="24"/>
        </w:rPr>
      </w:pPr>
    </w:p>
    <w:p w:rsidR="004254A3" w:rsidRPr="00515CA4" w:rsidRDefault="004254A3">
      <w:pPr>
        <w:rPr>
          <w:rFonts w:ascii="Arial" w:eastAsia="Times New Roman" w:hAnsi="Arial" w:cs="Arial"/>
          <w:b/>
          <w:bCs/>
          <w:kern w:val="36"/>
          <w:sz w:val="24"/>
          <w:szCs w:val="24"/>
        </w:rPr>
      </w:pPr>
      <w:r w:rsidRPr="00515CA4">
        <w:rPr>
          <w:rFonts w:ascii="Arial" w:eastAsia="Times New Roman" w:hAnsi="Arial" w:cs="Arial"/>
          <w:b/>
          <w:bCs/>
          <w:kern w:val="36"/>
          <w:sz w:val="24"/>
          <w:szCs w:val="24"/>
        </w:rPr>
        <w:br w:type="page"/>
      </w:r>
    </w:p>
    <w:p w:rsidR="00D4043A" w:rsidRPr="009B4D8E" w:rsidRDefault="00D4043A" w:rsidP="00D4043A">
      <w:pPr>
        <w:tabs>
          <w:tab w:val="righ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b/>
          <w:sz w:val="24"/>
          <w:szCs w:val="24"/>
        </w:rPr>
        <w:lastRenderedPageBreak/>
        <w:t>List of Figures</w:t>
      </w:r>
      <w:r w:rsidRPr="009B4D8E">
        <w:rPr>
          <w:rFonts w:ascii="Arial" w:eastAsia="Times New Roman" w:hAnsi="Arial" w:cs="Arial"/>
          <w:b/>
          <w:sz w:val="24"/>
          <w:szCs w:val="24"/>
        </w:rPr>
        <w:tab/>
      </w:r>
      <w:r w:rsidRPr="009B4D8E">
        <w:rPr>
          <w:rFonts w:ascii="Arial" w:eastAsia="Times New Roman" w:hAnsi="Arial" w:cs="Arial"/>
          <w:sz w:val="24"/>
          <w:szCs w:val="24"/>
        </w:rPr>
        <w:t>Page</w:t>
      </w:r>
    </w:p>
    <w:p w:rsidR="00AC1566" w:rsidRPr="009B4D8E"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Context Diagram</w:t>
      </w:r>
      <w:r w:rsidR="00D4043A" w:rsidRPr="009B4D8E">
        <w:rPr>
          <w:rFonts w:ascii="Arial" w:eastAsia="Times New Roman" w:hAnsi="Arial" w:cs="Arial"/>
          <w:sz w:val="24"/>
          <w:szCs w:val="24"/>
        </w:rPr>
        <w:tab/>
      </w:r>
      <w:r w:rsidR="00E44107" w:rsidRPr="009B4D8E">
        <w:rPr>
          <w:rFonts w:ascii="Arial" w:eastAsia="Times New Roman" w:hAnsi="Arial" w:cs="Arial"/>
          <w:sz w:val="24"/>
          <w:szCs w:val="24"/>
        </w:rPr>
        <w:t>4</w:t>
      </w:r>
    </w:p>
    <w:p w:rsidR="00AC1566" w:rsidRPr="009B4D8E"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 xml:space="preserve">Overview EERD </w:t>
      </w:r>
      <w:r w:rsidR="00AC1566" w:rsidRPr="009B4D8E">
        <w:rPr>
          <w:rFonts w:ascii="Arial" w:eastAsia="Times New Roman" w:hAnsi="Arial" w:cs="Arial"/>
          <w:sz w:val="24"/>
          <w:szCs w:val="24"/>
        </w:rPr>
        <w:tab/>
      </w:r>
      <w:r w:rsidR="00E44107" w:rsidRPr="009B4D8E">
        <w:rPr>
          <w:rFonts w:ascii="Arial" w:eastAsia="Times New Roman" w:hAnsi="Arial" w:cs="Arial"/>
          <w:sz w:val="24"/>
          <w:szCs w:val="24"/>
        </w:rPr>
        <w:t>10</w:t>
      </w:r>
    </w:p>
    <w:p w:rsidR="00E01D7C" w:rsidRPr="009B4D8E"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Account EERD</w:t>
      </w:r>
      <w:r w:rsidR="00AC1566" w:rsidRPr="009B4D8E">
        <w:rPr>
          <w:rFonts w:ascii="Arial" w:eastAsia="Times New Roman" w:hAnsi="Arial" w:cs="Arial"/>
          <w:sz w:val="24"/>
          <w:szCs w:val="24"/>
        </w:rPr>
        <w:tab/>
      </w:r>
      <w:r w:rsidR="00E44107" w:rsidRPr="009B4D8E">
        <w:rPr>
          <w:rFonts w:ascii="Arial" w:eastAsia="Times New Roman" w:hAnsi="Arial" w:cs="Arial"/>
          <w:sz w:val="24"/>
          <w:szCs w:val="24"/>
        </w:rPr>
        <w:t>11</w:t>
      </w:r>
    </w:p>
    <w:p w:rsidR="00AC1566" w:rsidRPr="009B4D8E"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AccountZones EERD</w:t>
      </w:r>
      <w:r w:rsidR="00AC1566" w:rsidRPr="009B4D8E">
        <w:rPr>
          <w:rFonts w:ascii="Arial" w:eastAsia="Times New Roman" w:hAnsi="Arial" w:cs="Arial"/>
          <w:sz w:val="24"/>
          <w:szCs w:val="24"/>
        </w:rPr>
        <w:tab/>
      </w:r>
      <w:r w:rsidR="00B74312" w:rsidRPr="009B4D8E">
        <w:rPr>
          <w:rFonts w:ascii="Arial" w:eastAsia="Times New Roman" w:hAnsi="Arial" w:cs="Arial"/>
          <w:sz w:val="24"/>
          <w:szCs w:val="24"/>
        </w:rPr>
        <w:t>12</w:t>
      </w:r>
    </w:p>
    <w:p w:rsidR="00AC1566" w:rsidRPr="009B4D8E"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Authorization EERD</w:t>
      </w:r>
      <w:r w:rsidR="00AC1566" w:rsidRPr="009B4D8E">
        <w:rPr>
          <w:rFonts w:ascii="Arial" w:eastAsia="Times New Roman" w:hAnsi="Arial" w:cs="Arial"/>
          <w:sz w:val="24"/>
          <w:szCs w:val="24"/>
        </w:rPr>
        <w:tab/>
      </w:r>
      <w:r w:rsidR="00B74312" w:rsidRPr="009B4D8E">
        <w:rPr>
          <w:rFonts w:ascii="Arial" w:eastAsia="Times New Roman" w:hAnsi="Arial" w:cs="Arial"/>
          <w:sz w:val="24"/>
          <w:szCs w:val="24"/>
        </w:rPr>
        <w:t>12</w:t>
      </w:r>
    </w:p>
    <w:p w:rsidR="00AC1566" w:rsidRPr="009B4D8E"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Drug EERD</w:t>
      </w:r>
      <w:r w:rsidR="00AC1566" w:rsidRPr="009B4D8E">
        <w:rPr>
          <w:rFonts w:ascii="Arial" w:eastAsia="Times New Roman" w:hAnsi="Arial" w:cs="Arial"/>
          <w:sz w:val="24"/>
          <w:szCs w:val="24"/>
        </w:rPr>
        <w:tab/>
      </w:r>
      <w:r w:rsidR="00B74312" w:rsidRPr="009B4D8E">
        <w:rPr>
          <w:rFonts w:ascii="Arial" w:eastAsia="Times New Roman" w:hAnsi="Arial" w:cs="Arial"/>
          <w:sz w:val="24"/>
          <w:szCs w:val="24"/>
        </w:rPr>
        <w:t>13</w:t>
      </w:r>
    </w:p>
    <w:p w:rsidR="00AC1566" w:rsidRPr="009B4D8E"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DrugAlias EERD</w:t>
      </w:r>
      <w:r w:rsidR="00AC1566" w:rsidRPr="009B4D8E">
        <w:rPr>
          <w:rFonts w:ascii="Arial" w:eastAsia="Times New Roman" w:hAnsi="Arial" w:cs="Arial"/>
          <w:sz w:val="24"/>
          <w:szCs w:val="24"/>
        </w:rPr>
        <w:tab/>
      </w:r>
      <w:r w:rsidR="00B74312" w:rsidRPr="009B4D8E">
        <w:rPr>
          <w:rFonts w:ascii="Arial" w:eastAsia="Times New Roman" w:hAnsi="Arial" w:cs="Arial"/>
          <w:sz w:val="24"/>
          <w:szCs w:val="24"/>
        </w:rPr>
        <w:t>14</w:t>
      </w:r>
    </w:p>
    <w:p w:rsidR="00AC1566" w:rsidRPr="009B4D8E"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DrugColor EERD</w:t>
      </w:r>
      <w:r w:rsidR="00AC1566" w:rsidRPr="009B4D8E">
        <w:rPr>
          <w:rFonts w:ascii="Arial" w:eastAsia="Times New Roman" w:hAnsi="Arial" w:cs="Arial"/>
          <w:sz w:val="24"/>
          <w:szCs w:val="24"/>
        </w:rPr>
        <w:tab/>
      </w:r>
      <w:r w:rsidR="00B74312" w:rsidRPr="009B4D8E">
        <w:rPr>
          <w:rFonts w:ascii="Arial" w:eastAsia="Times New Roman" w:hAnsi="Arial" w:cs="Arial"/>
          <w:sz w:val="24"/>
          <w:szCs w:val="24"/>
        </w:rPr>
        <w:t>14</w:t>
      </w:r>
    </w:p>
    <w:p w:rsidR="00AC1566" w:rsidRPr="009B4D8E" w:rsidRDefault="006A36E4"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DrugDescription</w:t>
      </w:r>
      <w:r w:rsidR="00AC1566" w:rsidRPr="009B4D8E">
        <w:rPr>
          <w:rFonts w:ascii="Arial" w:eastAsia="Times New Roman" w:hAnsi="Arial" w:cs="Arial"/>
          <w:sz w:val="24"/>
          <w:szCs w:val="24"/>
        </w:rPr>
        <w:tab/>
      </w:r>
      <w:r w:rsidR="00B74312" w:rsidRPr="009B4D8E">
        <w:rPr>
          <w:rFonts w:ascii="Arial" w:eastAsia="Times New Roman" w:hAnsi="Arial" w:cs="Arial"/>
          <w:sz w:val="24"/>
          <w:szCs w:val="24"/>
        </w:rPr>
        <w:t>15</w:t>
      </w:r>
    </w:p>
    <w:p w:rsidR="00AC1566" w:rsidRPr="009B4D8E" w:rsidRDefault="006A36E4"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DrugEffect EERD</w:t>
      </w:r>
      <w:r w:rsidR="00AC1566" w:rsidRPr="009B4D8E">
        <w:rPr>
          <w:rFonts w:ascii="Arial" w:eastAsia="Times New Roman" w:hAnsi="Arial" w:cs="Arial"/>
          <w:sz w:val="24"/>
          <w:szCs w:val="24"/>
        </w:rPr>
        <w:tab/>
      </w:r>
      <w:r w:rsidR="00B74312" w:rsidRPr="009B4D8E">
        <w:rPr>
          <w:rFonts w:ascii="Arial" w:eastAsia="Times New Roman" w:hAnsi="Arial" w:cs="Arial"/>
          <w:sz w:val="24"/>
          <w:szCs w:val="24"/>
        </w:rPr>
        <w:t>15</w:t>
      </w:r>
    </w:p>
    <w:p w:rsidR="00AC1566" w:rsidRPr="009B4D8E" w:rsidRDefault="006A36E4"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DrugSideEffect EERD</w:t>
      </w:r>
      <w:r w:rsidR="00AC1566" w:rsidRPr="009B4D8E">
        <w:rPr>
          <w:rFonts w:ascii="Arial" w:eastAsia="Times New Roman" w:hAnsi="Arial" w:cs="Arial"/>
          <w:sz w:val="24"/>
          <w:szCs w:val="24"/>
        </w:rPr>
        <w:tab/>
      </w:r>
      <w:r w:rsidR="00B74312" w:rsidRPr="009B4D8E">
        <w:rPr>
          <w:rFonts w:ascii="Arial" w:eastAsia="Times New Roman" w:hAnsi="Arial" w:cs="Arial"/>
          <w:sz w:val="24"/>
          <w:szCs w:val="24"/>
        </w:rPr>
        <w:t>16</w:t>
      </w:r>
    </w:p>
    <w:p w:rsidR="006A36E4" w:rsidRPr="009B4D8E"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DrugStamp EERD</w:t>
      </w:r>
      <w:r w:rsidRPr="009B4D8E">
        <w:rPr>
          <w:rFonts w:ascii="Arial" w:eastAsia="Times New Roman" w:hAnsi="Arial" w:cs="Arial"/>
          <w:sz w:val="24"/>
          <w:szCs w:val="24"/>
        </w:rPr>
        <w:tab/>
      </w:r>
      <w:r w:rsidR="00B74312" w:rsidRPr="009B4D8E">
        <w:rPr>
          <w:rFonts w:ascii="Arial" w:eastAsia="Times New Roman" w:hAnsi="Arial" w:cs="Arial"/>
          <w:sz w:val="24"/>
          <w:szCs w:val="24"/>
        </w:rPr>
        <w:t>16</w:t>
      </w:r>
    </w:p>
    <w:p w:rsidR="006A36E4" w:rsidRPr="009B4D8E"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DrugType EERD</w:t>
      </w:r>
      <w:r w:rsidRPr="009B4D8E">
        <w:rPr>
          <w:rFonts w:ascii="Arial" w:eastAsia="Times New Roman" w:hAnsi="Arial" w:cs="Arial"/>
          <w:sz w:val="24"/>
          <w:szCs w:val="24"/>
        </w:rPr>
        <w:tab/>
      </w:r>
      <w:r w:rsidR="00B74312" w:rsidRPr="009B4D8E">
        <w:rPr>
          <w:rFonts w:ascii="Arial" w:eastAsia="Times New Roman" w:hAnsi="Arial" w:cs="Arial"/>
          <w:sz w:val="24"/>
          <w:szCs w:val="24"/>
        </w:rPr>
        <w:t>17</w:t>
      </w:r>
    </w:p>
    <w:p w:rsidR="006A36E4" w:rsidRPr="009B4D8E"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Entry EERD</w:t>
      </w:r>
      <w:r w:rsidRPr="009B4D8E">
        <w:rPr>
          <w:rFonts w:ascii="Arial" w:eastAsia="Times New Roman" w:hAnsi="Arial" w:cs="Arial"/>
          <w:sz w:val="24"/>
          <w:szCs w:val="24"/>
        </w:rPr>
        <w:tab/>
      </w:r>
      <w:r w:rsidR="00B74312" w:rsidRPr="009B4D8E">
        <w:rPr>
          <w:rFonts w:ascii="Arial" w:eastAsia="Times New Roman" w:hAnsi="Arial" w:cs="Arial"/>
          <w:sz w:val="24"/>
          <w:szCs w:val="24"/>
        </w:rPr>
        <w:t>17</w:t>
      </w:r>
    </w:p>
    <w:p w:rsidR="006A36E4" w:rsidRPr="009B4D8E"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EntryEffect EERD</w:t>
      </w:r>
      <w:r w:rsidRPr="009B4D8E">
        <w:rPr>
          <w:rFonts w:ascii="Arial" w:eastAsia="Times New Roman" w:hAnsi="Arial" w:cs="Arial"/>
          <w:sz w:val="24"/>
          <w:szCs w:val="24"/>
        </w:rPr>
        <w:tab/>
      </w:r>
      <w:r w:rsidR="00B74312" w:rsidRPr="009B4D8E">
        <w:rPr>
          <w:rFonts w:ascii="Arial" w:eastAsia="Times New Roman" w:hAnsi="Arial" w:cs="Arial"/>
          <w:sz w:val="24"/>
          <w:szCs w:val="24"/>
        </w:rPr>
        <w:t>19</w:t>
      </w:r>
    </w:p>
    <w:p w:rsidR="006A36E4" w:rsidRPr="009B4D8E"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EntrySideEffect EERD</w:t>
      </w:r>
      <w:r w:rsidRPr="009B4D8E">
        <w:rPr>
          <w:rFonts w:ascii="Arial" w:eastAsia="Times New Roman" w:hAnsi="Arial" w:cs="Arial"/>
          <w:sz w:val="24"/>
          <w:szCs w:val="24"/>
        </w:rPr>
        <w:tab/>
      </w:r>
      <w:r w:rsidR="00B74312" w:rsidRPr="009B4D8E">
        <w:rPr>
          <w:rFonts w:ascii="Arial" w:eastAsia="Times New Roman" w:hAnsi="Arial" w:cs="Arial"/>
          <w:sz w:val="24"/>
          <w:szCs w:val="24"/>
        </w:rPr>
        <w:t>19</w:t>
      </w:r>
    </w:p>
    <w:p w:rsidR="006A36E4" w:rsidRPr="009B4D8E"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Message EERD</w:t>
      </w:r>
      <w:r w:rsidRPr="009B4D8E">
        <w:rPr>
          <w:rFonts w:ascii="Arial" w:eastAsia="Times New Roman" w:hAnsi="Arial" w:cs="Arial"/>
          <w:sz w:val="24"/>
          <w:szCs w:val="24"/>
        </w:rPr>
        <w:tab/>
      </w:r>
      <w:r w:rsidR="00B74312" w:rsidRPr="009B4D8E">
        <w:rPr>
          <w:rFonts w:ascii="Arial" w:eastAsia="Times New Roman" w:hAnsi="Arial" w:cs="Arial"/>
          <w:sz w:val="24"/>
          <w:szCs w:val="24"/>
        </w:rPr>
        <w:t>20</w:t>
      </w:r>
    </w:p>
    <w:p w:rsidR="006A36E4" w:rsidRPr="009B4D8E"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Organization EERD</w:t>
      </w:r>
      <w:r w:rsidRPr="009B4D8E">
        <w:rPr>
          <w:rFonts w:ascii="Arial" w:eastAsia="Times New Roman" w:hAnsi="Arial" w:cs="Arial"/>
          <w:sz w:val="24"/>
          <w:szCs w:val="24"/>
        </w:rPr>
        <w:tab/>
      </w:r>
      <w:r w:rsidR="00B74312" w:rsidRPr="009B4D8E">
        <w:rPr>
          <w:rFonts w:ascii="Arial" w:eastAsia="Times New Roman" w:hAnsi="Arial" w:cs="Arial"/>
          <w:sz w:val="24"/>
          <w:szCs w:val="24"/>
        </w:rPr>
        <w:t>21</w:t>
      </w:r>
    </w:p>
    <w:p w:rsidR="006A36E4" w:rsidRPr="009B4D8E"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Zone EERD</w:t>
      </w:r>
      <w:r w:rsidRPr="009B4D8E">
        <w:rPr>
          <w:rFonts w:ascii="Arial" w:eastAsia="Times New Roman" w:hAnsi="Arial" w:cs="Arial"/>
          <w:sz w:val="24"/>
          <w:szCs w:val="24"/>
        </w:rPr>
        <w:tab/>
      </w:r>
      <w:r w:rsidR="00B74312" w:rsidRPr="009B4D8E">
        <w:rPr>
          <w:rFonts w:ascii="Arial" w:eastAsia="Times New Roman" w:hAnsi="Arial" w:cs="Arial"/>
          <w:sz w:val="24"/>
          <w:szCs w:val="24"/>
        </w:rPr>
        <w:t>21</w:t>
      </w:r>
    </w:p>
    <w:p w:rsidR="00AB3D47" w:rsidRPr="009B4D8E" w:rsidRDefault="00AB3D4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Overview CD</w:t>
      </w:r>
      <w:r w:rsidRPr="009B4D8E">
        <w:rPr>
          <w:rFonts w:ascii="Arial" w:eastAsia="Times New Roman" w:hAnsi="Arial" w:cs="Arial"/>
          <w:sz w:val="24"/>
          <w:szCs w:val="24"/>
        </w:rPr>
        <w:tab/>
      </w:r>
      <w:r w:rsidR="00B74312" w:rsidRPr="009B4D8E">
        <w:rPr>
          <w:rFonts w:ascii="Arial" w:eastAsia="Times New Roman" w:hAnsi="Arial" w:cs="Arial"/>
          <w:sz w:val="24"/>
          <w:szCs w:val="24"/>
        </w:rPr>
        <w:t>22</w:t>
      </w:r>
    </w:p>
    <w:p w:rsidR="00AB3D47" w:rsidRPr="009B4D8E" w:rsidRDefault="00AB3D4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ContributorsPage CD</w:t>
      </w:r>
      <w:r w:rsidRPr="009B4D8E">
        <w:rPr>
          <w:rFonts w:ascii="Arial" w:eastAsia="Times New Roman" w:hAnsi="Arial" w:cs="Arial"/>
          <w:sz w:val="24"/>
          <w:szCs w:val="24"/>
        </w:rPr>
        <w:tab/>
      </w:r>
      <w:r w:rsidR="00B74312" w:rsidRPr="009B4D8E">
        <w:rPr>
          <w:rFonts w:ascii="Arial" w:eastAsia="Times New Roman" w:hAnsi="Arial" w:cs="Arial"/>
          <w:sz w:val="24"/>
          <w:szCs w:val="24"/>
        </w:rPr>
        <w:t>23</w:t>
      </w:r>
    </w:p>
    <w:p w:rsidR="00AB3D47" w:rsidRPr="009B4D8E" w:rsidRDefault="00AB3D4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EditAccountPage CD</w:t>
      </w:r>
      <w:r w:rsidRPr="009B4D8E">
        <w:rPr>
          <w:rFonts w:ascii="Arial" w:eastAsia="Times New Roman" w:hAnsi="Arial" w:cs="Arial"/>
          <w:sz w:val="24"/>
          <w:szCs w:val="24"/>
        </w:rPr>
        <w:tab/>
      </w:r>
      <w:r w:rsidR="00B74312" w:rsidRPr="009B4D8E">
        <w:rPr>
          <w:rFonts w:ascii="Arial" w:eastAsia="Times New Roman" w:hAnsi="Arial" w:cs="Arial"/>
          <w:sz w:val="24"/>
          <w:szCs w:val="24"/>
        </w:rPr>
        <w:t>23</w:t>
      </w:r>
    </w:p>
    <w:p w:rsidR="00AB3D47" w:rsidRPr="009B4D8E" w:rsidRDefault="00AB3D4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EditEntryPage CD</w:t>
      </w:r>
      <w:r w:rsidRPr="009B4D8E">
        <w:rPr>
          <w:rFonts w:ascii="Arial" w:eastAsia="Times New Roman" w:hAnsi="Arial" w:cs="Arial"/>
          <w:sz w:val="24"/>
          <w:szCs w:val="24"/>
        </w:rPr>
        <w:tab/>
      </w:r>
      <w:r w:rsidR="00B74312" w:rsidRPr="009B4D8E">
        <w:rPr>
          <w:rFonts w:ascii="Arial" w:eastAsia="Times New Roman" w:hAnsi="Arial" w:cs="Arial"/>
          <w:sz w:val="24"/>
          <w:szCs w:val="24"/>
        </w:rPr>
        <w:t>24</w:t>
      </w:r>
    </w:p>
    <w:p w:rsidR="00AB3D47" w:rsidRPr="009B4D8E" w:rsidRDefault="008F12BC"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LoginPage</w:t>
      </w:r>
      <w:r w:rsidR="00AB3D47" w:rsidRPr="009B4D8E">
        <w:rPr>
          <w:rFonts w:ascii="Arial" w:eastAsia="Times New Roman" w:hAnsi="Arial" w:cs="Arial"/>
          <w:sz w:val="24"/>
          <w:szCs w:val="24"/>
        </w:rPr>
        <w:t xml:space="preserve"> CD</w:t>
      </w:r>
      <w:r w:rsidR="00AB3D47" w:rsidRPr="009B4D8E">
        <w:rPr>
          <w:rFonts w:ascii="Arial" w:eastAsia="Times New Roman" w:hAnsi="Arial" w:cs="Arial"/>
          <w:sz w:val="24"/>
          <w:szCs w:val="24"/>
        </w:rPr>
        <w:tab/>
      </w:r>
      <w:r w:rsidR="00B74312" w:rsidRPr="009B4D8E">
        <w:rPr>
          <w:rFonts w:ascii="Arial" w:eastAsia="Times New Roman" w:hAnsi="Arial" w:cs="Arial"/>
          <w:sz w:val="24"/>
          <w:szCs w:val="24"/>
        </w:rPr>
        <w:t>25</w:t>
      </w:r>
    </w:p>
    <w:p w:rsidR="00AB3D47" w:rsidRPr="009B4D8E" w:rsidRDefault="00C62249"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MasterPage</w:t>
      </w:r>
      <w:r w:rsidR="00AB3D47" w:rsidRPr="009B4D8E">
        <w:rPr>
          <w:rFonts w:ascii="Arial" w:eastAsia="Times New Roman" w:hAnsi="Arial" w:cs="Arial"/>
          <w:sz w:val="24"/>
          <w:szCs w:val="24"/>
        </w:rPr>
        <w:t xml:space="preserve"> CD</w:t>
      </w:r>
      <w:r w:rsidR="00AB3D47" w:rsidRPr="009B4D8E">
        <w:rPr>
          <w:rFonts w:ascii="Arial" w:eastAsia="Times New Roman" w:hAnsi="Arial" w:cs="Arial"/>
          <w:sz w:val="24"/>
          <w:szCs w:val="24"/>
        </w:rPr>
        <w:tab/>
      </w:r>
      <w:r w:rsidR="00B74312" w:rsidRPr="009B4D8E">
        <w:rPr>
          <w:rFonts w:ascii="Arial" w:eastAsia="Times New Roman" w:hAnsi="Arial" w:cs="Arial"/>
          <w:sz w:val="24"/>
          <w:szCs w:val="24"/>
        </w:rPr>
        <w:t>26</w:t>
      </w:r>
    </w:p>
    <w:p w:rsidR="00C62249" w:rsidRPr="009B4D8E"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MessagesPage CD</w:t>
      </w:r>
      <w:r w:rsidRPr="009B4D8E">
        <w:rPr>
          <w:rFonts w:ascii="Arial" w:eastAsia="Times New Roman" w:hAnsi="Arial" w:cs="Arial"/>
          <w:sz w:val="24"/>
          <w:szCs w:val="24"/>
        </w:rPr>
        <w:tab/>
      </w:r>
      <w:r w:rsidR="00B74312" w:rsidRPr="009B4D8E">
        <w:rPr>
          <w:rFonts w:ascii="Arial" w:eastAsia="Times New Roman" w:hAnsi="Arial" w:cs="Arial"/>
          <w:sz w:val="24"/>
          <w:szCs w:val="24"/>
        </w:rPr>
        <w:t>27</w:t>
      </w:r>
    </w:p>
    <w:p w:rsidR="00C62249" w:rsidRPr="009B4D8E"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ReportsPage CD</w:t>
      </w:r>
      <w:r w:rsidRPr="009B4D8E">
        <w:rPr>
          <w:rFonts w:ascii="Arial" w:eastAsia="Times New Roman" w:hAnsi="Arial" w:cs="Arial"/>
          <w:sz w:val="24"/>
          <w:szCs w:val="24"/>
        </w:rPr>
        <w:tab/>
      </w:r>
      <w:r w:rsidR="00B74312" w:rsidRPr="009B4D8E">
        <w:rPr>
          <w:rFonts w:ascii="Arial" w:eastAsia="Times New Roman" w:hAnsi="Arial" w:cs="Arial"/>
          <w:sz w:val="24"/>
          <w:szCs w:val="24"/>
        </w:rPr>
        <w:t>29</w:t>
      </w:r>
    </w:p>
    <w:p w:rsidR="00C62249" w:rsidRPr="009B4D8E"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RequestMebershipPage CD</w:t>
      </w:r>
      <w:r w:rsidRPr="009B4D8E">
        <w:rPr>
          <w:rFonts w:ascii="Arial" w:eastAsia="Times New Roman" w:hAnsi="Arial" w:cs="Arial"/>
          <w:sz w:val="24"/>
          <w:szCs w:val="24"/>
        </w:rPr>
        <w:tab/>
      </w:r>
      <w:r w:rsidR="00B74312" w:rsidRPr="009B4D8E">
        <w:rPr>
          <w:rFonts w:ascii="Arial" w:eastAsia="Times New Roman" w:hAnsi="Arial" w:cs="Arial"/>
          <w:sz w:val="24"/>
          <w:szCs w:val="24"/>
        </w:rPr>
        <w:t>31</w:t>
      </w:r>
    </w:p>
    <w:p w:rsidR="00C62249" w:rsidRPr="009B4D8E"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WelcomePage CD</w:t>
      </w:r>
      <w:r w:rsidRPr="009B4D8E">
        <w:rPr>
          <w:rFonts w:ascii="Arial" w:eastAsia="Times New Roman" w:hAnsi="Arial" w:cs="Arial"/>
          <w:sz w:val="24"/>
          <w:szCs w:val="24"/>
        </w:rPr>
        <w:tab/>
      </w:r>
      <w:r w:rsidR="00B74312" w:rsidRPr="009B4D8E">
        <w:rPr>
          <w:rFonts w:ascii="Arial" w:eastAsia="Times New Roman" w:hAnsi="Arial" w:cs="Arial"/>
          <w:sz w:val="24"/>
          <w:szCs w:val="24"/>
        </w:rPr>
        <w:t>32</w:t>
      </w:r>
    </w:p>
    <w:p w:rsidR="00C62249" w:rsidRPr="009B4D8E"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ZonesPage CD</w:t>
      </w:r>
      <w:r w:rsidRPr="009B4D8E">
        <w:rPr>
          <w:rFonts w:ascii="Arial" w:eastAsia="Times New Roman" w:hAnsi="Arial" w:cs="Arial"/>
          <w:sz w:val="24"/>
          <w:szCs w:val="24"/>
        </w:rPr>
        <w:tab/>
      </w:r>
      <w:r w:rsidR="00B74312" w:rsidRPr="009B4D8E">
        <w:rPr>
          <w:rFonts w:ascii="Arial" w:eastAsia="Times New Roman" w:hAnsi="Arial" w:cs="Arial"/>
          <w:sz w:val="24"/>
          <w:szCs w:val="24"/>
        </w:rPr>
        <w:t>33</w:t>
      </w:r>
    </w:p>
    <w:p w:rsidR="00C62249" w:rsidRPr="009B4D8E"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Contributors HCI</w:t>
      </w:r>
      <w:r w:rsidRPr="009B4D8E">
        <w:rPr>
          <w:rFonts w:ascii="Arial" w:eastAsia="Times New Roman" w:hAnsi="Arial" w:cs="Arial"/>
          <w:sz w:val="24"/>
          <w:szCs w:val="24"/>
        </w:rPr>
        <w:tab/>
      </w:r>
      <w:r w:rsidR="00B74312" w:rsidRPr="009B4D8E">
        <w:rPr>
          <w:rFonts w:ascii="Arial" w:eastAsia="Times New Roman" w:hAnsi="Arial" w:cs="Arial"/>
          <w:sz w:val="24"/>
          <w:szCs w:val="24"/>
        </w:rPr>
        <w:t>34</w:t>
      </w:r>
    </w:p>
    <w:p w:rsidR="00C62249" w:rsidRPr="009B4D8E"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Contributors Administrator HCI</w:t>
      </w:r>
      <w:r w:rsidRPr="009B4D8E">
        <w:rPr>
          <w:rFonts w:ascii="Arial" w:eastAsia="Times New Roman" w:hAnsi="Arial" w:cs="Arial"/>
          <w:sz w:val="24"/>
          <w:szCs w:val="24"/>
        </w:rPr>
        <w:tab/>
      </w:r>
      <w:r w:rsidR="00B74312" w:rsidRPr="009B4D8E">
        <w:rPr>
          <w:rFonts w:ascii="Arial" w:eastAsia="Times New Roman" w:hAnsi="Arial" w:cs="Arial"/>
          <w:sz w:val="24"/>
          <w:szCs w:val="24"/>
        </w:rPr>
        <w:t>35</w:t>
      </w:r>
    </w:p>
    <w:p w:rsidR="00C62249" w:rsidRPr="009B4D8E"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Edit Account HCI</w:t>
      </w:r>
      <w:r w:rsidRPr="009B4D8E">
        <w:rPr>
          <w:rFonts w:ascii="Arial" w:eastAsia="Times New Roman" w:hAnsi="Arial" w:cs="Arial"/>
          <w:sz w:val="24"/>
          <w:szCs w:val="24"/>
        </w:rPr>
        <w:tab/>
      </w:r>
      <w:r w:rsidR="00B74312" w:rsidRPr="009B4D8E">
        <w:rPr>
          <w:rFonts w:ascii="Arial" w:eastAsia="Times New Roman" w:hAnsi="Arial" w:cs="Arial"/>
          <w:sz w:val="24"/>
          <w:szCs w:val="24"/>
        </w:rPr>
        <w:t>36</w:t>
      </w:r>
    </w:p>
    <w:p w:rsidR="00C62249" w:rsidRPr="009B4D8E"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Edit Entry HCI</w:t>
      </w:r>
      <w:r w:rsidRPr="009B4D8E">
        <w:rPr>
          <w:rFonts w:ascii="Arial" w:eastAsia="Times New Roman" w:hAnsi="Arial" w:cs="Arial"/>
          <w:sz w:val="24"/>
          <w:szCs w:val="24"/>
        </w:rPr>
        <w:tab/>
      </w:r>
      <w:r w:rsidR="00B74312" w:rsidRPr="009B4D8E">
        <w:rPr>
          <w:rFonts w:ascii="Arial" w:eastAsia="Times New Roman" w:hAnsi="Arial" w:cs="Arial"/>
          <w:sz w:val="24"/>
          <w:szCs w:val="24"/>
        </w:rPr>
        <w:t>37</w:t>
      </w:r>
    </w:p>
    <w:p w:rsidR="006A36E4" w:rsidRPr="009B4D8E" w:rsidRDefault="00C62249"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Edit Settings HCI</w:t>
      </w:r>
      <w:r w:rsidRPr="009B4D8E">
        <w:rPr>
          <w:rFonts w:ascii="Arial" w:eastAsia="Times New Roman" w:hAnsi="Arial" w:cs="Arial"/>
          <w:sz w:val="24"/>
          <w:szCs w:val="24"/>
        </w:rPr>
        <w:tab/>
      </w:r>
      <w:r w:rsidR="00B74312" w:rsidRPr="009B4D8E">
        <w:rPr>
          <w:rFonts w:ascii="Arial" w:eastAsia="Times New Roman" w:hAnsi="Arial" w:cs="Arial"/>
          <w:sz w:val="24"/>
          <w:szCs w:val="24"/>
        </w:rPr>
        <w:t>39</w:t>
      </w:r>
    </w:p>
    <w:p w:rsidR="00F05178" w:rsidRPr="009B4D8E" w:rsidRDefault="00280ACF"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Entries</w:t>
      </w:r>
      <w:r w:rsidR="00F05178" w:rsidRPr="009B4D8E">
        <w:rPr>
          <w:rFonts w:ascii="Arial" w:eastAsia="Times New Roman" w:hAnsi="Arial" w:cs="Arial"/>
          <w:sz w:val="24"/>
          <w:szCs w:val="24"/>
        </w:rPr>
        <w:t xml:space="preserve"> HCI</w:t>
      </w:r>
      <w:r w:rsidR="00F05178" w:rsidRPr="009B4D8E">
        <w:rPr>
          <w:rFonts w:ascii="Arial" w:eastAsia="Times New Roman" w:hAnsi="Arial" w:cs="Arial"/>
          <w:sz w:val="24"/>
          <w:szCs w:val="24"/>
        </w:rPr>
        <w:tab/>
      </w:r>
      <w:r w:rsidR="00B74312" w:rsidRPr="009B4D8E">
        <w:rPr>
          <w:rFonts w:ascii="Arial" w:eastAsia="Times New Roman" w:hAnsi="Arial" w:cs="Arial"/>
          <w:sz w:val="24"/>
          <w:szCs w:val="24"/>
        </w:rPr>
        <w:t>40</w:t>
      </w:r>
    </w:p>
    <w:p w:rsidR="00280ACF" w:rsidRPr="009B4D8E" w:rsidRDefault="00280ACF"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Entries Administator HCI</w:t>
      </w:r>
      <w:r w:rsidRPr="009B4D8E">
        <w:rPr>
          <w:rFonts w:ascii="Arial" w:eastAsia="Times New Roman" w:hAnsi="Arial" w:cs="Arial"/>
          <w:sz w:val="24"/>
          <w:szCs w:val="24"/>
        </w:rPr>
        <w:tab/>
      </w:r>
      <w:r w:rsidR="00B74312" w:rsidRPr="009B4D8E">
        <w:rPr>
          <w:rFonts w:ascii="Arial" w:eastAsia="Times New Roman" w:hAnsi="Arial" w:cs="Arial"/>
          <w:sz w:val="24"/>
          <w:szCs w:val="24"/>
        </w:rPr>
        <w:t>41</w:t>
      </w:r>
    </w:p>
    <w:p w:rsidR="00B14E06" w:rsidRPr="009B4D8E" w:rsidRDefault="00B14E06"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Login HCI</w:t>
      </w:r>
      <w:r w:rsidRPr="009B4D8E">
        <w:rPr>
          <w:rFonts w:ascii="Arial" w:eastAsia="Times New Roman" w:hAnsi="Arial" w:cs="Arial"/>
          <w:sz w:val="24"/>
          <w:szCs w:val="24"/>
        </w:rPr>
        <w:tab/>
      </w:r>
      <w:r w:rsidR="00B74312" w:rsidRPr="009B4D8E">
        <w:rPr>
          <w:rFonts w:ascii="Arial" w:eastAsia="Times New Roman" w:hAnsi="Arial" w:cs="Arial"/>
          <w:sz w:val="24"/>
          <w:szCs w:val="24"/>
        </w:rPr>
        <w:t>42</w:t>
      </w:r>
    </w:p>
    <w:p w:rsidR="00B14E06" w:rsidRPr="009B4D8E" w:rsidRDefault="00B14E06"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 xml:space="preserve">Message </w:t>
      </w:r>
      <w:r w:rsidR="003E710A">
        <w:rPr>
          <w:rFonts w:ascii="Arial" w:eastAsia="Times New Roman" w:hAnsi="Arial" w:cs="Arial"/>
          <w:sz w:val="24"/>
          <w:szCs w:val="24"/>
        </w:rPr>
        <w:t>Centre</w:t>
      </w:r>
      <w:r w:rsidRPr="009B4D8E">
        <w:rPr>
          <w:rFonts w:ascii="Arial" w:eastAsia="Times New Roman" w:hAnsi="Arial" w:cs="Arial"/>
          <w:sz w:val="24"/>
          <w:szCs w:val="24"/>
        </w:rPr>
        <w:t xml:space="preserve"> HCI</w:t>
      </w:r>
      <w:r w:rsidRPr="009B4D8E">
        <w:rPr>
          <w:rFonts w:ascii="Arial" w:eastAsia="Times New Roman" w:hAnsi="Arial" w:cs="Arial"/>
          <w:sz w:val="24"/>
          <w:szCs w:val="24"/>
        </w:rPr>
        <w:tab/>
      </w:r>
      <w:r w:rsidR="00B74312" w:rsidRPr="009B4D8E">
        <w:rPr>
          <w:rFonts w:ascii="Arial" w:eastAsia="Times New Roman" w:hAnsi="Arial" w:cs="Arial"/>
          <w:sz w:val="24"/>
          <w:szCs w:val="24"/>
        </w:rPr>
        <w:t>43</w:t>
      </w:r>
    </w:p>
    <w:p w:rsidR="00B14E06" w:rsidRPr="009B4D8E" w:rsidRDefault="00B14E06"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New Entry HCI</w:t>
      </w:r>
      <w:r w:rsidRPr="009B4D8E">
        <w:rPr>
          <w:rFonts w:ascii="Arial" w:eastAsia="Times New Roman" w:hAnsi="Arial" w:cs="Arial"/>
          <w:sz w:val="24"/>
          <w:szCs w:val="24"/>
        </w:rPr>
        <w:tab/>
      </w:r>
      <w:r w:rsidR="00B74312" w:rsidRPr="009B4D8E">
        <w:rPr>
          <w:rFonts w:ascii="Arial" w:eastAsia="Times New Roman" w:hAnsi="Arial" w:cs="Arial"/>
          <w:sz w:val="24"/>
          <w:szCs w:val="24"/>
        </w:rPr>
        <w:t>44</w:t>
      </w:r>
    </w:p>
    <w:p w:rsidR="00B14E06" w:rsidRPr="009B4D8E" w:rsidRDefault="00B14E06"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Report Preliminary HCI</w:t>
      </w:r>
      <w:r w:rsidRPr="009B4D8E">
        <w:rPr>
          <w:rFonts w:ascii="Arial" w:eastAsia="Times New Roman" w:hAnsi="Arial" w:cs="Arial"/>
          <w:sz w:val="24"/>
          <w:szCs w:val="24"/>
        </w:rPr>
        <w:tab/>
      </w:r>
      <w:r w:rsidR="00B74312" w:rsidRPr="009B4D8E">
        <w:rPr>
          <w:rFonts w:ascii="Arial" w:eastAsia="Times New Roman" w:hAnsi="Arial" w:cs="Arial"/>
          <w:sz w:val="24"/>
          <w:szCs w:val="24"/>
        </w:rPr>
        <w:t>45</w:t>
      </w:r>
    </w:p>
    <w:p w:rsidR="00B14E06" w:rsidRPr="009B4D8E" w:rsidRDefault="007E27AB"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Request Membership</w:t>
      </w:r>
      <w:r w:rsidR="00B14E06" w:rsidRPr="009B4D8E">
        <w:rPr>
          <w:rFonts w:ascii="Arial" w:eastAsia="Times New Roman" w:hAnsi="Arial" w:cs="Arial"/>
          <w:sz w:val="24"/>
          <w:szCs w:val="24"/>
        </w:rPr>
        <w:t xml:space="preserve"> HCI</w:t>
      </w:r>
      <w:r w:rsidR="00B14E06" w:rsidRPr="009B4D8E">
        <w:rPr>
          <w:rFonts w:ascii="Arial" w:eastAsia="Times New Roman" w:hAnsi="Arial" w:cs="Arial"/>
          <w:sz w:val="24"/>
          <w:szCs w:val="24"/>
        </w:rPr>
        <w:tab/>
      </w:r>
      <w:r w:rsidR="00B74312" w:rsidRPr="009B4D8E">
        <w:rPr>
          <w:rFonts w:ascii="Arial" w:eastAsia="Times New Roman" w:hAnsi="Arial" w:cs="Arial"/>
          <w:sz w:val="24"/>
          <w:szCs w:val="24"/>
        </w:rPr>
        <w:t>47</w:t>
      </w:r>
    </w:p>
    <w:p w:rsidR="007E27AB" w:rsidRPr="009B4D8E" w:rsidRDefault="007E27AB"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Welcome HCI</w:t>
      </w:r>
      <w:r w:rsidRPr="009B4D8E">
        <w:rPr>
          <w:rFonts w:ascii="Arial" w:eastAsia="Times New Roman" w:hAnsi="Arial" w:cs="Arial"/>
          <w:sz w:val="24"/>
          <w:szCs w:val="24"/>
        </w:rPr>
        <w:tab/>
      </w:r>
      <w:r w:rsidR="00B74312" w:rsidRPr="009B4D8E">
        <w:rPr>
          <w:rFonts w:ascii="Arial" w:eastAsia="Times New Roman" w:hAnsi="Arial" w:cs="Arial"/>
          <w:sz w:val="24"/>
          <w:szCs w:val="24"/>
        </w:rPr>
        <w:t>48</w:t>
      </w:r>
    </w:p>
    <w:p w:rsidR="007E27AB" w:rsidRPr="009B4D8E" w:rsidRDefault="007E27AB"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sz w:val="24"/>
          <w:szCs w:val="24"/>
        </w:rPr>
        <w:t>Zones HCI</w:t>
      </w:r>
      <w:r w:rsidRPr="009B4D8E">
        <w:rPr>
          <w:rFonts w:ascii="Arial" w:eastAsia="Times New Roman" w:hAnsi="Arial" w:cs="Arial"/>
          <w:sz w:val="24"/>
          <w:szCs w:val="24"/>
        </w:rPr>
        <w:tab/>
      </w:r>
      <w:r w:rsidR="00B74312" w:rsidRPr="009B4D8E">
        <w:rPr>
          <w:rFonts w:ascii="Arial" w:eastAsia="Times New Roman" w:hAnsi="Arial" w:cs="Arial"/>
          <w:sz w:val="24"/>
          <w:szCs w:val="24"/>
        </w:rPr>
        <w:t>50</w:t>
      </w:r>
    </w:p>
    <w:p w:rsidR="003B1A94" w:rsidRPr="009B4D8E" w:rsidRDefault="003B1A94" w:rsidP="00D4043A">
      <w:pPr>
        <w:tabs>
          <w:tab w:val="left" w:pos="630"/>
          <w:tab w:val="right" w:pos="9360"/>
        </w:tabs>
        <w:spacing w:after="0" w:line="240" w:lineRule="auto"/>
        <w:textAlignment w:val="baseline"/>
        <w:rPr>
          <w:rFonts w:ascii="Arial" w:eastAsia="Times New Roman" w:hAnsi="Arial" w:cs="Arial"/>
          <w:b/>
          <w:sz w:val="24"/>
          <w:szCs w:val="24"/>
        </w:rPr>
      </w:pPr>
    </w:p>
    <w:p w:rsidR="00D4043A" w:rsidRPr="009B4D8E" w:rsidRDefault="00D4043A" w:rsidP="00D4043A">
      <w:pPr>
        <w:tabs>
          <w:tab w:val="left" w:pos="630"/>
          <w:tab w:val="right" w:pos="9360"/>
        </w:tabs>
        <w:spacing w:after="0" w:line="240" w:lineRule="auto"/>
        <w:textAlignment w:val="baseline"/>
        <w:rPr>
          <w:rFonts w:ascii="Arial" w:eastAsia="Times New Roman" w:hAnsi="Arial" w:cs="Arial"/>
          <w:sz w:val="24"/>
          <w:szCs w:val="24"/>
        </w:rPr>
      </w:pPr>
      <w:r w:rsidRPr="009B4D8E">
        <w:rPr>
          <w:rFonts w:ascii="Arial" w:eastAsia="Times New Roman" w:hAnsi="Arial" w:cs="Arial"/>
          <w:b/>
          <w:sz w:val="24"/>
          <w:szCs w:val="24"/>
        </w:rPr>
        <w:lastRenderedPageBreak/>
        <w:t>List of Tables</w:t>
      </w:r>
      <w:r w:rsidRPr="009B4D8E">
        <w:rPr>
          <w:rFonts w:ascii="Arial" w:eastAsia="Times New Roman" w:hAnsi="Arial" w:cs="Arial"/>
          <w:b/>
          <w:sz w:val="24"/>
          <w:szCs w:val="24"/>
        </w:rPr>
        <w:tab/>
      </w:r>
      <w:r w:rsidRPr="009B4D8E">
        <w:rPr>
          <w:rFonts w:ascii="Arial" w:eastAsia="Times New Roman" w:hAnsi="Arial" w:cs="Arial"/>
          <w:sz w:val="24"/>
          <w:szCs w:val="24"/>
        </w:rPr>
        <w:t>Page</w:t>
      </w:r>
    </w:p>
    <w:p w:rsidR="00D4043A" w:rsidRPr="009B4D8E" w:rsidRDefault="00360FCA" w:rsidP="00360FCA">
      <w:pPr>
        <w:pStyle w:val="ListParagraph"/>
        <w:numPr>
          <w:ilvl w:val="0"/>
          <w:numId w:val="28"/>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Arial" w:hAnsi="Arial" w:cs="Arial"/>
          <w:color w:val="000000"/>
          <w:sz w:val="24"/>
          <w:szCs w:val="24"/>
        </w:rPr>
        <w:t>Useful Requirements</w:t>
      </w:r>
      <w:r w:rsidR="00734155" w:rsidRPr="009B4D8E">
        <w:rPr>
          <w:rFonts w:ascii="Arial" w:eastAsia="Times New Roman" w:hAnsi="Arial" w:cs="Arial"/>
          <w:sz w:val="24"/>
          <w:szCs w:val="24"/>
        </w:rPr>
        <w:tab/>
      </w:r>
      <w:r w:rsidR="00B74312" w:rsidRPr="009B4D8E">
        <w:rPr>
          <w:rFonts w:ascii="Arial" w:eastAsia="Times New Roman" w:hAnsi="Arial" w:cs="Arial"/>
          <w:sz w:val="24"/>
          <w:szCs w:val="24"/>
        </w:rPr>
        <w:t>5</w:t>
      </w:r>
    </w:p>
    <w:p w:rsidR="00360FCA" w:rsidRPr="009B4D8E" w:rsidRDefault="00360FCA" w:rsidP="00360FCA">
      <w:pPr>
        <w:pStyle w:val="ListParagraph"/>
        <w:numPr>
          <w:ilvl w:val="0"/>
          <w:numId w:val="28"/>
        </w:numPr>
        <w:tabs>
          <w:tab w:val="left" w:pos="630"/>
          <w:tab w:val="right" w:leader="dot" w:pos="9360"/>
        </w:tabs>
        <w:spacing w:after="0" w:line="240" w:lineRule="auto"/>
        <w:textAlignment w:val="baseline"/>
        <w:rPr>
          <w:rFonts w:ascii="Arial" w:eastAsia="Times New Roman" w:hAnsi="Arial" w:cs="Arial"/>
          <w:sz w:val="24"/>
          <w:szCs w:val="24"/>
        </w:rPr>
      </w:pPr>
      <w:r w:rsidRPr="009B4D8E">
        <w:rPr>
          <w:rFonts w:ascii="Arial" w:eastAsia="Arial" w:hAnsi="Arial" w:cs="Arial"/>
          <w:color w:val="000000"/>
          <w:sz w:val="24"/>
          <w:szCs w:val="24"/>
        </w:rPr>
        <w:t>Desirable Requirements</w:t>
      </w:r>
      <w:r w:rsidRPr="009B4D8E">
        <w:rPr>
          <w:rFonts w:ascii="Arial" w:eastAsia="Times New Roman" w:hAnsi="Arial" w:cs="Arial"/>
          <w:sz w:val="24"/>
          <w:szCs w:val="24"/>
        </w:rPr>
        <w:tab/>
      </w:r>
      <w:r w:rsidR="00B74312" w:rsidRPr="009B4D8E">
        <w:rPr>
          <w:rFonts w:ascii="Arial" w:eastAsia="Times New Roman" w:hAnsi="Arial" w:cs="Arial"/>
          <w:sz w:val="24"/>
          <w:szCs w:val="24"/>
        </w:rPr>
        <w:t>7</w:t>
      </w:r>
    </w:p>
    <w:p w:rsidR="006F399F" w:rsidRPr="009B4D8E" w:rsidRDefault="006F399F" w:rsidP="006F399F">
      <w:pPr>
        <w:pStyle w:val="NoSpacing"/>
        <w:rPr>
          <w:rFonts w:ascii="Arial" w:hAnsi="Arial" w:cs="Arial"/>
          <w:b/>
          <w:sz w:val="24"/>
          <w:szCs w:val="24"/>
        </w:rPr>
      </w:pPr>
    </w:p>
    <w:p w:rsidR="00BA0D76" w:rsidRPr="00515CA4" w:rsidRDefault="00BA0D76" w:rsidP="006F399F">
      <w:pPr>
        <w:pStyle w:val="NoSpacing"/>
        <w:rPr>
          <w:rFonts w:ascii="Arial" w:hAnsi="Arial" w:cs="Arial"/>
          <w:b/>
        </w:rPr>
      </w:pPr>
    </w:p>
    <w:p w:rsidR="001A6C0F" w:rsidRDefault="00EE6F59" w:rsidP="009B4D8E">
      <w:pPr>
        <w:pStyle w:val="NoSpacing"/>
        <w:tabs>
          <w:tab w:val="right" w:pos="9360"/>
        </w:tabs>
        <w:rPr>
          <w:rFonts w:ascii="Arial" w:hAnsi="Arial" w:cs="Arial"/>
          <w:kern w:val="36"/>
          <w:sz w:val="24"/>
          <w:szCs w:val="24"/>
        </w:rPr>
      </w:pPr>
      <w:r w:rsidRPr="00515CA4">
        <w:rPr>
          <w:rFonts w:ascii="Arial" w:hAnsi="Arial" w:cs="Arial"/>
          <w:b/>
        </w:rPr>
        <w:t>Table of Contents</w:t>
      </w:r>
      <w:r w:rsidR="008641DA" w:rsidRPr="00515CA4">
        <w:rPr>
          <w:rFonts w:ascii="Arial" w:hAnsi="Arial" w:cs="Arial"/>
          <w:kern w:val="36"/>
          <w:sz w:val="24"/>
          <w:szCs w:val="24"/>
        </w:rPr>
        <w:tab/>
      </w:r>
      <w:r w:rsidR="009B4D8E">
        <w:rPr>
          <w:rFonts w:ascii="Arial" w:hAnsi="Arial" w:cs="Arial"/>
          <w:kern w:val="36"/>
          <w:sz w:val="24"/>
          <w:szCs w:val="24"/>
        </w:rPr>
        <w:t>Page</w:t>
      </w:r>
    </w:p>
    <w:p w:rsidR="0055252D" w:rsidRDefault="00CF2010" w:rsidP="006B4362">
      <w:pPr>
        <w:tabs>
          <w:tab w:val="left" w:pos="630"/>
          <w:tab w:val="left" w:pos="1350"/>
          <w:tab w:val="right" w:leader="dot" w:pos="9360"/>
        </w:tabs>
        <w:spacing w:after="0" w:line="240" w:lineRule="auto"/>
        <w:textAlignment w:val="baseline"/>
        <w:rPr>
          <w:rFonts w:ascii="Arial" w:eastAsia="Times New Roman" w:hAnsi="Arial" w:cs="Arial"/>
        </w:rPr>
      </w:pPr>
      <w:r>
        <w:rPr>
          <w:rFonts w:ascii="Arial" w:hAnsi="Arial" w:cs="Arial"/>
          <w:kern w:val="36"/>
          <w:sz w:val="24"/>
          <w:szCs w:val="24"/>
        </w:rPr>
        <w:t>Contact Information</w:t>
      </w:r>
      <w:r w:rsidRPr="00CF2010">
        <w:rPr>
          <w:rFonts w:ascii="Arial" w:eastAsia="Times New Roman" w:hAnsi="Arial" w:cs="Arial"/>
        </w:rPr>
        <w:tab/>
      </w:r>
      <w:r w:rsidR="00B74312">
        <w:rPr>
          <w:rFonts w:ascii="Arial" w:eastAsia="Times New Roman" w:hAnsi="Arial" w:cs="Arial"/>
        </w:rPr>
        <w:t>1</w:t>
      </w:r>
    </w:p>
    <w:p w:rsidR="00B74312" w:rsidRDefault="00B74312" w:rsidP="006B4362">
      <w:pPr>
        <w:tabs>
          <w:tab w:val="left" w:pos="630"/>
          <w:tab w:val="left" w:pos="1350"/>
          <w:tab w:val="right" w:leader="dot" w:pos="9360"/>
        </w:tabs>
        <w:spacing w:after="0" w:line="240" w:lineRule="auto"/>
        <w:textAlignment w:val="baseline"/>
        <w:rPr>
          <w:rFonts w:ascii="Arial" w:eastAsia="Times New Roman" w:hAnsi="Arial" w:cs="Arial"/>
        </w:rPr>
      </w:pPr>
      <w:r>
        <w:rPr>
          <w:rFonts w:ascii="Arial" w:eastAsia="Times New Roman" w:hAnsi="Arial" w:cs="Arial"/>
        </w:rPr>
        <w:t>1</w:t>
      </w:r>
      <w:r>
        <w:rPr>
          <w:rFonts w:ascii="Arial" w:eastAsia="Times New Roman" w:hAnsi="Arial" w:cs="Arial"/>
        </w:rPr>
        <w:tab/>
        <w:t>Introduction</w:t>
      </w:r>
      <w:r>
        <w:rPr>
          <w:rFonts w:ascii="Arial" w:eastAsia="Times New Roman" w:hAnsi="Arial" w:cs="Arial"/>
        </w:rPr>
        <w:tab/>
      </w:r>
      <w:r w:rsidR="006B4362">
        <w:rPr>
          <w:rFonts w:ascii="Arial" w:eastAsia="Times New Roman" w:hAnsi="Arial" w:cs="Arial"/>
        </w:rPr>
        <w:t>2</w:t>
      </w:r>
    </w:p>
    <w:p w:rsidR="00B74312" w:rsidRDefault="00B7431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t>1.1</w:t>
      </w:r>
      <w:r>
        <w:rPr>
          <w:rFonts w:ascii="Arial" w:eastAsia="Times New Roman" w:hAnsi="Arial" w:cs="Arial"/>
        </w:rPr>
        <w:tab/>
        <w:t>Goals and Objectives</w:t>
      </w:r>
      <w:r>
        <w:rPr>
          <w:rFonts w:ascii="Arial" w:eastAsia="Times New Roman" w:hAnsi="Arial" w:cs="Arial"/>
        </w:rPr>
        <w:tab/>
        <w:t>2</w:t>
      </w:r>
    </w:p>
    <w:p w:rsidR="00B74312" w:rsidRDefault="00B7431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t>1.2</w:t>
      </w:r>
      <w:r>
        <w:rPr>
          <w:rFonts w:ascii="Arial" w:eastAsia="Times New Roman" w:hAnsi="Arial" w:cs="Arial"/>
        </w:rPr>
        <w:tab/>
        <w:t>Statement of Scope</w:t>
      </w:r>
      <w:r>
        <w:rPr>
          <w:rFonts w:ascii="Arial" w:eastAsia="Times New Roman" w:hAnsi="Arial" w:cs="Arial"/>
        </w:rPr>
        <w:tab/>
        <w:t>2</w:t>
      </w:r>
    </w:p>
    <w:p w:rsidR="00B7431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1.2.1</w:t>
      </w:r>
      <w:r>
        <w:rPr>
          <w:rFonts w:ascii="Arial" w:eastAsia="Times New Roman" w:hAnsi="Arial" w:cs="Arial"/>
        </w:rPr>
        <w:tab/>
      </w:r>
      <w:r w:rsidR="00B74312">
        <w:rPr>
          <w:rFonts w:ascii="Arial" w:eastAsia="Times New Roman" w:hAnsi="Arial" w:cs="Arial"/>
        </w:rPr>
        <w:t>Project Initialization</w:t>
      </w:r>
      <w:r w:rsidR="00B74312">
        <w:rPr>
          <w:rFonts w:ascii="Arial" w:eastAsia="Times New Roman" w:hAnsi="Arial" w:cs="Arial"/>
        </w:rPr>
        <w:tab/>
        <w:t>2</w:t>
      </w:r>
    </w:p>
    <w:p w:rsidR="00B74312" w:rsidRDefault="00B7431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sidR="006B4362">
        <w:rPr>
          <w:rFonts w:ascii="Arial" w:eastAsia="Times New Roman" w:hAnsi="Arial" w:cs="Arial"/>
        </w:rPr>
        <w:tab/>
        <w:t>1.2.1.1</w:t>
      </w:r>
      <w:r w:rsidR="006B4362">
        <w:rPr>
          <w:rFonts w:ascii="Arial" w:eastAsia="Times New Roman" w:hAnsi="Arial" w:cs="Arial"/>
        </w:rPr>
        <w:tab/>
      </w:r>
      <w:r>
        <w:rPr>
          <w:rFonts w:ascii="Arial" w:eastAsia="Times New Roman" w:hAnsi="Arial" w:cs="Arial"/>
        </w:rPr>
        <w:t>Purpose of the Project</w:t>
      </w:r>
      <w:r>
        <w:rPr>
          <w:rFonts w:ascii="Arial" w:eastAsia="Times New Roman" w:hAnsi="Arial" w:cs="Arial"/>
        </w:rPr>
        <w:tab/>
        <w:t>2</w:t>
      </w:r>
    </w:p>
    <w:p w:rsidR="00B74312" w:rsidRDefault="00B7431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sidR="006B4362">
        <w:rPr>
          <w:rFonts w:ascii="Arial" w:eastAsia="Times New Roman" w:hAnsi="Arial" w:cs="Arial"/>
        </w:rPr>
        <w:tab/>
      </w:r>
      <w:r>
        <w:rPr>
          <w:rFonts w:ascii="Arial" w:eastAsia="Times New Roman" w:hAnsi="Arial" w:cs="Arial"/>
        </w:rPr>
        <w:t>1.2.1.2</w:t>
      </w:r>
      <w:r>
        <w:rPr>
          <w:rFonts w:ascii="Arial" w:eastAsia="Times New Roman" w:hAnsi="Arial" w:cs="Arial"/>
        </w:rPr>
        <w:tab/>
        <w:t>Users of the Product</w:t>
      </w:r>
      <w:r>
        <w:rPr>
          <w:rFonts w:ascii="Arial" w:eastAsia="Times New Roman" w:hAnsi="Arial" w:cs="Arial"/>
        </w:rPr>
        <w:tab/>
        <w:t>2</w:t>
      </w:r>
    </w:p>
    <w:p w:rsidR="00B74312" w:rsidRDefault="00B7431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1.2.2</w:t>
      </w:r>
      <w:r>
        <w:rPr>
          <w:rFonts w:ascii="Arial" w:eastAsia="Times New Roman" w:hAnsi="Arial" w:cs="Arial"/>
        </w:rPr>
        <w:tab/>
        <w:t>Application and Development Environments</w:t>
      </w:r>
      <w:r>
        <w:rPr>
          <w:rFonts w:ascii="Arial" w:eastAsia="Times New Roman" w:hAnsi="Arial" w:cs="Arial"/>
        </w:rPr>
        <w:tab/>
        <w:t>3</w:t>
      </w:r>
    </w:p>
    <w:p w:rsidR="00B74312" w:rsidRDefault="00B7431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sidR="006B4362">
        <w:rPr>
          <w:rFonts w:ascii="Arial" w:eastAsia="Times New Roman" w:hAnsi="Arial" w:cs="Arial"/>
        </w:rPr>
        <w:tab/>
      </w:r>
      <w:r>
        <w:rPr>
          <w:rFonts w:ascii="Arial" w:eastAsia="Times New Roman" w:hAnsi="Arial" w:cs="Arial"/>
        </w:rPr>
        <w:t>1.2.2.1</w:t>
      </w:r>
      <w:r>
        <w:rPr>
          <w:rFonts w:ascii="Arial" w:eastAsia="Times New Roman" w:hAnsi="Arial" w:cs="Arial"/>
        </w:rPr>
        <w:tab/>
        <w:t>Application Environment of the Purposed System</w:t>
      </w:r>
      <w:r>
        <w:rPr>
          <w:rFonts w:ascii="Arial" w:eastAsia="Times New Roman" w:hAnsi="Arial" w:cs="Arial"/>
        </w:rPr>
        <w:tab/>
        <w:t>3</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1.2.2.2</w:t>
      </w:r>
      <w:r>
        <w:rPr>
          <w:rFonts w:ascii="Arial" w:eastAsia="Times New Roman" w:hAnsi="Arial" w:cs="Arial"/>
        </w:rPr>
        <w:tab/>
        <w:t>Development Environment of the Purposed System</w:t>
      </w:r>
      <w:r>
        <w:rPr>
          <w:rFonts w:ascii="Arial" w:eastAsia="Times New Roman" w:hAnsi="Arial" w:cs="Arial"/>
        </w:rPr>
        <w:tab/>
        <w:t>3</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1.2.3</w:t>
      </w:r>
      <w:r>
        <w:rPr>
          <w:rFonts w:ascii="Arial" w:eastAsia="Times New Roman" w:hAnsi="Arial" w:cs="Arial"/>
        </w:rPr>
        <w:tab/>
        <w:t>Functional Requirements</w:t>
      </w:r>
      <w:r>
        <w:rPr>
          <w:rFonts w:ascii="Arial" w:eastAsia="Times New Roman" w:hAnsi="Arial" w:cs="Arial"/>
        </w:rPr>
        <w:tab/>
        <w:t>4</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1.2.3.1</w:t>
      </w:r>
      <w:r>
        <w:rPr>
          <w:rFonts w:ascii="Arial" w:eastAsia="Times New Roman" w:hAnsi="Arial" w:cs="Arial"/>
        </w:rPr>
        <w:tab/>
        <w:t>The Scope of the Work</w:t>
      </w:r>
      <w:r>
        <w:rPr>
          <w:rFonts w:ascii="Arial" w:eastAsia="Times New Roman" w:hAnsi="Arial" w:cs="Arial"/>
        </w:rPr>
        <w:tab/>
        <w:t>4</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1.2.3.2</w:t>
      </w:r>
      <w:r>
        <w:rPr>
          <w:rFonts w:ascii="Arial" w:eastAsia="Times New Roman" w:hAnsi="Arial" w:cs="Arial"/>
        </w:rPr>
        <w:tab/>
        <w:t>Functions Provided by the Project</w:t>
      </w:r>
      <w:r>
        <w:rPr>
          <w:rFonts w:ascii="Arial" w:eastAsia="Times New Roman" w:hAnsi="Arial" w:cs="Arial"/>
        </w:rPr>
        <w:tab/>
        <w:t>5</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1.2.4</w:t>
      </w:r>
      <w:r>
        <w:rPr>
          <w:rFonts w:ascii="Arial" w:eastAsia="Times New Roman" w:hAnsi="Arial" w:cs="Arial"/>
        </w:rPr>
        <w:tab/>
        <w:t>Non-Functional Requirements</w:t>
      </w:r>
      <w:r>
        <w:rPr>
          <w:rFonts w:ascii="Arial" w:eastAsia="Times New Roman" w:hAnsi="Arial" w:cs="Arial"/>
        </w:rPr>
        <w:tab/>
        <w:t>7</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1.2.4.1</w:t>
      </w:r>
      <w:r>
        <w:rPr>
          <w:rFonts w:ascii="Arial" w:eastAsia="Times New Roman" w:hAnsi="Arial" w:cs="Arial"/>
        </w:rPr>
        <w:tab/>
        <w:t>Mandated Constraints</w:t>
      </w:r>
      <w:r>
        <w:rPr>
          <w:rFonts w:ascii="Arial" w:eastAsia="Times New Roman" w:hAnsi="Arial" w:cs="Arial"/>
        </w:rPr>
        <w:tab/>
        <w:t>7</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1.2.4.2</w:t>
      </w:r>
      <w:r>
        <w:rPr>
          <w:rFonts w:ascii="Arial" w:eastAsia="Times New Roman" w:hAnsi="Arial" w:cs="Arial"/>
        </w:rPr>
        <w:tab/>
        <w:t>Look and Feel Requirements</w:t>
      </w:r>
      <w:r>
        <w:rPr>
          <w:rFonts w:ascii="Arial" w:eastAsia="Times New Roman" w:hAnsi="Arial" w:cs="Arial"/>
        </w:rPr>
        <w:tab/>
        <w:t>7</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1.2.4.3</w:t>
      </w:r>
      <w:r>
        <w:rPr>
          <w:rFonts w:ascii="Arial" w:eastAsia="Times New Roman" w:hAnsi="Arial" w:cs="Arial"/>
        </w:rPr>
        <w:tab/>
        <w:t>Usability Requirements</w:t>
      </w:r>
      <w:r>
        <w:rPr>
          <w:rFonts w:ascii="Arial" w:eastAsia="Times New Roman" w:hAnsi="Arial" w:cs="Arial"/>
        </w:rPr>
        <w:tab/>
        <w:t>7</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1.2.4.4</w:t>
      </w:r>
      <w:r>
        <w:rPr>
          <w:rFonts w:ascii="Arial" w:eastAsia="Times New Roman" w:hAnsi="Arial" w:cs="Arial"/>
        </w:rPr>
        <w:tab/>
        <w:t>Personalization Requirements</w:t>
      </w:r>
      <w:r>
        <w:rPr>
          <w:rFonts w:ascii="Arial" w:eastAsia="Times New Roman" w:hAnsi="Arial" w:cs="Arial"/>
        </w:rPr>
        <w:tab/>
        <w:t>8</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1.2.4.5</w:t>
      </w:r>
      <w:r>
        <w:rPr>
          <w:rFonts w:ascii="Arial" w:eastAsia="Times New Roman" w:hAnsi="Arial" w:cs="Arial"/>
        </w:rPr>
        <w:tab/>
        <w:t>Ease of Learning Requirements</w:t>
      </w:r>
      <w:r>
        <w:rPr>
          <w:rFonts w:ascii="Arial" w:eastAsia="Times New Roman" w:hAnsi="Arial" w:cs="Arial"/>
        </w:rPr>
        <w:tab/>
        <w:t>8</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1.2.4.6</w:t>
      </w:r>
      <w:r>
        <w:rPr>
          <w:rFonts w:ascii="Arial" w:eastAsia="Times New Roman" w:hAnsi="Arial" w:cs="Arial"/>
        </w:rPr>
        <w:tab/>
        <w:t>Accessibility Requirements</w:t>
      </w:r>
      <w:r>
        <w:rPr>
          <w:rFonts w:ascii="Arial" w:eastAsia="Times New Roman" w:hAnsi="Arial" w:cs="Arial"/>
        </w:rPr>
        <w:tab/>
        <w:t>8</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1.2.5</w:t>
      </w:r>
      <w:r>
        <w:rPr>
          <w:rFonts w:ascii="Arial" w:eastAsia="Times New Roman" w:hAnsi="Arial" w:cs="Arial"/>
        </w:rPr>
        <w:tab/>
        <w:t>Deliverables</w:t>
      </w:r>
      <w:r>
        <w:rPr>
          <w:rFonts w:ascii="Arial" w:eastAsia="Times New Roman" w:hAnsi="Arial" w:cs="Arial"/>
        </w:rPr>
        <w:tab/>
        <w:t>8</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1.2.5.1</w:t>
      </w:r>
      <w:r>
        <w:rPr>
          <w:rFonts w:ascii="Arial" w:eastAsia="Times New Roman" w:hAnsi="Arial" w:cs="Arial"/>
        </w:rPr>
        <w:tab/>
        <w:t>Project Deliverables</w:t>
      </w:r>
      <w:r>
        <w:rPr>
          <w:rFonts w:ascii="Arial" w:eastAsia="Times New Roman" w:hAnsi="Arial" w:cs="Arial"/>
        </w:rPr>
        <w:tab/>
        <w:t>8</w:t>
      </w:r>
    </w:p>
    <w:p w:rsidR="006B4362" w:rsidRDefault="006B4362" w:rsidP="006B4362">
      <w:pPr>
        <w:tabs>
          <w:tab w:val="left" w:pos="630"/>
          <w:tab w:val="left" w:pos="1350"/>
          <w:tab w:val="left" w:pos="2070"/>
          <w:tab w:val="left" w:pos="306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t>1.2.5.2</w:t>
      </w:r>
      <w:r>
        <w:rPr>
          <w:rFonts w:ascii="Arial" w:eastAsia="Times New Roman" w:hAnsi="Arial" w:cs="Arial"/>
        </w:rPr>
        <w:tab/>
        <w:t>Course Deliverables</w:t>
      </w:r>
      <w:r>
        <w:rPr>
          <w:rFonts w:ascii="Arial" w:eastAsia="Times New Roman" w:hAnsi="Arial" w:cs="Arial"/>
        </w:rPr>
        <w:tab/>
        <w:t>8</w:t>
      </w:r>
    </w:p>
    <w:p w:rsidR="006B4362" w:rsidRDefault="006B4362"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t>1.3</w:t>
      </w:r>
      <w:r>
        <w:rPr>
          <w:rFonts w:ascii="Arial" w:eastAsia="Times New Roman" w:hAnsi="Arial" w:cs="Arial"/>
        </w:rPr>
        <w:tab/>
        <w:t>Software Context</w:t>
      </w:r>
      <w:r>
        <w:rPr>
          <w:rFonts w:ascii="Arial" w:eastAsia="Times New Roman" w:hAnsi="Arial" w:cs="Arial"/>
        </w:rPr>
        <w:tab/>
        <w:t>9</w:t>
      </w:r>
    </w:p>
    <w:p w:rsidR="006B4362" w:rsidRDefault="006B4362" w:rsidP="009B4D8E">
      <w:pPr>
        <w:tabs>
          <w:tab w:val="left" w:pos="630"/>
          <w:tab w:val="left" w:pos="1350"/>
          <w:tab w:val="right" w:leader="dot" w:pos="9360"/>
        </w:tabs>
        <w:spacing w:after="0" w:line="240" w:lineRule="auto"/>
        <w:textAlignment w:val="baseline"/>
        <w:rPr>
          <w:rFonts w:ascii="Arial" w:eastAsia="Times New Roman" w:hAnsi="Arial" w:cs="Arial"/>
        </w:rPr>
      </w:pPr>
      <w:r>
        <w:rPr>
          <w:rFonts w:ascii="Arial" w:eastAsia="Times New Roman" w:hAnsi="Arial" w:cs="Arial"/>
        </w:rPr>
        <w:t>2</w:t>
      </w:r>
      <w:r>
        <w:rPr>
          <w:rFonts w:ascii="Arial" w:eastAsia="Times New Roman" w:hAnsi="Arial" w:cs="Arial"/>
        </w:rPr>
        <w:tab/>
        <w:t>Data Design</w:t>
      </w:r>
      <w:r>
        <w:rPr>
          <w:rFonts w:ascii="Arial" w:eastAsia="Times New Roman" w:hAnsi="Arial" w:cs="Arial"/>
        </w:rPr>
        <w:tab/>
        <w:t>9</w:t>
      </w:r>
    </w:p>
    <w:p w:rsidR="006B4362" w:rsidRDefault="006B4362"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t>2.1</w:t>
      </w:r>
      <w:r>
        <w:rPr>
          <w:rFonts w:ascii="Arial" w:eastAsia="Times New Roman" w:hAnsi="Arial" w:cs="Arial"/>
        </w:rPr>
        <w:tab/>
        <w:t>Session Variables</w:t>
      </w:r>
      <w:r>
        <w:rPr>
          <w:rFonts w:ascii="Arial" w:eastAsia="Times New Roman" w:hAnsi="Arial" w:cs="Arial"/>
        </w:rPr>
        <w:tab/>
        <w:t>9</w:t>
      </w:r>
    </w:p>
    <w:p w:rsidR="006B4362" w:rsidRDefault="006B4362"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t>2.2</w:t>
      </w:r>
      <w:r>
        <w:rPr>
          <w:rFonts w:ascii="Arial" w:eastAsia="Times New Roman" w:hAnsi="Arial" w:cs="Arial"/>
        </w:rPr>
        <w:tab/>
        <w:t>Database Description</w:t>
      </w:r>
      <w:r>
        <w:rPr>
          <w:rFonts w:ascii="Arial" w:eastAsia="Times New Roman" w:hAnsi="Arial" w:cs="Arial"/>
        </w:rPr>
        <w:tab/>
        <w:t>10</w:t>
      </w:r>
    </w:p>
    <w:p w:rsidR="006B4362" w:rsidRDefault="006B4362"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2.2.1</w:t>
      </w:r>
      <w:r>
        <w:rPr>
          <w:rFonts w:ascii="Arial" w:eastAsia="Times New Roman" w:hAnsi="Arial" w:cs="Arial"/>
        </w:rPr>
        <w:tab/>
      </w:r>
      <w:r w:rsidR="009B4D8E">
        <w:rPr>
          <w:rFonts w:ascii="Arial" w:eastAsia="Times New Roman" w:hAnsi="Arial" w:cs="Arial"/>
        </w:rPr>
        <w:t>Account</w:t>
      </w:r>
      <w:r w:rsidR="009B4D8E">
        <w:rPr>
          <w:rFonts w:ascii="Arial" w:eastAsia="Times New Roman" w:hAnsi="Arial" w:cs="Arial"/>
        </w:rPr>
        <w:tab/>
        <w:t>11</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2.2.2</w:t>
      </w:r>
      <w:r>
        <w:rPr>
          <w:rFonts w:ascii="Arial" w:eastAsia="Times New Roman" w:hAnsi="Arial" w:cs="Arial"/>
        </w:rPr>
        <w:tab/>
        <w:t>AccountZones</w:t>
      </w:r>
      <w:r>
        <w:rPr>
          <w:rFonts w:ascii="Arial" w:eastAsia="Times New Roman" w:hAnsi="Arial" w:cs="Arial"/>
        </w:rPr>
        <w:tab/>
        <w:t>12</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2.2.3</w:t>
      </w:r>
      <w:r>
        <w:rPr>
          <w:rFonts w:ascii="Arial" w:eastAsia="Times New Roman" w:hAnsi="Arial" w:cs="Arial"/>
        </w:rPr>
        <w:tab/>
        <w:t>Authorization</w:t>
      </w:r>
      <w:r>
        <w:rPr>
          <w:rFonts w:ascii="Arial" w:eastAsia="Times New Roman" w:hAnsi="Arial" w:cs="Arial"/>
        </w:rPr>
        <w:tab/>
        <w:t>12</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2.2.4</w:t>
      </w:r>
      <w:r>
        <w:rPr>
          <w:rFonts w:ascii="Arial" w:eastAsia="Times New Roman" w:hAnsi="Arial" w:cs="Arial"/>
        </w:rPr>
        <w:tab/>
        <w:t>Drug</w:t>
      </w:r>
      <w:r>
        <w:rPr>
          <w:rFonts w:ascii="Arial" w:eastAsia="Times New Roman" w:hAnsi="Arial" w:cs="Arial"/>
        </w:rPr>
        <w:tab/>
        <w:t>13</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2.2.5</w:t>
      </w:r>
      <w:r>
        <w:rPr>
          <w:rFonts w:ascii="Arial" w:eastAsia="Times New Roman" w:hAnsi="Arial" w:cs="Arial"/>
        </w:rPr>
        <w:tab/>
        <w:t>DrugAlias</w:t>
      </w:r>
      <w:r>
        <w:rPr>
          <w:rFonts w:ascii="Arial" w:eastAsia="Times New Roman" w:hAnsi="Arial" w:cs="Arial"/>
        </w:rPr>
        <w:tab/>
        <w:t>14</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2.2.6</w:t>
      </w:r>
      <w:r>
        <w:rPr>
          <w:rFonts w:ascii="Arial" w:eastAsia="Times New Roman" w:hAnsi="Arial" w:cs="Arial"/>
        </w:rPr>
        <w:tab/>
        <w:t>DrugColour</w:t>
      </w:r>
      <w:r>
        <w:rPr>
          <w:rFonts w:ascii="Arial" w:eastAsia="Times New Roman" w:hAnsi="Arial" w:cs="Arial"/>
        </w:rPr>
        <w:tab/>
        <w:t>14</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2.2.7</w:t>
      </w:r>
      <w:r>
        <w:rPr>
          <w:rFonts w:ascii="Arial" w:eastAsia="Times New Roman" w:hAnsi="Arial" w:cs="Arial"/>
        </w:rPr>
        <w:tab/>
        <w:t>DrugDescription</w:t>
      </w:r>
      <w:r>
        <w:rPr>
          <w:rFonts w:ascii="Arial" w:eastAsia="Times New Roman" w:hAnsi="Arial" w:cs="Arial"/>
        </w:rPr>
        <w:tab/>
        <w:t>15</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2.2.8</w:t>
      </w:r>
      <w:r>
        <w:rPr>
          <w:rFonts w:ascii="Arial" w:eastAsia="Times New Roman" w:hAnsi="Arial" w:cs="Arial"/>
        </w:rPr>
        <w:tab/>
        <w:t>DrugEffect</w:t>
      </w:r>
      <w:r>
        <w:rPr>
          <w:rFonts w:ascii="Arial" w:eastAsia="Times New Roman" w:hAnsi="Arial" w:cs="Arial"/>
        </w:rPr>
        <w:tab/>
        <w:t>15</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2.2.9</w:t>
      </w:r>
      <w:r>
        <w:rPr>
          <w:rFonts w:ascii="Arial" w:eastAsia="Times New Roman" w:hAnsi="Arial" w:cs="Arial"/>
        </w:rPr>
        <w:tab/>
        <w:t>DrugSideEffect</w:t>
      </w:r>
      <w:r>
        <w:rPr>
          <w:rFonts w:ascii="Arial" w:eastAsia="Times New Roman" w:hAnsi="Arial" w:cs="Arial"/>
        </w:rPr>
        <w:tab/>
        <w:t>16</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2.2.10</w:t>
      </w:r>
      <w:r>
        <w:rPr>
          <w:rFonts w:ascii="Arial" w:eastAsia="Times New Roman" w:hAnsi="Arial" w:cs="Arial"/>
        </w:rPr>
        <w:tab/>
        <w:t>DrugStamp</w:t>
      </w:r>
      <w:r>
        <w:rPr>
          <w:rFonts w:ascii="Arial" w:eastAsia="Times New Roman" w:hAnsi="Arial" w:cs="Arial"/>
        </w:rPr>
        <w:tab/>
        <w:t>16</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2.2.11</w:t>
      </w:r>
      <w:r>
        <w:rPr>
          <w:rFonts w:ascii="Arial" w:eastAsia="Times New Roman" w:hAnsi="Arial" w:cs="Arial"/>
        </w:rPr>
        <w:tab/>
        <w:t>DrugType</w:t>
      </w:r>
      <w:r>
        <w:rPr>
          <w:rFonts w:ascii="Arial" w:eastAsia="Times New Roman" w:hAnsi="Arial" w:cs="Arial"/>
        </w:rPr>
        <w:tab/>
        <w:t>17</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2.2.12</w:t>
      </w:r>
      <w:r>
        <w:rPr>
          <w:rFonts w:ascii="Arial" w:eastAsia="Times New Roman" w:hAnsi="Arial" w:cs="Arial"/>
        </w:rPr>
        <w:tab/>
        <w:t>Entry</w:t>
      </w:r>
      <w:r>
        <w:rPr>
          <w:rFonts w:ascii="Arial" w:eastAsia="Times New Roman" w:hAnsi="Arial" w:cs="Arial"/>
        </w:rPr>
        <w:tab/>
        <w:t>17</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2.2.13</w:t>
      </w:r>
      <w:r>
        <w:rPr>
          <w:rFonts w:ascii="Arial" w:eastAsia="Times New Roman" w:hAnsi="Arial" w:cs="Arial"/>
        </w:rPr>
        <w:tab/>
        <w:t>EntryEffect</w:t>
      </w:r>
      <w:r>
        <w:rPr>
          <w:rFonts w:ascii="Arial" w:eastAsia="Times New Roman" w:hAnsi="Arial" w:cs="Arial"/>
        </w:rPr>
        <w:tab/>
        <w:t>19</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2.2.14</w:t>
      </w:r>
      <w:r>
        <w:rPr>
          <w:rFonts w:ascii="Arial" w:eastAsia="Times New Roman" w:hAnsi="Arial" w:cs="Arial"/>
        </w:rPr>
        <w:tab/>
        <w:t>Entry Side Effect</w:t>
      </w:r>
      <w:r>
        <w:rPr>
          <w:rFonts w:ascii="Arial" w:eastAsia="Times New Roman" w:hAnsi="Arial" w:cs="Arial"/>
        </w:rPr>
        <w:tab/>
        <w:t>19</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2.2.15</w:t>
      </w:r>
      <w:r>
        <w:rPr>
          <w:rFonts w:ascii="Arial" w:eastAsia="Times New Roman" w:hAnsi="Arial" w:cs="Arial"/>
        </w:rPr>
        <w:tab/>
        <w:t>Message</w:t>
      </w:r>
      <w:r>
        <w:rPr>
          <w:rFonts w:ascii="Arial" w:eastAsia="Times New Roman" w:hAnsi="Arial" w:cs="Arial"/>
        </w:rPr>
        <w:tab/>
        <w:t>20</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2.2.16</w:t>
      </w:r>
      <w:r>
        <w:rPr>
          <w:rFonts w:ascii="Arial" w:eastAsia="Times New Roman" w:hAnsi="Arial" w:cs="Arial"/>
        </w:rPr>
        <w:tab/>
        <w:t>Organization</w:t>
      </w:r>
      <w:r>
        <w:rPr>
          <w:rFonts w:ascii="Arial" w:eastAsia="Times New Roman" w:hAnsi="Arial" w:cs="Arial"/>
        </w:rPr>
        <w:tab/>
        <w:t>21</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2.2.17</w:t>
      </w:r>
      <w:r>
        <w:rPr>
          <w:rFonts w:ascii="Arial" w:eastAsia="Times New Roman" w:hAnsi="Arial" w:cs="Arial"/>
        </w:rPr>
        <w:tab/>
        <w:t>Zone</w:t>
      </w:r>
      <w:r>
        <w:rPr>
          <w:rFonts w:ascii="Arial" w:eastAsia="Times New Roman" w:hAnsi="Arial" w:cs="Arial"/>
        </w:rPr>
        <w:tab/>
        <w:t>21</w:t>
      </w:r>
    </w:p>
    <w:p w:rsidR="009B4D8E" w:rsidRDefault="009B4D8E" w:rsidP="005856D1">
      <w:pPr>
        <w:tabs>
          <w:tab w:val="left" w:pos="630"/>
          <w:tab w:val="left" w:pos="1350"/>
          <w:tab w:val="left" w:pos="2070"/>
          <w:tab w:val="right" w:pos="9360"/>
        </w:tabs>
        <w:spacing w:after="0" w:line="240" w:lineRule="auto"/>
        <w:textAlignment w:val="baseline"/>
        <w:rPr>
          <w:rFonts w:ascii="Arial" w:eastAsia="Times New Roman" w:hAnsi="Arial" w:cs="Arial"/>
        </w:rPr>
      </w:pPr>
      <w:r>
        <w:rPr>
          <w:rFonts w:ascii="Arial" w:eastAsia="Times New Roman" w:hAnsi="Arial" w:cs="Arial"/>
        </w:rPr>
        <w:lastRenderedPageBreak/>
        <w:tab/>
      </w:r>
      <w:r>
        <w:rPr>
          <w:rFonts w:ascii="Arial" w:eastAsia="Times New Roman" w:hAnsi="Arial" w:cs="Arial"/>
        </w:rPr>
        <w:tab/>
      </w:r>
      <w:r>
        <w:rPr>
          <w:rFonts w:ascii="Arial" w:eastAsia="Times New Roman" w:hAnsi="Arial" w:cs="Arial"/>
        </w:rPr>
        <w:tab/>
      </w:r>
      <w:r>
        <w:rPr>
          <w:rFonts w:ascii="Arial" w:eastAsia="Times New Roman" w:hAnsi="Arial" w:cs="Arial"/>
        </w:rPr>
        <w:tab/>
      </w:r>
      <w:r w:rsidR="005856D1">
        <w:rPr>
          <w:rFonts w:ascii="Arial" w:eastAsia="Times New Roman" w:hAnsi="Arial" w:cs="Arial"/>
        </w:rPr>
        <w:t>Page</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3</w:t>
      </w:r>
      <w:r>
        <w:rPr>
          <w:rFonts w:ascii="Arial" w:eastAsia="Times New Roman" w:hAnsi="Arial" w:cs="Arial"/>
        </w:rPr>
        <w:tab/>
        <w:t>Architectural and Component-Level Design</w:t>
      </w:r>
      <w:r>
        <w:rPr>
          <w:rFonts w:ascii="Arial" w:eastAsia="Times New Roman" w:hAnsi="Arial" w:cs="Arial"/>
        </w:rPr>
        <w:tab/>
        <w:t>22</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t>3.1</w:t>
      </w:r>
      <w:r>
        <w:rPr>
          <w:rFonts w:ascii="Arial" w:eastAsia="Times New Roman" w:hAnsi="Arial" w:cs="Arial"/>
        </w:rPr>
        <w:tab/>
        <w:t>Overview</w:t>
      </w:r>
      <w:r>
        <w:rPr>
          <w:rFonts w:ascii="Arial" w:eastAsia="Times New Roman" w:hAnsi="Arial" w:cs="Arial"/>
        </w:rPr>
        <w:tab/>
        <w:t>22</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3.1.1</w:t>
      </w:r>
      <w:r>
        <w:rPr>
          <w:rFonts w:ascii="Arial" w:eastAsia="Times New Roman" w:hAnsi="Arial" w:cs="Arial"/>
        </w:rPr>
        <w:tab/>
        <w:t>ContributorsPage</w:t>
      </w:r>
      <w:r>
        <w:rPr>
          <w:rFonts w:ascii="Arial" w:eastAsia="Times New Roman" w:hAnsi="Arial" w:cs="Arial"/>
        </w:rPr>
        <w:tab/>
        <w:t>23</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3.1.2</w:t>
      </w:r>
      <w:r>
        <w:rPr>
          <w:rFonts w:ascii="Arial" w:eastAsia="Times New Roman" w:hAnsi="Arial" w:cs="Arial"/>
        </w:rPr>
        <w:tab/>
        <w:t>EditAccountPage</w:t>
      </w:r>
      <w:r>
        <w:rPr>
          <w:rFonts w:ascii="Arial" w:eastAsia="Times New Roman" w:hAnsi="Arial" w:cs="Arial"/>
        </w:rPr>
        <w:tab/>
        <w:t>23</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3.1.3</w:t>
      </w:r>
      <w:r>
        <w:rPr>
          <w:rFonts w:ascii="Arial" w:eastAsia="Times New Roman" w:hAnsi="Arial" w:cs="Arial"/>
        </w:rPr>
        <w:tab/>
        <w:t>EditEntryPage</w:t>
      </w:r>
      <w:r>
        <w:rPr>
          <w:rFonts w:ascii="Arial" w:eastAsia="Times New Roman" w:hAnsi="Arial" w:cs="Arial"/>
        </w:rPr>
        <w:tab/>
        <w:t>24</w:t>
      </w:r>
    </w:p>
    <w:p w:rsidR="009B4D8E"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3.1.4</w:t>
      </w:r>
      <w:r>
        <w:rPr>
          <w:rFonts w:ascii="Arial" w:eastAsia="Times New Roman" w:hAnsi="Arial" w:cs="Arial"/>
        </w:rPr>
        <w:tab/>
        <w:t>LoginPage</w:t>
      </w:r>
      <w:r>
        <w:rPr>
          <w:rFonts w:ascii="Arial" w:eastAsia="Times New Roman" w:hAnsi="Arial" w:cs="Arial"/>
        </w:rPr>
        <w:tab/>
        <w:t>25</w:t>
      </w:r>
    </w:p>
    <w:p w:rsidR="005856D1" w:rsidRDefault="009B4D8E"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3.1.5</w:t>
      </w:r>
      <w:r>
        <w:rPr>
          <w:rFonts w:ascii="Arial" w:eastAsia="Times New Roman" w:hAnsi="Arial" w:cs="Arial"/>
        </w:rPr>
        <w:tab/>
        <w:t>MasterPage</w:t>
      </w:r>
      <w:r>
        <w:rPr>
          <w:rFonts w:ascii="Arial" w:eastAsia="Times New Roman" w:hAnsi="Arial" w:cs="Arial"/>
        </w:rPr>
        <w:tab/>
        <w:t>26</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3.1.6</w:t>
      </w:r>
      <w:r>
        <w:rPr>
          <w:rFonts w:ascii="Arial" w:eastAsia="Times New Roman" w:hAnsi="Arial" w:cs="Arial"/>
        </w:rPr>
        <w:tab/>
        <w:t>MessagePage</w:t>
      </w:r>
      <w:r>
        <w:rPr>
          <w:rFonts w:ascii="Arial" w:eastAsia="Times New Roman" w:hAnsi="Arial" w:cs="Arial"/>
        </w:rPr>
        <w:tab/>
        <w:t>27</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3.1.7</w:t>
      </w:r>
      <w:r>
        <w:rPr>
          <w:rFonts w:ascii="Arial" w:eastAsia="Times New Roman" w:hAnsi="Arial" w:cs="Arial"/>
        </w:rPr>
        <w:tab/>
        <w:t>Reportspage</w:t>
      </w:r>
      <w:r>
        <w:rPr>
          <w:rFonts w:ascii="Arial" w:eastAsia="Times New Roman" w:hAnsi="Arial" w:cs="Arial"/>
        </w:rPr>
        <w:tab/>
        <w:t>29</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3.1.8</w:t>
      </w:r>
      <w:r>
        <w:rPr>
          <w:rFonts w:ascii="Arial" w:eastAsia="Times New Roman" w:hAnsi="Arial" w:cs="Arial"/>
        </w:rPr>
        <w:tab/>
        <w:t>RequestMembershipPage</w:t>
      </w:r>
      <w:r>
        <w:rPr>
          <w:rFonts w:ascii="Arial" w:eastAsia="Times New Roman" w:hAnsi="Arial" w:cs="Arial"/>
        </w:rPr>
        <w:tab/>
        <w:t>31</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3.1.9</w:t>
      </w:r>
      <w:r>
        <w:rPr>
          <w:rFonts w:ascii="Arial" w:eastAsia="Times New Roman" w:hAnsi="Arial" w:cs="Arial"/>
        </w:rPr>
        <w:tab/>
        <w:t>WelcomePage</w:t>
      </w:r>
      <w:r>
        <w:rPr>
          <w:rFonts w:ascii="Arial" w:eastAsia="Times New Roman" w:hAnsi="Arial" w:cs="Arial"/>
        </w:rPr>
        <w:tab/>
        <w:t>32</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3.1.10</w:t>
      </w:r>
      <w:r>
        <w:rPr>
          <w:rFonts w:ascii="Arial" w:eastAsia="Times New Roman" w:hAnsi="Arial" w:cs="Arial"/>
        </w:rPr>
        <w:tab/>
        <w:t>ZonesPage</w:t>
      </w:r>
      <w:r>
        <w:rPr>
          <w:rFonts w:ascii="Arial" w:eastAsia="Times New Roman" w:hAnsi="Arial" w:cs="Arial"/>
        </w:rPr>
        <w:tab/>
        <w:t>33</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t>3.2</w:t>
      </w:r>
      <w:r>
        <w:rPr>
          <w:rFonts w:ascii="Arial" w:eastAsia="Times New Roman" w:hAnsi="Arial" w:cs="Arial"/>
        </w:rPr>
        <w:tab/>
        <w:t>Software Interface Descriptor</w:t>
      </w:r>
      <w:r>
        <w:rPr>
          <w:rFonts w:ascii="Arial" w:eastAsia="Times New Roman" w:hAnsi="Arial" w:cs="Arial"/>
        </w:rPr>
        <w:tab/>
        <w:t>34</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3.2.1</w:t>
      </w:r>
      <w:r>
        <w:rPr>
          <w:rFonts w:ascii="Arial" w:eastAsia="Times New Roman" w:hAnsi="Arial" w:cs="Arial"/>
        </w:rPr>
        <w:tab/>
        <w:t>Contributors</w:t>
      </w:r>
      <w:r>
        <w:rPr>
          <w:rFonts w:ascii="Arial" w:eastAsia="Times New Roman" w:hAnsi="Arial" w:cs="Arial"/>
        </w:rPr>
        <w:tab/>
        <w:t>34</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3.2.2</w:t>
      </w:r>
      <w:r>
        <w:rPr>
          <w:rFonts w:ascii="Arial" w:eastAsia="Times New Roman" w:hAnsi="Arial" w:cs="Arial"/>
        </w:rPr>
        <w:tab/>
        <w:t>ContributorsAdmin</w:t>
      </w:r>
      <w:r>
        <w:rPr>
          <w:rFonts w:ascii="Arial" w:eastAsia="Times New Roman" w:hAnsi="Arial" w:cs="Arial"/>
        </w:rPr>
        <w:tab/>
        <w:t>35</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3.2.3</w:t>
      </w:r>
      <w:r>
        <w:rPr>
          <w:rFonts w:ascii="Arial" w:eastAsia="Times New Roman" w:hAnsi="Arial" w:cs="Arial"/>
        </w:rPr>
        <w:tab/>
        <w:t>EditAccount</w:t>
      </w:r>
      <w:r>
        <w:rPr>
          <w:rFonts w:ascii="Arial" w:eastAsia="Times New Roman" w:hAnsi="Arial" w:cs="Arial"/>
        </w:rPr>
        <w:tab/>
        <w:t>36</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3.2.4</w:t>
      </w:r>
      <w:r>
        <w:rPr>
          <w:rFonts w:ascii="Arial" w:eastAsia="Times New Roman" w:hAnsi="Arial" w:cs="Arial"/>
        </w:rPr>
        <w:tab/>
        <w:t>EditEntry</w:t>
      </w:r>
      <w:r>
        <w:rPr>
          <w:rFonts w:ascii="Arial" w:eastAsia="Times New Roman" w:hAnsi="Arial" w:cs="Arial"/>
        </w:rPr>
        <w:tab/>
        <w:t>37</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3.2.5</w:t>
      </w:r>
      <w:r>
        <w:rPr>
          <w:rFonts w:ascii="Arial" w:eastAsia="Times New Roman" w:hAnsi="Arial" w:cs="Arial"/>
        </w:rPr>
        <w:tab/>
        <w:t>EditSettings</w:t>
      </w:r>
      <w:r>
        <w:rPr>
          <w:rFonts w:ascii="Arial" w:eastAsia="Times New Roman" w:hAnsi="Arial" w:cs="Arial"/>
        </w:rPr>
        <w:tab/>
        <w:t>39</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3.2.6</w:t>
      </w:r>
      <w:r>
        <w:rPr>
          <w:rFonts w:ascii="Arial" w:eastAsia="Times New Roman" w:hAnsi="Arial" w:cs="Arial"/>
        </w:rPr>
        <w:tab/>
        <w:t>Entries</w:t>
      </w:r>
      <w:r>
        <w:rPr>
          <w:rFonts w:ascii="Arial" w:eastAsia="Times New Roman" w:hAnsi="Arial" w:cs="Arial"/>
        </w:rPr>
        <w:tab/>
        <w:t>40</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3.2.7</w:t>
      </w:r>
      <w:r>
        <w:rPr>
          <w:rFonts w:ascii="Arial" w:eastAsia="Times New Roman" w:hAnsi="Arial" w:cs="Arial"/>
        </w:rPr>
        <w:tab/>
        <w:t>EntriesAdmin</w:t>
      </w:r>
      <w:r>
        <w:rPr>
          <w:rFonts w:ascii="Arial" w:eastAsia="Times New Roman" w:hAnsi="Arial" w:cs="Arial"/>
        </w:rPr>
        <w:tab/>
        <w:t>41</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3.2.8</w:t>
      </w:r>
      <w:r>
        <w:rPr>
          <w:rFonts w:ascii="Arial" w:eastAsia="Times New Roman" w:hAnsi="Arial" w:cs="Arial"/>
        </w:rPr>
        <w:tab/>
        <w:t>Login</w:t>
      </w:r>
      <w:r>
        <w:rPr>
          <w:rFonts w:ascii="Arial" w:eastAsia="Times New Roman" w:hAnsi="Arial" w:cs="Arial"/>
        </w:rPr>
        <w:tab/>
        <w:t>42</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3.2.9</w:t>
      </w:r>
      <w:r>
        <w:rPr>
          <w:rFonts w:ascii="Arial" w:eastAsia="Times New Roman" w:hAnsi="Arial" w:cs="Arial"/>
        </w:rPr>
        <w:tab/>
        <w:t>MessageCentre</w:t>
      </w:r>
      <w:r>
        <w:rPr>
          <w:rFonts w:ascii="Arial" w:eastAsia="Times New Roman" w:hAnsi="Arial" w:cs="Arial"/>
        </w:rPr>
        <w:tab/>
        <w:t>43</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3.2.10</w:t>
      </w:r>
      <w:r>
        <w:rPr>
          <w:rFonts w:ascii="Arial" w:eastAsia="Times New Roman" w:hAnsi="Arial" w:cs="Arial"/>
        </w:rPr>
        <w:tab/>
        <w:t>NewEntry</w:t>
      </w:r>
      <w:r>
        <w:rPr>
          <w:rFonts w:ascii="Arial" w:eastAsia="Times New Roman" w:hAnsi="Arial" w:cs="Arial"/>
        </w:rPr>
        <w:tab/>
        <w:t>44</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3.2.11</w:t>
      </w:r>
      <w:r>
        <w:rPr>
          <w:rFonts w:ascii="Arial" w:eastAsia="Times New Roman" w:hAnsi="Arial" w:cs="Arial"/>
        </w:rPr>
        <w:tab/>
        <w:t>Report</w:t>
      </w:r>
      <w:r>
        <w:rPr>
          <w:rFonts w:ascii="Arial" w:eastAsia="Times New Roman" w:hAnsi="Arial" w:cs="Arial"/>
        </w:rPr>
        <w:tab/>
        <w:t>45</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3.2.12</w:t>
      </w:r>
      <w:r>
        <w:rPr>
          <w:rFonts w:ascii="Arial" w:eastAsia="Times New Roman" w:hAnsi="Arial" w:cs="Arial"/>
        </w:rPr>
        <w:tab/>
        <w:t>RequestMembership</w:t>
      </w:r>
      <w:r>
        <w:rPr>
          <w:rFonts w:ascii="Arial" w:eastAsia="Times New Roman" w:hAnsi="Arial" w:cs="Arial"/>
        </w:rPr>
        <w:tab/>
        <w:t>47</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3.2.13</w:t>
      </w:r>
      <w:r>
        <w:rPr>
          <w:rFonts w:ascii="Arial" w:eastAsia="Times New Roman" w:hAnsi="Arial" w:cs="Arial"/>
        </w:rPr>
        <w:tab/>
        <w:t>Welcome</w:t>
      </w:r>
      <w:r>
        <w:rPr>
          <w:rFonts w:ascii="Arial" w:eastAsia="Times New Roman" w:hAnsi="Arial" w:cs="Arial"/>
        </w:rPr>
        <w:tab/>
        <w:t>48</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ab/>
      </w:r>
      <w:r>
        <w:rPr>
          <w:rFonts w:ascii="Arial" w:eastAsia="Times New Roman" w:hAnsi="Arial" w:cs="Arial"/>
        </w:rPr>
        <w:tab/>
        <w:t>3.2.14</w:t>
      </w:r>
      <w:r>
        <w:rPr>
          <w:rFonts w:ascii="Arial" w:eastAsia="Times New Roman" w:hAnsi="Arial" w:cs="Arial"/>
        </w:rPr>
        <w:tab/>
        <w:t>Zones</w:t>
      </w:r>
      <w:r>
        <w:rPr>
          <w:rFonts w:ascii="Arial" w:eastAsia="Times New Roman" w:hAnsi="Arial" w:cs="Arial"/>
        </w:rPr>
        <w:tab/>
        <w:t>50</w:t>
      </w:r>
    </w:p>
    <w:p w:rsidR="005856D1" w:rsidRDefault="005856D1" w:rsidP="009B4D8E">
      <w:pPr>
        <w:tabs>
          <w:tab w:val="left" w:pos="630"/>
          <w:tab w:val="left" w:pos="1350"/>
          <w:tab w:val="left" w:pos="2070"/>
          <w:tab w:val="right" w:leader="dot" w:pos="9360"/>
        </w:tabs>
        <w:spacing w:after="0" w:line="240" w:lineRule="auto"/>
        <w:textAlignment w:val="baseline"/>
        <w:rPr>
          <w:rFonts w:ascii="Arial" w:eastAsia="Times New Roman" w:hAnsi="Arial" w:cs="Arial"/>
        </w:rPr>
      </w:pPr>
      <w:r>
        <w:rPr>
          <w:rFonts w:ascii="Arial" w:eastAsia="Times New Roman" w:hAnsi="Arial" w:cs="Arial"/>
        </w:rPr>
        <w:t>4.</w:t>
      </w:r>
      <w:r>
        <w:rPr>
          <w:rFonts w:ascii="Arial" w:eastAsia="Times New Roman" w:hAnsi="Arial" w:cs="Arial"/>
        </w:rPr>
        <w:tab/>
        <w:t>Restrictions Limitations and Constraints</w:t>
      </w:r>
      <w:r>
        <w:rPr>
          <w:rFonts w:ascii="Arial" w:eastAsia="Times New Roman" w:hAnsi="Arial" w:cs="Arial"/>
        </w:rPr>
        <w:tab/>
        <w:t>52</w:t>
      </w:r>
    </w:p>
    <w:p w:rsidR="0055252D" w:rsidRDefault="0055252D" w:rsidP="0055252D">
      <w:pPr>
        <w:tabs>
          <w:tab w:val="left" w:pos="630"/>
          <w:tab w:val="right" w:leader="dot" w:pos="9360"/>
        </w:tabs>
        <w:spacing w:after="0" w:line="240" w:lineRule="auto"/>
        <w:textAlignment w:val="baseline"/>
        <w:rPr>
          <w:rFonts w:ascii="Arial" w:eastAsia="Times New Roman" w:hAnsi="Arial" w:cs="Arial"/>
        </w:rPr>
      </w:pPr>
    </w:p>
    <w:p w:rsidR="00087517" w:rsidRPr="00515CA4" w:rsidRDefault="00087517" w:rsidP="008641DA">
      <w:pPr>
        <w:tabs>
          <w:tab w:val="left" w:pos="0"/>
          <w:tab w:val="left" w:pos="720"/>
          <w:tab w:val="right" w:pos="1890"/>
          <w:tab w:val="left" w:pos="2160"/>
          <w:tab w:val="right" w:leader="dot" w:pos="9360"/>
        </w:tabs>
        <w:spacing w:after="0" w:line="240" w:lineRule="auto"/>
        <w:textAlignment w:val="baseline"/>
        <w:rPr>
          <w:rFonts w:ascii="Arial" w:eastAsia="Times New Roman" w:hAnsi="Arial" w:cs="Arial"/>
        </w:rPr>
      </w:pPr>
      <w:r w:rsidRPr="00515CA4">
        <w:rPr>
          <w:rFonts w:ascii="Arial" w:eastAsia="Times New Roman" w:hAnsi="Arial" w:cs="Arial"/>
        </w:rPr>
        <w:t xml:space="preserve">Appendix A </w:t>
      </w:r>
      <w:r w:rsidR="003705D6" w:rsidRPr="00515CA4">
        <w:rPr>
          <w:rFonts w:ascii="Arial" w:eastAsia="Times New Roman" w:hAnsi="Arial" w:cs="Arial"/>
        </w:rPr>
        <w:t>Data Dictionary</w:t>
      </w:r>
    </w:p>
    <w:p w:rsidR="008A0907" w:rsidRPr="00515CA4" w:rsidRDefault="00087517" w:rsidP="008641DA">
      <w:pPr>
        <w:tabs>
          <w:tab w:val="left" w:pos="0"/>
          <w:tab w:val="left" w:pos="720"/>
          <w:tab w:val="right" w:pos="1890"/>
          <w:tab w:val="left" w:pos="2160"/>
          <w:tab w:val="right" w:leader="dot" w:pos="9360"/>
        </w:tabs>
        <w:spacing w:after="0" w:line="240" w:lineRule="auto"/>
        <w:textAlignment w:val="baseline"/>
        <w:rPr>
          <w:rFonts w:ascii="Arial" w:eastAsia="Times New Roman" w:hAnsi="Arial" w:cs="Arial"/>
        </w:rPr>
      </w:pPr>
      <w:r w:rsidRPr="00515CA4">
        <w:rPr>
          <w:rFonts w:ascii="Arial" w:eastAsia="Times New Roman" w:hAnsi="Arial" w:cs="Arial"/>
        </w:rPr>
        <w:t xml:space="preserve">Appendix B </w:t>
      </w:r>
      <w:r w:rsidR="003705D6" w:rsidRPr="00515CA4">
        <w:rPr>
          <w:rFonts w:ascii="Arial" w:eastAsia="Times New Roman" w:hAnsi="Arial" w:cs="Arial"/>
        </w:rPr>
        <w:tab/>
      </w:r>
      <w:r w:rsidR="008A0907" w:rsidRPr="00515CA4">
        <w:rPr>
          <w:rFonts w:ascii="Arial" w:eastAsia="Times New Roman" w:hAnsi="Arial" w:cs="Arial"/>
        </w:rPr>
        <w:t>Coding Standards</w:t>
      </w:r>
    </w:p>
    <w:p w:rsidR="008A0907" w:rsidRPr="00515CA4" w:rsidRDefault="008A0907" w:rsidP="008641DA">
      <w:pPr>
        <w:tabs>
          <w:tab w:val="left" w:pos="0"/>
          <w:tab w:val="left" w:pos="720"/>
          <w:tab w:val="right" w:pos="1890"/>
          <w:tab w:val="left" w:pos="2160"/>
          <w:tab w:val="right" w:leader="dot" w:pos="9360"/>
        </w:tabs>
        <w:spacing w:after="0" w:line="240" w:lineRule="auto"/>
        <w:textAlignment w:val="baseline"/>
        <w:rPr>
          <w:rFonts w:ascii="Arial" w:eastAsia="Times New Roman" w:hAnsi="Arial" w:cs="Arial"/>
        </w:rPr>
      </w:pPr>
      <w:r w:rsidRPr="00515CA4">
        <w:rPr>
          <w:rFonts w:ascii="Arial" w:eastAsia="Times New Roman" w:hAnsi="Arial" w:cs="Arial"/>
        </w:rPr>
        <w:t xml:space="preserve">Appendix C Project Gantt </w:t>
      </w:r>
      <w:r w:rsidR="005856D1">
        <w:rPr>
          <w:rFonts w:ascii="Arial" w:eastAsia="Times New Roman" w:hAnsi="Arial" w:cs="Arial"/>
        </w:rPr>
        <w:t>C</w:t>
      </w:r>
      <w:r w:rsidRPr="00515CA4">
        <w:rPr>
          <w:rFonts w:ascii="Arial" w:eastAsia="Times New Roman" w:hAnsi="Arial" w:cs="Arial"/>
        </w:rPr>
        <w:t>hart</w:t>
      </w:r>
    </w:p>
    <w:p w:rsidR="008A0907" w:rsidRPr="00515CA4" w:rsidRDefault="008A0907" w:rsidP="008641DA">
      <w:pPr>
        <w:tabs>
          <w:tab w:val="left" w:pos="0"/>
          <w:tab w:val="left" w:pos="720"/>
          <w:tab w:val="right" w:pos="1890"/>
          <w:tab w:val="left" w:pos="2160"/>
          <w:tab w:val="right" w:leader="dot" w:pos="9360"/>
        </w:tabs>
        <w:spacing w:after="0" w:line="240" w:lineRule="auto"/>
        <w:textAlignment w:val="baseline"/>
        <w:rPr>
          <w:rFonts w:ascii="Arial" w:eastAsia="Times New Roman" w:hAnsi="Arial" w:cs="Arial"/>
        </w:rPr>
        <w:sectPr w:rsidR="008A0907" w:rsidRPr="00515CA4" w:rsidSect="00FB5036">
          <w:pgSz w:w="12240" w:h="15840"/>
          <w:pgMar w:top="1440" w:right="1440" w:bottom="1440" w:left="1440" w:header="708" w:footer="708" w:gutter="0"/>
          <w:pgNumType w:start="1"/>
          <w:cols w:space="708"/>
          <w:docGrid w:linePitch="360"/>
        </w:sectPr>
      </w:pPr>
      <w:r w:rsidRPr="00515CA4">
        <w:rPr>
          <w:rFonts w:ascii="Arial" w:eastAsia="Times New Roman" w:hAnsi="Arial" w:cs="Arial"/>
        </w:rPr>
        <w:t>Appendix D Detailed Gantt</w:t>
      </w:r>
      <w:r w:rsidR="005856D1">
        <w:rPr>
          <w:rFonts w:ascii="Arial" w:eastAsia="Times New Roman" w:hAnsi="Arial" w:cs="Arial"/>
        </w:rPr>
        <w:t xml:space="preserve"> Chart for Detailed Design Phase</w:t>
      </w:r>
    </w:p>
    <w:p w:rsidR="00765F03" w:rsidRPr="00515CA4" w:rsidRDefault="003705D6" w:rsidP="002D2F75">
      <w:pPr>
        <w:spacing w:after="0" w:line="240" w:lineRule="auto"/>
        <w:textAlignment w:val="baseline"/>
        <w:rPr>
          <w:rFonts w:ascii="Arial" w:eastAsia="Times New Roman" w:hAnsi="Arial" w:cs="Arial"/>
        </w:rPr>
      </w:pPr>
      <w:r w:rsidRPr="00515CA4">
        <w:rPr>
          <w:rFonts w:ascii="Arial" w:eastAsia="Times New Roman" w:hAnsi="Arial" w:cs="Arial"/>
        </w:rPr>
        <w:lastRenderedPageBreak/>
        <w:tab/>
      </w:r>
    </w:p>
    <w:p w:rsidR="00EE6F59" w:rsidRPr="00515CA4" w:rsidRDefault="00EE6F59" w:rsidP="00FB5036">
      <w:pPr>
        <w:rPr>
          <w:rFonts w:ascii="Arial" w:eastAsia="Arial" w:hAnsi="Arial" w:cs="Arial"/>
          <w:b/>
          <w:bCs/>
          <w:sz w:val="24"/>
          <w:szCs w:val="24"/>
        </w:rPr>
      </w:pPr>
      <w:r w:rsidRPr="00515CA4">
        <w:rPr>
          <w:rFonts w:ascii="Arial" w:eastAsia="Arial" w:hAnsi="Arial" w:cs="Arial"/>
          <w:b/>
          <w:bCs/>
          <w:sz w:val="24"/>
          <w:szCs w:val="24"/>
        </w:rPr>
        <w:t>Contact Information</w:t>
      </w:r>
    </w:p>
    <w:p w:rsidR="00EE6F59" w:rsidRPr="00515CA4" w:rsidRDefault="00EE6F59" w:rsidP="009A0F11">
      <w:pPr>
        <w:pStyle w:val="ListStyle"/>
        <w:numPr>
          <w:ilvl w:val="0"/>
          <w:numId w:val="1"/>
        </w:numPr>
        <w:tabs>
          <w:tab w:val="num" w:pos="720"/>
        </w:tabs>
        <w:spacing w:line="276" w:lineRule="auto"/>
        <w:contextualSpacing/>
        <w:rPr>
          <w:rFonts w:ascii="Arial" w:eastAsia="Arial" w:hAnsi="Arial" w:cs="Arial"/>
          <w:sz w:val="22"/>
          <w:szCs w:val="22"/>
          <w:u w:val="single"/>
        </w:rPr>
      </w:pPr>
      <w:r w:rsidRPr="00515CA4">
        <w:rPr>
          <w:rFonts w:ascii="Arial" w:eastAsia="Arial" w:hAnsi="Arial" w:cs="Arial"/>
          <w:sz w:val="22"/>
          <w:szCs w:val="22"/>
          <w:u w:val="single"/>
        </w:rPr>
        <w:t>Client</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Sgt./Serg. Pat Poitevin</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Coordinator / Coordinateur</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Drug and Organized crime Awareness Service</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Service de Sensibilisation aux drogues et au crime organisé</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RCMP - GRC (Division A)</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155 McArthur Avenue</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Ottawa, Ontario K1A 0R4</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Tel: (613) 993-9380</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Fax: (613) 998-7358</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e-mail / Couriel: pat.poitevin@rcmp-grc.gc.ca</w:t>
      </w:r>
    </w:p>
    <w:p w:rsidR="00EE6F59" w:rsidRPr="00515CA4" w:rsidRDefault="00EE6F59" w:rsidP="00EE6F59">
      <w:pPr>
        <w:pStyle w:val="Style-2"/>
        <w:spacing w:line="276" w:lineRule="auto"/>
        <w:contextualSpacing/>
        <w:rPr>
          <w:rFonts w:ascii="Arial" w:eastAsia="Arial" w:hAnsi="Arial" w:cs="Arial"/>
          <w:sz w:val="22"/>
          <w:szCs w:val="22"/>
        </w:rPr>
      </w:pPr>
      <w:r w:rsidRPr="00515CA4">
        <w:rPr>
          <w:rFonts w:ascii="Arial" w:eastAsia="Arial" w:hAnsi="Arial" w:cs="Arial"/>
          <w:sz w:val="22"/>
          <w:szCs w:val="22"/>
        </w:rPr>
        <w:t xml:space="preserve"> </w:t>
      </w:r>
    </w:p>
    <w:p w:rsidR="00EE6F59" w:rsidRPr="00515CA4" w:rsidRDefault="00EE6F59" w:rsidP="009A0F11">
      <w:pPr>
        <w:pStyle w:val="ListStyle"/>
        <w:numPr>
          <w:ilvl w:val="0"/>
          <w:numId w:val="2"/>
        </w:numPr>
        <w:tabs>
          <w:tab w:val="num" w:pos="720"/>
        </w:tabs>
        <w:spacing w:line="276" w:lineRule="auto"/>
        <w:contextualSpacing/>
        <w:rPr>
          <w:rFonts w:ascii="Arial" w:eastAsia="Arial" w:hAnsi="Arial" w:cs="Arial"/>
          <w:sz w:val="22"/>
          <w:szCs w:val="22"/>
          <w:u w:val="single"/>
        </w:rPr>
      </w:pPr>
      <w:r w:rsidRPr="00515CA4">
        <w:rPr>
          <w:rFonts w:ascii="Arial" w:eastAsia="Arial" w:hAnsi="Arial" w:cs="Arial"/>
          <w:sz w:val="22"/>
          <w:szCs w:val="22"/>
          <w:u w:val="single"/>
        </w:rPr>
        <w:t>Project Group Members</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David Marcantonio, Project Leader</w:t>
      </w:r>
      <w:r w:rsidR="00A06953" w:rsidRPr="00515CA4">
        <w:rPr>
          <w:rFonts w:ascii="Arial" w:eastAsia="Arial" w:hAnsi="Arial" w:cs="Arial"/>
          <w:sz w:val="22"/>
          <w:szCs w:val="22"/>
        </w:rPr>
        <w:t xml:space="preserve"> - </w:t>
      </w:r>
      <w:r w:rsidRPr="00515CA4">
        <w:rPr>
          <w:rFonts w:ascii="Arial" w:eastAsia="Arial" w:hAnsi="Arial" w:cs="Arial"/>
          <w:sz w:val="22"/>
          <w:szCs w:val="22"/>
        </w:rPr>
        <w:t>davidmarcantonio@gmail.com</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Luc Desjardins</w:t>
      </w:r>
      <w:r w:rsidR="00A06953" w:rsidRPr="00515CA4">
        <w:rPr>
          <w:rFonts w:ascii="Arial" w:eastAsia="Arial" w:hAnsi="Arial" w:cs="Arial"/>
          <w:sz w:val="22"/>
          <w:szCs w:val="22"/>
        </w:rPr>
        <w:t xml:space="preserve"> - l</w:t>
      </w:r>
      <w:r w:rsidRPr="00515CA4">
        <w:rPr>
          <w:rFonts w:ascii="Arial" w:eastAsia="Arial" w:hAnsi="Arial" w:cs="Arial"/>
          <w:sz w:val="22"/>
          <w:szCs w:val="22"/>
        </w:rPr>
        <w:t>uc.r.desjardins@gmail.com</w:t>
      </w:r>
      <w:r w:rsidR="00A06953" w:rsidRPr="00515CA4">
        <w:rPr>
          <w:rFonts w:ascii="Arial" w:eastAsia="Arial" w:hAnsi="Arial" w:cs="Arial"/>
          <w:sz w:val="22"/>
          <w:szCs w:val="22"/>
        </w:rPr>
        <w:t xml:space="preserve"> </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Eric Dube</w:t>
      </w:r>
      <w:r w:rsidR="00A06953" w:rsidRPr="00515CA4">
        <w:rPr>
          <w:rFonts w:ascii="Arial" w:eastAsia="Arial" w:hAnsi="Arial" w:cs="Arial"/>
          <w:sz w:val="22"/>
          <w:szCs w:val="22"/>
        </w:rPr>
        <w:t xml:space="preserve"> - e</w:t>
      </w:r>
      <w:r w:rsidRPr="00515CA4">
        <w:rPr>
          <w:rFonts w:ascii="Arial" w:eastAsia="Arial" w:hAnsi="Arial" w:cs="Arial"/>
          <w:sz w:val="22"/>
          <w:szCs w:val="22"/>
        </w:rPr>
        <w:t>ricdube88@gmail.com</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Tom Ferch</w:t>
      </w:r>
      <w:r w:rsidR="00A06953" w:rsidRPr="00515CA4">
        <w:rPr>
          <w:rFonts w:ascii="Arial" w:eastAsia="Arial" w:hAnsi="Arial" w:cs="Arial"/>
          <w:sz w:val="22"/>
          <w:szCs w:val="22"/>
        </w:rPr>
        <w:t xml:space="preserve"> - t</w:t>
      </w:r>
      <w:r w:rsidRPr="00515CA4">
        <w:rPr>
          <w:rFonts w:ascii="Arial" w:eastAsia="Arial" w:hAnsi="Arial" w:cs="Arial"/>
          <w:sz w:val="22"/>
          <w:szCs w:val="22"/>
        </w:rPr>
        <w:t>om.h.ferch@gmail.com</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Luc Morin</w:t>
      </w:r>
      <w:r w:rsidR="00A06953" w:rsidRPr="00515CA4">
        <w:rPr>
          <w:rFonts w:ascii="Arial" w:eastAsia="Arial" w:hAnsi="Arial" w:cs="Arial"/>
          <w:sz w:val="22"/>
          <w:szCs w:val="22"/>
        </w:rPr>
        <w:t xml:space="preserve"> - m</w:t>
      </w:r>
      <w:r w:rsidRPr="00515CA4">
        <w:rPr>
          <w:rFonts w:ascii="Arial" w:eastAsia="Arial" w:hAnsi="Arial" w:cs="Arial"/>
          <w:sz w:val="22"/>
          <w:szCs w:val="22"/>
        </w:rPr>
        <w:t>orinLuc0@gmail.com</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Sean Reece</w:t>
      </w:r>
      <w:r w:rsidR="00A06953" w:rsidRPr="00515CA4">
        <w:rPr>
          <w:rFonts w:ascii="Arial" w:eastAsia="Arial" w:hAnsi="Arial" w:cs="Arial"/>
          <w:sz w:val="22"/>
          <w:szCs w:val="22"/>
        </w:rPr>
        <w:t xml:space="preserve"> - r</w:t>
      </w:r>
      <w:r w:rsidRPr="00515CA4">
        <w:rPr>
          <w:rFonts w:ascii="Arial" w:eastAsia="Arial" w:hAnsi="Arial" w:cs="Arial"/>
          <w:sz w:val="22"/>
          <w:szCs w:val="22"/>
        </w:rPr>
        <w:t>eece.sean@gmail.com</w:t>
      </w:r>
    </w:p>
    <w:p w:rsidR="00EE6F59" w:rsidRPr="00515CA4" w:rsidRDefault="00EE6F59" w:rsidP="00EE6F59">
      <w:pPr>
        <w:pStyle w:val="Style-7"/>
        <w:spacing w:line="276" w:lineRule="auto"/>
        <w:ind w:left="1080"/>
        <w:contextualSpacing/>
        <w:rPr>
          <w:rFonts w:ascii="Arial" w:eastAsia="Arial" w:hAnsi="Arial" w:cs="Arial"/>
          <w:sz w:val="22"/>
          <w:szCs w:val="22"/>
        </w:rPr>
      </w:pPr>
    </w:p>
    <w:p w:rsidR="00EE6F59" w:rsidRPr="00515CA4" w:rsidRDefault="00EE6F59" w:rsidP="009A0F11">
      <w:pPr>
        <w:pStyle w:val="ListStyle"/>
        <w:numPr>
          <w:ilvl w:val="0"/>
          <w:numId w:val="3"/>
        </w:numPr>
        <w:tabs>
          <w:tab w:val="num" w:pos="720"/>
        </w:tabs>
        <w:spacing w:line="276" w:lineRule="auto"/>
        <w:contextualSpacing/>
        <w:rPr>
          <w:rFonts w:ascii="Arial" w:eastAsia="Arial" w:hAnsi="Arial" w:cs="Arial"/>
          <w:sz w:val="22"/>
          <w:szCs w:val="22"/>
          <w:u w:val="single"/>
        </w:rPr>
      </w:pPr>
      <w:r w:rsidRPr="00515CA4">
        <w:rPr>
          <w:rFonts w:ascii="Arial" w:eastAsia="Arial" w:hAnsi="Arial" w:cs="Arial"/>
          <w:sz w:val="22"/>
          <w:szCs w:val="22"/>
          <w:u w:val="single"/>
        </w:rPr>
        <w:t xml:space="preserve">Project </w:t>
      </w:r>
      <w:r w:rsidR="00AA21E0" w:rsidRPr="00515CA4">
        <w:rPr>
          <w:rFonts w:ascii="Arial" w:eastAsia="Arial" w:hAnsi="Arial" w:cs="Arial"/>
          <w:sz w:val="22"/>
          <w:szCs w:val="22"/>
          <w:u w:val="single"/>
        </w:rPr>
        <w:t>Professor</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Edmund Strange</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Algonquin College – Woodroffe Campus</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Computer Studies Department</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1385 Woodroffe Avenue</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Ottawa, Ontario</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K2G 1V8</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(613) 727-4723 ext. 3483</w:t>
      </w:r>
    </w:p>
    <w:p w:rsidR="00EE6F59" w:rsidRPr="00F54A0B" w:rsidRDefault="00185DFF" w:rsidP="00EE6F59">
      <w:pPr>
        <w:pStyle w:val="Style-7"/>
        <w:spacing w:line="276" w:lineRule="auto"/>
        <w:ind w:left="1080"/>
        <w:contextualSpacing/>
        <w:rPr>
          <w:rFonts w:asciiTheme="majorHAnsi" w:eastAsia="Arial" w:hAnsiTheme="majorHAnsi" w:cstheme="majorHAnsi"/>
          <w:sz w:val="22"/>
          <w:szCs w:val="22"/>
        </w:rPr>
      </w:pPr>
      <w:hyperlink r:id="rId9" w:history="1">
        <w:r w:rsidR="00AA21E0" w:rsidRPr="00F54A0B">
          <w:rPr>
            <w:rStyle w:val="Hyperlink"/>
            <w:rFonts w:asciiTheme="majorHAnsi" w:eastAsia="Arial" w:hAnsiTheme="majorHAnsi" w:cstheme="majorHAnsi"/>
            <w:color w:val="auto"/>
            <w:sz w:val="22"/>
            <w:szCs w:val="22"/>
            <w:u w:val="none"/>
          </w:rPr>
          <w:t>strange@algonquincollege.com</w:t>
        </w:r>
      </w:hyperlink>
    </w:p>
    <w:p w:rsidR="00AA21E0" w:rsidRPr="00515CA4" w:rsidRDefault="00AA21E0" w:rsidP="00EE6F59">
      <w:pPr>
        <w:pStyle w:val="Style-7"/>
        <w:spacing w:line="276" w:lineRule="auto"/>
        <w:ind w:left="1080"/>
        <w:contextualSpacing/>
        <w:rPr>
          <w:rFonts w:ascii="Arial" w:eastAsia="Arial" w:hAnsi="Arial" w:cs="Arial"/>
          <w:sz w:val="22"/>
          <w:szCs w:val="22"/>
        </w:rPr>
      </w:pPr>
    </w:p>
    <w:p w:rsidR="00AA21E0" w:rsidRPr="00515CA4" w:rsidRDefault="00AA21E0" w:rsidP="00EE6F59">
      <w:pPr>
        <w:pStyle w:val="Style-7"/>
        <w:spacing w:line="276" w:lineRule="auto"/>
        <w:ind w:left="1080"/>
        <w:contextualSpacing/>
        <w:rPr>
          <w:rFonts w:ascii="Arial" w:eastAsia="Arial" w:hAnsi="Arial" w:cs="Arial"/>
          <w:sz w:val="22"/>
          <w:szCs w:val="22"/>
        </w:rPr>
      </w:pPr>
    </w:p>
    <w:p w:rsidR="00AA21E0" w:rsidRPr="00515CA4" w:rsidRDefault="00AA21E0" w:rsidP="009A0F11">
      <w:pPr>
        <w:pStyle w:val="ListStyle"/>
        <w:numPr>
          <w:ilvl w:val="0"/>
          <w:numId w:val="3"/>
        </w:numPr>
        <w:tabs>
          <w:tab w:val="num" w:pos="720"/>
        </w:tabs>
        <w:spacing w:line="276" w:lineRule="auto"/>
        <w:contextualSpacing/>
        <w:rPr>
          <w:rFonts w:ascii="Arial" w:eastAsia="Arial" w:hAnsi="Arial" w:cs="Arial"/>
          <w:sz w:val="22"/>
          <w:szCs w:val="22"/>
          <w:u w:val="single"/>
        </w:rPr>
      </w:pPr>
      <w:r w:rsidRPr="00515CA4">
        <w:rPr>
          <w:rFonts w:ascii="Arial" w:eastAsia="Arial" w:hAnsi="Arial" w:cs="Arial"/>
          <w:sz w:val="22"/>
          <w:szCs w:val="22"/>
          <w:u w:val="single"/>
        </w:rPr>
        <w:t>Project Advisor</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 xml:space="preserve">Robert Allison </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Algonquin College – Woodroffe Campus</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Computer Studies Department</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1385 Woodroffe Avenue</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Ottawa, Ontario</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K2G 1V8</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(613) 727-4723 ext. 5949</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allisor@algonquincollege.com</w:t>
      </w:r>
    </w:p>
    <w:p w:rsidR="00AA21E0" w:rsidRPr="00515CA4" w:rsidRDefault="00AA21E0" w:rsidP="00AA21E0">
      <w:pPr>
        <w:pStyle w:val="Style-7"/>
        <w:spacing w:line="276" w:lineRule="auto"/>
        <w:contextualSpacing/>
        <w:rPr>
          <w:rFonts w:ascii="Arial" w:eastAsia="Arial" w:hAnsi="Arial" w:cs="Arial"/>
          <w:sz w:val="22"/>
          <w:szCs w:val="22"/>
        </w:rPr>
      </w:pPr>
    </w:p>
    <w:p w:rsidR="00514C58" w:rsidRPr="00515CA4" w:rsidRDefault="00514C58" w:rsidP="009A0F11">
      <w:pPr>
        <w:pStyle w:val="ListParagraph"/>
        <w:numPr>
          <w:ilvl w:val="0"/>
          <w:numId w:val="4"/>
        </w:numPr>
        <w:spacing w:before="100" w:beforeAutospacing="1" w:after="100" w:afterAutospacing="1" w:line="240" w:lineRule="auto"/>
        <w:outlineLvl w:val="0"/>
        <w:rPr>
          <w:rFonts w:ascii="Arial" w:eastAsia="Times New Roman" w:hAnsi="Arial" w:cs="Arial"/>
          <w:b/>
          <w:bCs/>
          <w:kern w:val="36"/>
          <w:sz w:val="24"/>
          <w:szCs w:val="24"/>
        </w:rPr>
      </w:pPr>
      <w:bookmarkStart w:id="0" w:name="_Toc283988078"/>
      <w:bookmarkStart w:id="1" w:name="_Toc283988938"/>
      <w:bookmarkStart w:id="2" w:name="_Toc283991100"/>
      <w:r w:rsidRPr="00515CA4">
        <w:rPr>
          <w:rFonts w:ascii="Arial" w:eastAsia="Times New Roman" w:hAnsi="Arial" w:cs="Arial"/>
          <w:b/>
          <w:bCs/>
          <w:kern w:val="36"/>
          <w:sz w:val="24"/>
          <w:szCs w:val="24"/>
        </w:rPr>
        <w:lastRenderedPageBreak/>
        <w:t>Introduction</w:t>
      </w:r>
      <w:bookmarkEnd w:id="0"/>
      <w:bookmarkEnd w:id="1"/>
      <w:bookmarkEnd w:id="2"/>
    </w:p>
    <w:p w:rsidR="00514C58" w:rsidRDefault="00514C58" w:rsidP="00514C58">
      <w:pPr>
        <w:pStyle w:val="ListParagraph"/>
        <w:spacing w:before="100" w:beforeAutospacing="1" w:after="100" w:afterAutospacing="1" w:line="240" w:lineRule="auto"/>
        <w:ind w:left="360"/>
        <w:outlineLvl w:val="0"/>
        <w:rPr>
          <w:rFonts w:ascii="Arial" w:eastAsia="Times New Roman" w:hAnsi="Arial" w:cs="Arial"/>
          <w:bCs/>
          <w:kern w:val="36"/>
        </w:rPr>
      </w:pPr>
      <w:bookmarkStart w:id="3" w:name="_Toc283988079"/>
      <w:bookmarkStart w:id="4" w:name="_Toc283988939"/>
      <w:bookmarkStart w:id="5" w:name="_Toc283989811"/>
      <w:bookmarkStart w:id="6" w:name="_Toc283991101"/>
      <w:r w:rsidRPr="00515CA4">
        <w:rPr>
          <w:rFonts w:ascii="Arial" w:eastAsia="Times New Roman" w:hAnsi="Arial" w:cs="Arial"/>
          <w:bCs/>
          <w:kern w:val="36"/>
        </w:rPr>
        <w:t>The detailed design document will provide a detailed overview of the data</w:t>
      </w:r>
      <w:r w:rsidR="005856D1">
        <w:rPr>
          <w:rFonts w:ascii="Arial" w:eastAsia="Times New Roman" w:hAnsi="Arial" w:cs="Arial"/>
          <w:bCs/>
          <w:kern w:val="36"/>
        </w:rPr>
        <w:t xml:space="preserve"> design, architecture,</w:t>
      </w:r>
      <w:r w:rsidRPr="00515CA4">
        <w:rPr>
          <w:rFonts w:ascii="Arial" w:eastAsia="Times New Roman" w:hAnsi="Arial" w:cs="Arial"/>
          <w:bCs/>
          <w:kern w:val="36"/>
        </w:rPr>
        <w:t xml:space="preserve"> and </w:t>
      </w:r>
      <w:r w:rsidR="005856D1">
        <w:rPr>
          <w:rFonts w:ascii="Arial" w:eastAsia="Times New Roman" w:hAnsi="Arial" w:cs="Arial"/>
          <w:bCs/>
          <w:kern w:val="36"/>
        </w:rPr>
        <w:t xml:space="preserve">user </w:t>
      </w:r>
      <w:r w:rsidRPr="00515CA4">
        <w:rPr>
          <w:rFonts w:ascii="Arial" w:eastAsia="Times New Roman" w:hAnsi="Arial" w:cs="Arial"/>
          <w:bCs/>
          <w:kern w:val="36"/>
        </w:rPr>
        <w:t>interface</w:t>
      </w:r>
      <w:r w:rsidR="005856D1">
        <w:rPr>
          <w:rFonts w:ascii="Arial" w:eastAsia="Times New Roman" w:hAnsi="Arial" w:cs="Arial"/>
          <w:bCs/>
          <w:kern w:val="36"/>
        </w:rPr>
        <w:t xml:space="preserve"> of the proposed system</w:t>
      </w:r>
      <w:r w:rsidRPr="00515CA4">
        <w:rPr>
          <w:rFonts w:ascii="Arial" w:eastAsia="Times New Roman" w:hAnsi="Arial" w:cs="Arial"/>
          <w:bCs/>
          <w:kern w:val="36"/>
        </w:rPr>
        <w:t xml:space="preserve">.  </w:t>
      </w:r>
      <w:bookmarkEnd w:id="3"/>
      <w:bookmarkEnd w:id="4"/>
      <w:bookmarkEnd w:id="5"/>
      <w:bookmarkEnd w:id="6"/>
    </w:p>
    <w:p w:rsidR="00514C58" w:rsidRPr="00515CA4" w:rsidRDefault="00514C58" w:rsidP="00514C58">
      <w:pPr>
        <w:pStyle w:val="ListParagraph"/>
        <w:spacing w:before="100" w:beforeAutospacing="1" w:after="100" w:afterAutospacing="1" w:line="240" w:lineRule="auto"/>
        <w:ind w:left="360"/>
        <w:outlineLvl w:val="0"/>
        <w:rPr>
          <w:rFonts w:ascii="Arial" w:eastAsia="Times New Roman" w:hAnsi="Arial" w:cs="Arial"/>
          <w:bCs/>
          <w:kern w:val="36"/>
        </w:rPr>
      </w:pPr>
    </w:p>
    <w:p w:rsidR="00514C58" w:rsidRPr="005B30CA" w:rsidRDefault="00514C58" w:rsidP="009A0F11">
      <w:pPr>
        <w:pStyle w:val="ListParagraph"/>
        <w:numPr>
          <w:ilvl w:val="1"/>
          <w:numId w:val="7"/>
        </w:numPr>
        <w:spacing w:after="0" w:line="240" w:lineRule="auto"/>
        <w:ind w:left="810" w:hanging="450"/>
        <w:outlineLvl w:val="0"/>
        <w:rPr>
          <w:rFonts w:ascii="Arial" w:eastAsia="Times New Roman" w:hAnsi="Arial" w:cs="Arial"/>
          <w:b/>
          <w:bCs/>
          <w:kern w:val="36"/>
          <w:sz w:val="24"/>
          <w:szCs w:val="24"/>
        </w:rPr>
      </w:pPr>
      <w:bookmarkStart w:id="7" w:name="_Toc283988080"/>
      <w:bookmarkStart w:id="8" w:name="_Toc283988940"/>
      <w:bookmarkStart w:id="9" w:name="_Toc283991102"/>
      <w:r w:rsidRPr="005B30CA">
        <w:rPr>
          <w:rFonts w:ascii="Arial" w:eastAsia="Times New Roman" w:hAnsi="Arial" w:cs="Arial"/>
          <w:b/>
          <w:bCs/>
          <w:kern w:val="36"/>
          <w:sz w:val="24"/>
          <w:szCs w:val="24"/>
        </w:rPr>
        <w:t>Goal</w:t>
      </w:r>
      <w:r w:rsidR="00B74312">
        <w:rPr>
          <w:rFonts w:ascii="Arial" w:eastAsia="Times New Roman" w:hAnsi="Arial" w:cs="Arial"/>
          <w:b/>
          <w:bCs/>
          <w:kern w:val="36"/>
          <w:sz w:val="24"/>
          <w:szCs w:val="24"/>
        </w:rPr>
        <w:t>s</w:t>
      </w:r>
      <w:r w:rsidRPr="005B30CA">
        <w:rPr>
          <w:rFonts w:ascii="Arial" w:eastAsia="Times New Roman" w:hAnsi="Arial" w:cs="Arial"/>
          <w:b/>
          <w:bCs/>
          <w:kern w:val="36"/>
          <w:sz w:val="24"/>
          <w:szCs w:val="24"/>
        </w:rPr>
        <w:t xml:space="preserve"> and Objectives</w:t>
      </w:r>
      <w:bookmarkEnd w:id="7"/>
      <w:bookmarkEnd w:id="8"/>
      <w:bookmarkEnd w:id="9"/>
    </w:p>
    <w:p w:rsidR="00514C58" w:rsidRPr="00515CA4" w:rsidRDefault="00514C58" w:rsidP="00514C58">
      <w:pPr>
        <w:spacing w:after="0" w:line="240" w:lineRule="auto"/>
        <w:ind w:firstLine="810"/>
        <w:outlineLvl w:val="0"/>
        <w:rPr>
          <w:rFonts w:ascii="Arial" w:eastAsia="Times New Roman" w:hAnsi="Arial" w:cs="Arial"/>
          <w:b/>
          <w:bCs/>
          <w:kern w:val="36"/>
        </w:rPr>
      </w:pPr>
      <w:bookmarkStart w:id="10" w:name="_Toc283988081"/>
      <w:bookmarkStart w:id="11" w:name="_Toc283988941"/>
      <w:bookmarkStart w:id="12" w:name="_Toc283989813"/>
      <w:bookmarkStart w:id="13" w:name="_Toc283991103"/>
      <w:r w:rsidRPr="00515CA4">
        <w:rPr>
          <w:rFonts w:ascii="Arial" w:eastAsia="Times New Roman" w:hAnsi="Arial" w:cs="Arial"/>
          <w:bCs/>
          <w:kern w:val="36"/>
        </w:rPr>
        <w:t>This section will provide the goals that are to be archived with the software.</w:t>
      </w:r>
      <w:bookmarkEnd w:id="10"/>
      <w:bookmarkEnd w:id="11"/>
      <w:bookmarkEnd w:id="12"/>
      <w:bookmarkEnd w:id="13"/>
    </w:p>
    <w:p w:rsidR="00514C58" w:rsidRPr="00515CA4" w:rsidRDefault="00514C58" w:rsidP="009A0F11">
      <w:pPr>
        <w:pStyle w:val="ListParagraph"/>
        <w:numPr>
          <w:ilvl w:val="0"/>
          <w:numId w:val="5"/>
        </w:numPr>
        <w:spacing w:after="0" w:line="240" w:lineRule="auto"/>
        <w:ind w:left="1440" w:right="1170"/>
        <w:outlineLvl w:val="0"/>
        <w:rPr>
          <w:rFonts w:ascii="Arial" w:eastAsia="Times New Roman" w:hAnsi="Arial" w:cs="Arial"/>
          <w:bCs/>
          <w:kern w:val="36"/>
        </w:rPr>
      </w:pPr>
      <w:bookmarkStart w:id="14" w:name="_Toc283988082"/>
      <w:bookmarkStart w:id="15" w:name="_Toc283988942"/>
      <w:bookmarkStart w:id="16" w:name="_Toc283989814"/>
      <w:bookmarkStart w:id="17" w:name="_Toc283991104"/>
      <w:r w:rsidRPr="00515CA4">
        <w:rPr>
          <w:rFonts w:ascii="Arial" w:eastAsia="Times New Roman" w:hAnsi="Arial" w:cs="Arial"/>
          <w:bCs/>
          <w:kern w:val="36"/>
        </w:rPr>
        <w:t>Provided a non scientifically reporting tool to be used to report drug trends in the national capital region.</w:t>
      </w:r>
      <w:bookmarkEnd w:id="14"/>
      <w:bookmarkEnd w:id="15"/>
      <w:bookmarkEnd w:id="16"/>
      <w:bookmarkEnd w:id="17"/>
    </w:p>
    <w:p w:rsidR="00514C58" w:rsidRPr="00515CA4" w:rsidRDefault="00514C58" w:rsidP="009A0F11">
      <w:pPr>
        <w:pStyle w:val="ListParagraph"/>
        <w:numPr>
          <w:ilvl w:val="0"/>
          <w:numId w:val="5"/>
        </w:numPr>
        <w:spacing w:after="0" w:line="240" w:lineRule="auto"/>
        <w:ind w:left="1440" w:right="1170"/>
        <w:outlineLvl w:val="0"/>
        <w:rPr>
          <w:rFonts w:ascii="Arial" w:eastAsia="Times New Roman" w:hAnsi="Arial" w:cs="Arial"/>
          <w:bCs/>
          <w:kern w:val="36"/>
        </w:rPr>
      </w:pPr>
      <w:bookmarkStart w:id="18" w:name="_Toc283988083"/>
      <w:bookmarkStart w:id="19" w:name="_Toc283988943"/>
      <w:bookmarkStart w:id="20" w:name="_Toc283989815"/>
      <w:bookmarkStart w:id="21" w:name="_Toc283991105"/>
      <w:r w:rsidRPr="00515CA4">
        <w:rPr>
          <w:rFonts w:ascii="Arial" w:eastAsia="Times New Roman" w:hAnsi="Arial" w:cs="Arial"/>
          <w:bCs/>
          <w:kern w:val="36"/>
        </w:rPr>
        <w:t>Insert a drug entry.</w:t>
      </w:r>
      <w:bookmarkEnd w:id="18"/>
      <w:bookmarkEnd w:id="19"/>
      <w:bookmarkEnd w:id="20"/>
      <w:bookmarkEnd w:id="21"/>
    </w:p>
    <w:p w:rsidR="00514C58" w:rsidRPr="00515CA4" w:rsidRDefault="00514C58" w:rsidP="009A0F11">
      <w:pPr>
        <w:pStyle w:val="ListParagraph"/>
        <w:numPr>
          <w:ilvl w:val="0"/>
          <w:numId w:val="5"/>
        </w:numPr>
        <w:spacing w:after="0" w:line="240" w:lineRule="auto"/>
        <w:ind w:left="1440" w:right="1170"/>
        <w:outlineLvl w:val="0"/>
        <w:rPr>
          <w:rFonts w:ascii="Arial" w:eastAsia="Times New Roman" w:hAnsi="Arial" w:cs="Arial"/>
          <w:bCs/>
          <w:kern w:val="36"/>
        </w:rPr>
      </w:pPr>
      <w:bookmarkStart w:id="22" w:name="_Toc283988084"/>
      <w:bookmarkStart w:id="23" w:name="_Toc283988944"/>
      <w:bookmarkStart w:id="24" w:name="_Toc283989816"/>
      <w:bookmarkStart w:id="25" w:name="_Toc283991106"/>
      <w:r w:rsidRPr="00515CA4">
        <w:rPr>
          <w:rFonts w:ascii="Arial" w:eastAsia="Times New Roman" w:hAnsi="Arial" w:cs="Arial"/>
          <w:bCs/>
          <w:kern w:val="36"/>
        </w:rPr>
        <w:t>Contact other users of the system.</w:t>
      </w:r>
      <w:bookmarkEnd w:id="22"/>
      <w:bookmarkEnd w:id="23"/>
      <w:bookmarkEnd w:id="24"/>
      <w:bookmarkEnd w:id="25"/>
    </w:p>
    <w:p w:rsidR="00514C58" w:rsidRPr="00515CA4" w:rsidRDefault="00514C58" w:rsidP="009A0F11">
      <w:pPr>
        <w:pStyle w:val="ListParagraph"/>
        <w:numPr>
          <w:ilvl w:val="0"/>
          <w:numId w:val="5"/>
        </w:numPr>
        <w:spacing w:after="0" w:line="240" w:lineRule="auto"/>
        <w:ind w:left="1440" w:right="1170"/>
        <w:outlineLvl w:val="0"/>
        <w:rPr>
          <w:rFonts w:ascii="Arial" w:eastAsia="Times New Roman" w:hAnsi="Arial" w:cs="Arial"/>
          <w:bCs/>
          <w:kern w:val="36"/>
        </w:rPr>
      </w:pPr>
      <w:bookmarkStart w:id="26" w:name="_Toc283988085"/>
      <w:bookmarkStart w:id="27" w:name="_Toc283988945"/>
      <w:bookmarkStart w:id="28" w:name="_Toc283989817"/>
      <w:bookmarkStart w:id="29" w:name="_Toc283991107"/>
      <w:r w:rsidRPr="00515CA4">
        <w:rPr>
          <w:rFonts w:ascii="Arial" w:eastAsia="Times New Roman" w:hAnsi="Arial" w:cs="Arial"/>
          <w:bCs/>
          <w:kern w:val="36"/>
        </w:rPr>
        <w:t>Generate report from zones specified.</w:t>
      </w:r>
      <w:bookmarkEnd w:id="26"/>
      <w:bookmarkEnd w:id="27"/>
      <w:bookmarkEnd w:id="28"/>
      <w:bookmarkEnd w:id="29"/>
    </w:p>
    <w:p w:rsidR="00514C58" w:rsidRPr="00515CA4" w:rsidRDefault="00514C58" w:rsidP="00514C58">
      <w:pPr>
        <w:pStyle w:val="ListParagraph"/>
        <w:spacing w:after="0" w:line="240" w:lineRule="auto"/>
        <w:ind w:left="1440" w:right="1170" w:hanging="360"/>
        <w:outlineLvl w:val="0"/>
        <w:rPr>
          <w:rFonts w:ascii="Arial" w:eastAsia="Times New Roman" w:hAnsi="Arial" w:cs="Arial"/>
          <w:bCs/>
          <w:kern w:val="36"/>
          <w:sz w:val="24"/>
          <w:szCs w:val="24"/>
        </w:rPr>
      </w:pPr>
      <w:r w:rsidRPr="00515CA4">
        <w:rPr>
          <w:rFonts w:ascii="Arial" w:eastAsia="Times New Roman" w:hAnsi="Arial" w:cs="Arial"/>
          <w:bCs/>
          <w:kern w:val="36"/>
          <w:sz w:val="24"/>
          <w:szCs w:val="24"/>
        </w:rPr>
        <w:t xml:space="preserve"> </w:t>
      </w:r>
    </w:p>
    <w:p w:rsidR="00514C58" w:rsidRPr="005B30CA" w:rsidRDefault="00514C58" w:rsidP="009A0F11">
      <w:pPr>
        <w:pStyle w:val="ListParagraph"/>
        <w:numPr>
          <w:ilvl w:val="1"/>
          <w:numId w:val="7"/>
        </w:numPr>
        <w:spacing w:after="0" w:line="240" w:lineRule="auto"/>
        <w:ind w:left="810" w:hanging="450"/>
        <w:outlineLvl w:val="0"/>
        <w:rPr>
          <w:rFonts w:ascii="Arial" w:eastAsia="Times New Roman" w:hAnsi="Arial" w:cs="Arial"/>
          <w:b/>
          <w:bCs/>
          <w:kern w:val="36"/>
          <w:sz w:val="24"/>
          <w:szCs w:val="24"/>
        </w:rPr>
      </w:pPr>
      <w:bookmarkStart w:id="30" w:name="_Toc283988086"/>
      <w:bookmarkStart w:id="31" w:name="_Toc283988946"/>
      <w:bookmarkStart w:id="32" w:name="_Toc283991108"/>
      <w:r w:rsidRPr="005B30CA">
        <w:rPr>
          <w:rFonts w:ascii="Arial" w:eastAsia="Times New Roman" w:hAnsi="Arial" w:cs="Arial"/>
          <w:b/>
          <w:bCs/>
          <w:kern w:val="36"/>
          <w:sz w:val="24"/>
          <w:szCs w:val="24"/>
        </w:rPr>
        <w:t>Statement of Scope</w:t>
      </w:r>
      <w:bookmarkEnd w:id="30"/>
      <w:bookmarkEnd w:id="31"/>
      <w:bookmarkEnd w:id="32"/>
    </w:p>
    <w:p w:rsidR="00514C58" w:rsidRPr="00971B2F" w:rsidRDefault="00514C58" w:rsidP="00514C58">
      <w:pPr>
        <w:spacing w:after="0" w:line="240" w:lineRule="auto"/>
        <w:ind w:left="360"/>
        <w:outlineLvl w:val="0"/>
        <w:rPr>
          <w:rFonts w:ascii="Arial" w:eastAsia="Times New Roman" w:hAnsi="Arial" w:cs="Arial"/>
          <w:b/>
          <w:bCs/>
          <w:kern w:val="36"/>
        </w:rPr>
      </w:pPr>
    </w:p>
    <w:p w:rsidR="005279F5" w:rsidRPr="005856D1" w:rsidRDefault="005279F5" w:rsidP="005279F5">
      <w:pPr>
        <w:pStyle w:val="ListParagraph"/>
        <w:numPr>
          <w:ilvl w:val="2"/>
          <w:numId w:val="7"/>
        </w:numPr>
        <w:spacing w:after="0" w:line="240" w:lineRule="auto"/>
        <w:ind w:left="1350" w:hanging="630"/>
        <w:outlineLvl w:val="0"/>
        <w:rPr>
          <w:rFonts w:ascii="Arial" w:eastAsia="Arial" w:hAnsi="Arial" w:cs="Arial"/>
          <w:b/>
          <w:bCs/>
          <w:color w:val="000000"/>
          <w:sz w:val="24"/>
        </w:rPr>
      </w:pPr>
      <w:bookmarkStart w:id="33" w:name="_Toc283988087"/>
      <w:bookmarkStart w:id="34" w:name="_Toc283988947"/>
      <w:bookmarkStart w:id="35" w:name="_Toc283991109"/>
      <w:r w:rsidRPr="005856D1">
        <w:rPr>
          <w:rFonts w:ascii="Arial" w:eastAsia="Times New Roman" w:hAnsi="Arial" w:cs="Arial"/>
          <w:b/>
          <w:bCs/>
          <w:kern w:val="36"/>
          <w:sz w:val="24"/>
        </w:rPr>
        <w:t>Project Initialization</w:t>
      </w:r>
      <w:bookmarkEnd w:id="33"/>
      <w:bookmarkEnd w:id="34"/>
      <w:bookmarkEnd w:id="35"/>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 xml:space="preserve"> </w:t>
      </w:r>
    </w:p>
    <w:p w:rsidR="00514C58" w:rsidRPr="009E1228" w:rsidRDefault="00514C58" w:rsidP="009A0F11">
      <w:pPr>
        <w:pStyle w:val="ListParagraph"/>
        <w:numPr>
          <w:ilvl w:val="3"/>
          <w:numId w:val="7"/>
        </w:numPr>
        <w:spacing w:after="0"/>
        <w:ind w:left="1980" w:hanging="900"/>
        <w:rPr>
          <w:rFonts w:ascii="Arial" w:eastAsia="Arial" w:hAnsi="Arial" w:cs="Arial"/>
          <w:b/>
          <w:bCs/>
          <w:color w:val="000000"/>
          <w:sz w:val="24"/>
          <w:szCs w:val="24"/>
        </w:rPr>
      </w:pPr>
      <w:r w:rsidRPr="009E1228">
        <w:rPr>
          <w:rFonts w:ascii="Arial" w:eastAsia="Arial" w:hAnsi="Arial" w:cs="Arial"/>
          <w:b/>
          <w:bCs/>
          <w:color w:val="000000"/>
          <w:sz w:val="24"/>
          <w:szCs w:val="24"/>
        </w:rPr>
        <w:t>Purpose of the Project</w:t>
      </w: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This project aims to address the business needs of Sgt. Pat Poitevin and the Drug and Organized crime Awareness Service of the RCMP (hereto referred to as "the client"). The client wants a system to allow community partners to communicate with him and with each other about trends in drug use in the National Capital Region.</w:t>
      </w:r>
    </w:p>
    <w:p w:rsidR="00514C58" w:rsidRPr="00971B2F" w:rsidRDefault="00514C58" w:rsidP="00514C58">
      <w:pPr>
        <w:spacing w:after="0"/>
        <w:ind w:left="1530" w:right="140"/>
        <w:contextualSpacing/>
        <w:rPr>
          <w:rFonts w:ascii="Arial" w:eastAsia="Arial" w:hAnsi="Arial" w:cs="Arial"/>
          <w:color w:val="000000"/>
        </w:rPr>
      </w:pPr>
      <w:r w:rsidRPr="00971B2F">
        <w:rPr>
          <w:rFonts w:ascii="Arial" w:eastAsia="Arial" w:hAnsi="Arial" w:cs="Arial"/>
          <w:color w:val="000000"/>
        </w:rPr>
        <w:t xml:space="preserve"> </w:t>
      </w:r>
    </w:p>
    <w:p w:rsidR="00514C58" w:rsidRDefault="00514C58" w:rsidP="00514C58">
      <w:pPr>
        <w:spacing w:after="0"/>
        <w:ind w:left="1530" w:right="140"/>
        <w:contextualSpacing/>
        <w:rPr>
          <w:rFonts w:ascii="Arial" w:eastAsia="Arial" w:hAnsi="Arial" w:cs="Arial"/>
          <w:color w:val="000000"/>
        </w:rPr>
      </w:pPr>
      <w:r w:rsidRPr="00971B2F">
        <w:rPr>
          <w:rFonts w:ascii="Arial" w:eastAsia="Arial" w:hAnsi="Arial" w:cs="Arial"/>
          <w:color w:val="000000"/>
        </w:rPr>
        <w:t>The client has been attempting to assess trends by making telephone calls to the community partners. This does not adequately address the needs of service providers, who need to have accurate information by geographical area. There is an opportunity to provide these community partners with up to date analysis of trends in drug use in the national capital region.</w:t>
      </w:r>
    </w:p>
    <w:p w:rsidR="00514C58" w:rsidRPr="00295C74" w:rsidRDefault="00514C58" w:rsidP="00514C58">
      <w:pPr>
        <w:spacing w:after="0"/>
        <w:ind w:left="1530" w:right="140"/>
        <w:contextualSpacing/>
        <w:rPr>
          <w:rFonts w:ascii="Arial" w:eastAsia="Arial" w:hAnsi="Arial" w:cs="Arial"/>
          <w:color w:val="000000"/>
        </w:rPr>
      </w:pPr>
    </w:p>
    <w:p w:rsidR="00514C58" w:rsidRPr="009E1228" w:rsidRDefault="00514C58" w:rsidP="009A0F11">
      <w:pPr>
        <w:pStyle w:val="ListParagraph"/>
        <w:numPr>
          <w:ilvl w:val="3"/>
          <w:numId w:val="7"/>
        </w:numPr>
        <w:spacing w:after="0"/>
        <w:ind w:left="1980" w:hanging="900"/>
        <w:rPr>
          <w:rFonts w:ascii="Arial" w:eastAsia="Arial" w:hAnsi="Arial" w:cs="Arial"/>
          <w:b/>
          <w:bCs/>
          <w:color w:val="000000"/>
          <w:sz w:val="24"/>
          <w:szCs w:val="24"/>
        </w:rPr>
      </w:pPr>
      <w:r w:rsidRPr="009E1228">
        <w:rPr>
          <w:rFonts w:ascii="Arial" w:eastAsia="Arial" w:hAnsi="Arial" w:cs="Arial"/>
          <w:b/>
          <w:bCs/>
          <w:color w:val="000000"/>
          <w:sz w:val="24"/>
          <w:szCs w:val="24"/>
        </w:rPr>
        <w:t>Users of the Product</w:t>
      </w:r>
    </w:p>
    <w:p w:rsidR="00514C58" w:rsidRPr="00971B2F" w:rsidRDefault="00514C58" w:rsidP="00514C58">
      <w:pPr>
        <w:spacing w:after="0"/>
        <w:ind w:left="1530" w:right="140"/>
        <w:contextualSpacing/>
        <w:rPr>
          <w:rFonts w:ascii="Arial" w:eastAsia="Arial" w:hAnsi="Arial" w:cs="Arial"/>
          <w:color w:val="000000"/>
        </w:rPr>
      </w:pPr>
      <w:r w:rsidRPr="00971B2F">
        <w:rPr>
          <w:rFonts w:ascii="Arial" w:eastAsia="Arial" w:hAnsi="Arial" w:cs="Arial"/>
          <w:color w:val="000000"/>
        </w:rPr>
        <w:t xml:space="preserve">The users of this system will include the client and community partners in the National Capital Region. The community partners who have agreed to participate in submitting information to the system will be able to create an account on the system then submit content and view reports. Community partners may have little computer experience, so the proposed system should be designed as user friendly as possible in order for it to be used with a minimal amount of training. </w:t>
      </w:r>
    </w:p>
    <w:p w:rsidR="00514C58" w:rsidRDefault="00514C58" w:rsidP="00514C58">
      <w:pPr>
        <w:rPr>
          <w:rFonts w:ascii="Arial" w:eastAsia="Arial" w:hAnsi="Arial" w:cs="Arial"/>
          <w:color w:val="000000"/>
        </w:rPr>
      </w:pPr>
      <w:r>
        <w:rPr>
          <w:rFonts w:ascii="Arial" w:eastAsia="Arial" w:hAnsi="Arial" w:cs="Arial"/>
          <w:color w:val="000000"/>
        </w:rPr>
        <w:br w:type="page"/>
      </w:r>
    </w:p>
    <w:p w:rsidR="00514C58" w:rsidRDefault="00514C58" w:rsidP="00514C58">
      <w:pPr>
        <w:spacing w:after="0"/>
        <w:contextualSpacing/>
        <w:rPr>
          <w:rFonts w:ascii="Arial" w:eastAsia="Arial" w:hAnsi="Arial" w:cs="Arial"/>
          <w:color w:val="000000"/>
        </w:rPr>
      </w:pPr>
    </w:p>
    <w:p w:rsidR="00514C58" w:rsidRPr="00971B2F" w:rsidRDefault="00514C58" w:rsidP="00514C58">
      <w:pPr>
        <w:spacing w:after="0"/>
        <w:contextualSpacing/>
        <w:rPr>
          <w:rFonts w:ascii="Arial" w:eastAsia="Arial" w:hAnsi="Arial" w:cs="Arial"/>
          <w:color w:val="000000"/>
        </w:rPr>
      </w:pPr>
    </w:p>
    <w:p w:rsidR="00514C58" w:rsidRPr="009E1228" w:rsidRDefault="005279F5" w:rsidP="009A0F11">
      <w:pPr>
        <w:pStyle w:val="ListParagraph"/>
        <w:numPr>
          <w:ilvl w:val="2"/>
          <w:numId w:val="7"/>
        </w:numPr>
        <w:spacing w:after="0"/>
        <w:ind w:left="1350" w:hanging="630"/>
        <w:rPr>
          <w:rFonts w:ascii="Arial" w:eastAsia="Arial" w:hAnsi="Arial" w:cs="Arial"/>
          <w:b/>
          <w:bCs/>
          <w:color w:val="000000"/>
          <w:sz w:val="24"/>
          <w:szCs w:val="24"/>
        </w:rPr>
      </w:pPr>
      <w:r w:rsidRPr="009E1228">
        <w:rPr>
          <w:rFonts w:ascii="Arial" w:eastAsia="Arial" w:hAnsi="Arial" w:cs="Arial"/>
          <w:b/>
          <w:bCs/>
          <w:color w:val="000000"/>
          <w:sz w:val="24"/>
          <w:szCs w:val="24"/>
        </w:rPr>
        <w:t xml:space="preserve">Application and Development </w:t>
      </w:r>
      <w:r w:rsidR="009E1228" w:rsidRPr="009E1228">
        <w:rPr>
          <w:rFonts w:ascii="Arial" w:eastAsia="Arial" w:hAnsi="Arial" w:cs="Arial"/>
          <w:b/>
          <w:bCs/>
          <w:color w:val="000000"/>
          <w:sz w:val="24"/>
          <w:szCs w:val="24"/>
        </w:rPr>
        <w:t>Environments</w:t>
      </w:r>
    </w:p>
    <w:p w:rsidR="00514C58" w:rsidRPr="00971B2F" w:rsidRDefault="00514C58" w:rsidP="00514C58">
      <w:pPr>
        <w:spacing w:after="0"/>
        <w:ind w:left="1170"/>
        <w:contextualSpacing/>
        <w:rPr>
          <w:rFonts w:ascii="Arial" w:eastAsia="Arial" w:hAnsi="Arial" w:cs="Arial"/>
          <w:color w:val="000000"/>
        </w:rPr>
      </w:pPr>
      <w:r w:rsidRPr="00971B2F">
        <w:rPr>
          <w:rFonts w:ascii="Arial" w:eastAsia="Arial" w:hAnsi="Arial" w:cs="Arial"/>
          <w:color w:val="000000"/>
        </w:rPr>
        <w:t>This section describes the required hardware and software requirements for both the development and implementation phases of the project.</w:t>
      </w:r>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 xml:space="preserve"> </w:t>
      </w:r>
    </w:p>
    <w:p w:rsidR="00514C58" w:rsidRPr="003E710A" w:rsidRDefault="00514C58" w:rsidP="009A0F11">
      <w:pPr>
        <w:pStyle w:val="ListParagraph"/>
        <w:numPr>
          <w:ilvl w:val="3"/>
          <w:numId w:val="7"/>
        </w:numPr>
        <w:spacing w:after="0"/>
        <w:ind w:left="1980" w:hanging="900"/>
        <w:rPr>
          <w:rFonts w:ascii="Arial" w:eastAsia="Arial" w:hAnsi="Arial" w:cs="Arial"/>
          <w:b/>
          <w:bCs/>
          <w:color w:val="000000"/>
          <w:sz w:val="24"/>
        </w:rPr>
      </w:pPr>
      <w:r w:rsidRPr="003E710A">
        <w:rPr>
          <w:rFonts w:ascii="Arial" w:eastAsia="Arial" w:hAnsi="Arial" w:cs="Arial"/>
          <w:b/>
          <w:bCs/>
          <w:color w:val="000000"/>
          <w:sz w:val="24"/>
        </w:rPr>
        <w:t>Application Environment of the Proposed System</w:t>
      </w:r>
    </w:p>
    <w:p w:rsidR="00514C58" w:rsidRPr="00971B2F" w:rsidRDefault="00514C58" w:rsidP="00514C58">
      <w:pPr>
        <w:spacing w:after="0"/>
        <w:ind w:left="1530"/>
        <w:contextualSpacing/>
        <w:jc w:val="both"/>
        <w:rPr>
          <w:rFonts w:ascii="Arial" w:eastAsia="Arial" w:hAnsi="Arial" w:cs="Arial"/>
          <w:color w:val="000000"/>
        </w:rPr>
      </w:pPr>
      <w:r w:rsidRPr="00971B2F">
        <w:rPr>
          <w:rFonts w:ascii="Arial" w:eastAsia="Arial" w:hAnsi="Arial" w:cs="Arial"/>
          <w:color w:val="000000"/>
        </w:rPr>
        <w:t>This section identifies both the hardware and the software that must be in place in the operational (non-testing) environments and configuration details.</w:t>
      </w:r>
    </w:p>
    <w:p w:rsidR="00514C58" w:rsidRPr="00755424"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 xml:space="preserve"> </w:t>
      </w:r>
    </w:p>
    <w:p w:rsidR="00514C58" w:rsidRPr="00755424" w:rsidRDefault="00514C58" w:rsidP="009A0F11">
      <w:pPr>
        <w:pStyle w:val="ListParagraph"/>
        <w:numPr>
          <w:ilvl w:val="0"/>
          <w:numId w:val="8"/>
        </w:numPr>
        <w:spacing w:after="0"/>
        <w:ind w:left="1890"/>
        <w:rPr>
          <w:rFonts w:ascii="Arial" w:eastAsia="Arial" w:hAnsi="Arial" w:cs="Arial"/>
          <w:b/>
          <w:bCs/>
          <w:color w:val="000000"/>
        </w:rPr>
      </w:pPr>
      <w:r w:rsidRPr="00755424">
        <w:rPr>
          <w:rFonts w:ascii="Arial" w:eastAsia="Arial" w:hAnsi="Arial" w:cs="Arial"/>
          <w:b/>
          <w:bCs/>
          <w:color w:val="000000"/>
        </w:rPr>
        <w:t>Hardware Requirements</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client will need to provide an ASP.net hosting service for implementation of the completed system. This service can be acquired from many Canadian hosting companies for a reasonable monthly fee which the client has agreed to cover in full. A host can be recommended to the client on request. The service must be acquired at least one week from the implementation date. If the project team does not have access to this service this may introduce a risk of having the implementation date of the project pushed back.</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 xml:space="preserve"> </w:t>
      </w:r>
    </w:p>
    <w:p w:rsidR="00514C58" w:rsidRPr="00755424" w:rsidRDefault="00514C58" w:rsidP="009A0F11">
      <w:pPr>
        <w:pStyle w:val="ListParagraph"/>
        <w:numPr>
          <w:ilvl w:val="0"/>
          <w:numId w:val="8"/>
        </w:numPr>
        <w:spacing w:after="0"/>
        <w:ind w:left="1890"/>
        <w:rPr>
          <w:rFonts w:ascii="Arial" w:eastAsia="Arial" w:hAnsi="Arial" w:cs="Arial"/>
          <w:b/>
          <w:bCs/>
          <w:color w:val="000000"/>
        </w:rPr>
      </w:pPr>
      <w:r w:rsidRPr="00755424">
        <w:rPr>
          <w:rFonts w:ascii="Arial" w:eastAsia="Arial" w:hAnsi="Arial" w:cs="Arial"/>
          <w:b/>
          <w:bCs/>
          <w:color w:val="000000"/>
        </w:rPr>
        <w:t>Software Requirements</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client will not have to provide any software to be used as all software used will be either open source or developed by the project group.</w:t>
      </w: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 xml:space="preserve"> </w:t>
      </w:r>
    </w:p>
    <w:p w:rsidR="00514C58" w:rsidRPr="00755424" w:rsidRDefault="00514C58" w:rsidP="009A0F11">
      <w:pPr>
        <w:pStyle w:val="ListParagraph"/>
        <w:numPr>
          <w:ilvl w:val="0"/>
          <w:numId w:val="8"/>
        </w:numPr>
        <w:spacing w:after="0"/>
        <w:ind w:left="1890"/>
        <w:rPr>
          <w:rFonts w:ascii="Arial" w:eastAsia="Arial" w:hAnsi="Arial" w:cs="Arial"/>
          <w:b/>
          <w:bCs/>
          <w:color w:val="000000"/>
        </w:rPr>
      </w:pPr>
      <w:r w:rsidRPr="00755424">
        <w:rPr>
          <w:rFonts w:ascii="Arial" w:eastAsia="Arial" w:hAnsi="Arial" w:cs="Arial"/>
          <w:b/>
          <w:bCs/>
          <w:color w:val="000000"/>
        </w:rPr>
        <w:t>Data Requirements</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client will supply the project group with the zones used by the Gang Prevention department of the RCMP to be used as the zoning model.</w:t>
      </w:r>
    </w:p>
    <w:p w:rsidR="00514C58" w:rsidRPr="00971B2F" w:rsidRDefault="00514C58" w:rsidP="00514C58">
      <w:pPr>
        <w:spacing w:after="0"/>
        <w:ind w:left="1980"/>
        <w:contextualSpacing/>
        <w:rPr>
          <w:rFonts w:ascii="Arial" w:eastAsia="Arial" w:hAnsi="Arial" w:cs="Arial"/>
          <w:color w:val="000000"/>
        </w:rPr>
      </w:pPr>
      <w:r w:rsidRPr="00971B2F">
        <w:rPr>
          <w:rFonts w:ascii="Arial" w:eastAsia="Arial" w:hAnsi="Arial" w:cs="Arial"/>
          <w:color w:val="000000"/>
        </w:rPr>
        <w:t xml:space="preserve"> </w:t>
      </w:r>
    </w:p>
    <w:p w:rsidR="00514C58" w:rsidRPr="003E710A" w:rsidRDefault="00514C58" w:rsidP="009A0F11">
      <w:pPr>
        <w:pStyle w:val="ListParagraph"/>
        <w:numPr>
          <w:ilvl w:val="3"/>
          <w:numId w:val="7"/>
        </w:numPr>
        <w:spacing w:after="0"/>
        <w:ind w:left="1980" w:hanging="900"/>
        <w:rPr>
          <w:rFonts w:ascii="Arial" w:eastAsia="Arial" w:hAnsi="Arial" w:cs="Arial"/>
          <w:b/>
          <w:bCs/>
          <w:color w:val="000000"/>
          <w:sz w:val="24"/>
        </w:rPr>
      </w:pPr>
      <w:r w:rsidRPr="003E710A">
        <w:rPr>
          <w:rFonts w:ascii="Arial" w:eastAsia="Arial" w:hAnsi="Arial" w:cs="Arial"/>
          <w:b/>
          <w:bCs/>
          <w:color w:val="000000"/>
          <w:sz w:val="24"/>
        </w:rPr>
        <w:t>Development Environment of the Proposed System</w:t>
      </w: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The Waterfall Model Software Engineering paradigm has been chosen for this project because the needs of the client were established.</w:t>
      </w:r>
    </w:p>
    <w:p w:rsidR="00514C58" w:rsidRPr="00971B2F" w:rsidRDefault="00514C58" w:rsidP="00514C58">
      <w:pPr>
        <w:spacing w:after="0"/>
        <w:ind w:left="720"/>
        <w:contextualSpacing/>
        <w:rPr>
          <w:rFonts w:ascii="Arial" w:eastAsia="Arial" w:hAnsi="Arial" w:cs="Arial"/>
          <w:color w:val="000000"/>
        </w:rPr>
      </w:pPr>
      <w:r w:rsidRPr="00971B2F">
        <w:rPr>
          <w:rFonts w:ascii="Arial" w:eastAsia="Arial" w:hAnsi="Arial" w:cs="Arial"/>
          <w:color w:val="000000"/>
        </w:rPr>
        <w:t xml:space="preserve"> </w:t>
      </w:r>
    </w:p>
    <w:p w:rsidR="00514C58" w:rsidRPr="007E4FB2" w:rsidRDefault="00514C58" w:rsidP="009A0F11">
      <w:pPr>
        <w:pStyle w:val="ListParagraph"/>
        <w:numPr>
          <w:ilvl w:val="0"/>
          <w:numId w:val="9"/>
        </w:numPr>
        <w:spacing w:after="0"/>
        <w:ind w:left="1890"/>
        <w:rPr>
          <w:rFonts w:ascii="Arial" w:eastAsia="Arial" w:hAnsi="Arial" w:cs="Arial"/>
          <w:b/>
          <w:bCs/>
          <w:color w:val="000000"/>
        </w:rPr>
      </w:pPr>
      <w:r w:rsidRPr="007E4FB2">
        <w:rPr>
          <w:rFonts w:ascii="Arial" w:eastAsia="Arial" w:hAnsi="Arial" w:cs="Arial"/>
          <w:b/>
          <w:bCs/>
          <w:color w:val="000000"/>
        </w:rPr>
        <w:t>Hardware Requirements</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system will need to be developed using an ASP.NET hosting server with storage to host the SQL database. The project group has a hosting server with ASP.NET capabilities and is familiar with its use, it is considered low risk.</w:t>
      </w:r>
    </w:p>
    <w:p w:rsidR="00514C58" w:rsidRPr="00971B2F" w:rsidRDefault="00514C58" w:rsidP="00514C58">
      <w:pPr>
        <w:spacing w:after="0"/>
        <w:ind w:left="1530"/>
        <w:contextualSpacing/>
        <w:rPr>
          <w:rFonts w:ascii="Arial" w:eastAsia="Arial" w:hAnsi="Arial" w:cs="Arial"/>
          <w:color w:val="000000"/>
        </w:rPr>
      </w:pPr>
    </w:p>
    <w:p w:rsidR="00514C58" w:rsidRPr="007E4FB2" w:rsidRDefault="00514C58" w:rsidP="009A0F11">
      <w:pPr>
        <w:pStyle w:val="ListParagraph"/>
        <w:numPr>
          <w:ilvl w:val="0"/>
          <w:numId w:val="9"/>
        </w:numPr>
        <w:spacing w:after="0"/>
        <w:ind w:left="1890"/>
        <w:rPr>
          <w:rFonts w:ascii="Arial" w:eastAsia="Arial" w:hAnsi="Arial" w:cs="Arial"/>
          <w:b/>
          <w:bCs/>
          <w:color w:val="000000"/>
        </w:rPr>
      </w:pPr>
      <w:r w:rsidRPr="007E4FB2">
        <w:rPr>
          <w:rFonts w:ascii="Arial" w:eastAsia="Arial" w:hAnsi="Arial" w:cs="Arial"/>
          <w:b/>
          <w:bCs/>
          <w:color w:val="000000"/>
        </w:rPr>
        <w:t>Software Requirements</w:t>
      </w:r>
    </w:p>
    <w:p w:rsidR="00514C58" w:rsidRPr="007E4FB2" w:rsidRDefault="00514C58" w:rsidP="00514C58">
      <w:pPr>
        <w:spacing w:after="0"/>
        <w:ind w:left="1890"/>
        <w:rPr>
          <w:rFonts w:ascii="Arial" w:eastAsia="Arial" w:hAnsi="Arial" w:cs="Arial"/>
          <w:color w:val="000000"/>
        </w:rPr>
      </w:pPr>
      <w:r w:rsidRPr="007E4FB2">
        <w:rPr>
          <w:rFonts w:ascii="Arial" w:eastAsia="Arial" w:hAnsi="Arial" w:cs="Arial"/>
          <w:color w:val="000000"/>
        </w:rPr>
        <w:t>The system will be developed using the current version of the .NET framework, MySQL and ASP. The project documentation will be developed using current versions of Microsoft Word, Microsoft Project, Microsoft Visio and Visual Studio. The project group has licensed copies of all this software and is very familiar with their use, they are considered low risk.</w:t>
      </w:r>
    </w:p>
    <w:p w:rsidR="00514C58" w:rsidRPr="007E4FB2" w:rsidRDefault="00514C58" w:rsidP="009A0F11">
      <w:pPr>
        <w:pStyle w:val="ListParagraph"/>
        <w:numPr>
          <w:ilvl w:val="0"/>
          <w:numId w:val="9"/>
        </w:numPr>
        <w:spacing w:after="0"/>
        <w:ind w:left="1890"/>
        <w:rPr>
          <w:rFonts w:ascii="Arial" w:eastAsia="Arial" w:hAnsi="Arial" w:cs="Arial"/>
          <w:b/>
          <w:bCs/>
          <w:color w:val="000000"/>
        </w:rPr>
      </w:pPr>
      <w:r w:rsidRPr="007E4FB2">
        <w:rPr>
          <w:rFonts w:ascii="Arial" w:eastAsia="Arial" w:hAnsi="Arial" w:cs="Arial"/>
          <w:b/>
          <w:bCs/>
          <w:color w:val="000000"/>
        </w:rPr>
        <w:lastRenderedPageBreak/>
        <w:t>Data Requirements</w:t>
      </w:r>
    </w:p>
    <w:p w:rsidR="00514C58"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client will supply the project group with the zones used by the Gang Prevention department of the RCMP to be used as the zoning model.</w:t>
      </w:r>
    </w:p>
    <w:p w:rsidR="00514C58" w:rsidRPr="00971B2F" w:rsidRDefault="00514C58" w:rsidP="00514C58">
      <w:pPr>
        <w:spacing w:after="0"/>
        <w:ind w:left="1890"/>
        <w:contextualSpacing/>
        <w:rPr>
          <w:rFonts w:ascii="Arial" w:eastAsia="Arial" w:hAnsi="Arial" w:cs="Arial"/>
          <w:color w:val="000000"/>
        </w:rPr>
      </w:pPr>
    </w:p>
    <w:p w:rsidR="00514C58" w:rsidRPr="007E4FB2" w:rsidRDefault="00514C58" w:rsidP="009A0F11">
      <w:pPr>
        <w:pStyle w:val="ListParagraph"/>
        <w:numPr>
          <w:ilvl w:val="0"/>
          <w:numId w:val="9"/>
        </w:numPr>
        <w:spacing w:after="0"/>
        <w:ind w:left="1890"/>
        <w:rPr>
          <w:rFonts w:ascii="Arial" w:eastAsia="Arial" w:hAnsi="Arial" w:cs="Arial"/>
          <w:b/>
          <w:bCs/>
          <w:color w:val="000000"/>
        </w:rPr>
      </w:pPr>
      <w:r w:rsidRPr="007E4FB2">
        <w:rPr>
          <w:rFonts w:ascii="Arial" w:eastAsia="Arial" w:hAnsi="Arial" w:cs="Arial"/>
          <w:b/>
          <w:bCs/>
          <w:color w:val="000000"/>
        </w:rPr>
        <w:t>Research Requirements</w:t>
      </w:r>
    </w:p>
    <w:p w:rsidR="00514C58"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 xml:space="preserve">The project group will have to research the programming style and programs such as ASP.NET with MySQL databases using the Internet and books as resources. </w:t>
      </w:r>
    </w:p>
    <w:p w:rsidR="00514C58" w:rsidRPr="00971B2F" w:rsidRDefault="00514C58" w:rsidP="00514C58">
      <w:pPr>
        <w:spacing w:after="0"/>
        <w:ind w:left="1890"/>
        <w:contextualSpacing/>
        <w:rPr>
          <w:rFonts w:ascii="Arial" w:eastAsia="Arial" w:hAnsi="Arial" w:cs="Arial"/>
          <w:color w:val="000000"/>
        </w:rPr>
      </w:pPr>
    </w:p>
    <w:p w:rsidR="00514C58" w:rsidRPr="009E1228" w:rsidRDefault="005279F5" w:rsidP="009A0F11">
      <w:pPr>
        <w:pStyle w:val="ListParagraph"/>
        <w:numPr>
          <w:ilvl w:val="2"/>
          <w:numId w:val="7"/>
        </w:numPr>
        <w:spacing w:after="0"/>
        <w:ind w:left="1350" w:hanging="630"/>
        <w:rPr>
          <w:rFonts w:ascii="Arial" w:eastAsia="Arial" w:hAnsi="Arial" w:cs="Arial"/>
          <w:color w:val="000000"/>
          <w:sz w:val="24"/>
          <w:szCs w:val="24"/>
        </w:rPr>
      </w:pPr>
      <w:r w:rsidRPr="009E1228">
        <w:rPr>
          <w:rFonts w:ascii="Arial" w:eastAsia="Arial" w:hAnsi="Arial" w:cs="Arial"/>
          <w:b/>
          <w:bCs/>
          <w:color w:val="000000"/>
          <w:sz w:val="24"/>
          <w:szCs w:val="24"/>
        </w:rPr>
        <w:t>Functional Requirements</w:t>
      </w:r>
    </w:p>
    <w:p w:rsidR="00514C58" w:rsidRPr="007E4FB2" w:rsidRDefault="00514C58" w:rsidP="00514C58">
      <w:pPr>
        <w:spacing w:after="0"/>
        <w:ind w:left="1170"/>
        <w:rPr>
          <w:rFonts w:ascii="Arial" w:eastAsia="Arial" w:hAnsi="Arial" w:cs="Arial"/>
          <w:color w:val="000000"/>
        </w:rPr>
      </w:pPr>
      <w:r w:rsidRPr="007E4FB2">
        <w:rPr>
          <w:rFonts w:ascii="Arial" w:eastAsia="Arial" w:hAnsi="Arial" w:cs="Arial"/>
          <w:color w:val="000000"/>
        </w:rPr>
        <w:t>Functional requirements are functions or features that must be included in the system to satisfy the project needs and be acceptable to the client.</w:t>
      </w:r>
    </w:p>
    <w:p w:rsidR="00514C58" w:rsidRPr="00971B2F" w:rsidRDefault="00514C58" w:rsidP="00514C58">
      <w:pPr>
        <w:spacing w:after="0"/>
        <w:contextualSpacing/>
        <w:rPr>
          <w:rFonts w:ascii="Arial" w:eastAsia="Arial" w:hAnsi="Arial" w:cs="Arial"/>
          <w:color w:val="000000"/>
        </w:rPr>
      </w:pPr>
    </w:p>
    <w:p w:rsidR="00514C58" w:rsidRPr="003E710A" w:rsidRDefault="00514C58" w:rsidP="009A0F11">
      <w:pPr>
        <w:pStyle w:val="ListParagraph"/>
        <w:numPr>
          <w:ilvl w:val="3"/>
          <w:numId w:val="7"/>
        </w:numPr>
        <w:spacing w:after="0"/>
        <w:ind w:left="1980" w:hanging="810"/>
        <w:rPr>
          <w:rFonts w:ascii="Arial" w:eastAsia="Arial" w:hAnsi="Arial" w:cs="Arial"/>
          <w:b/>
          <w:bCs/>
          <w:color w:val="000000"/>
          <w:sz w:val="24"/>
        </w:rPr>
      </w:pPr>
      <w:r w:rsidRPr="003E710A">
        <w:rPr>
          <w:rFonts w:ascii="Arial" w:eastAsia="Arial" w:hAnsi="Arial" w:cs="Arial"/>
          <w:b/>
          <w:bCs/>
          <w:color w:val="000000"/>
          <w:sz w:val="24"/>
        </w:rPr>
        <w:t>The Scope of the Work – The Proposed System’s Context Diagram</w:t>
      </w:r>
    </w:p>
    <w:p w:rsidR="00514C58" w:rsidRPr="00971B2F" w:rsidRDefault="00514C58" w:rsidP="00514C58">
      <w:pPr>
        <w:spacing w:after="0"/>
        <w:contextualSpacing/>
        <w:rPr>
          <w:rFonts w:ascii="Arial" w:eastAsia="Arial" w:hAnsi="Arial" w:cs="Arial"/>
          <w:color w:val="000000"/>
        </w:rPr>
      </w:pP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 xml:space="preserve">The NCRDTMS Context Diagram depicted in Figure 1 contains all of the external entities that produce or consume data that is essential to the operation of the NCRDTMS. As such, the context diagram assists in bounding the scope of the software requirement and also assists in determining the system interfaces. </w:t>
      </w:r>
    </w:p>
    <w:p w:rsidR="00514C58" w:rsidRPr="00971B2F" w:rsidRDefault="00514C58" w:rsidP="00514C58">
      <w:pPr>
        <w:spacing w:after="0"/>
        <w:contextualSpacing/>
        <w:jc w:val="center"/>
        <w:rPr>
          <w:rFonts w:ascii="Arial" w:eastAsia="Arial" w:hAnsi="Arial" w:cs="Arial"/>
          <w:color w:val="000000"/>
        </w:rPr>
      </w:pPr>
    </w:p>
    <w:p w:rsidR="00514C58" w:rsidRPr="00971B2F" w:rsidRDefault="00514C58" w:rsidP="00514C58">
      <w:pPr>
        <w:keepNext/>
        <w:spacing w:after="0"/>
        <w:contextualSpacing/>
        <w:jc w:val="center"/>
        <w:rPr>
          <w:rFonts w:ascii="Times New Roman" w:eastAsia="Times New Roman" w:hAnsi="Times New Roman" w:cs="Times New Roman"/>
        </w:rPr>
      </w:pPr>
      <w:r w:rsidRPr="00971B2F">
        <w:rPr>
          <w:rFonts w:ascii="Arial" w:eastAsia="Arial" w:hAnsi="Arial" w:cs="Arial"/>
          <w:color w:val="000000"/>
        </w:rPr>
        <w:object w:dxaOrig="9084"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43pt" o:ole="">
            <v:imagedata r:id="rId10" o:title=""/>
          </v:shape>
          <o:OLEObject Type="Embed" ProgID="Visio.Drawing.11" ShapeID="_x0000_i1025" DrawAspect="Content" ObjectID="_1357914693" r:id="rId11"/>
        </w:object>
      </w:r>
    </w:p>
    <w:p w:rsidR="00514C58" w:rsidRPr="00971B2F" w:rsidRDefault="00514C58" w:rsidP="00514C58">
      <w:pPr>
        <w:spacing w:after="0" w:line="240" w:lineRule="auto"/>
        <w:jc w:val="center"/>
        <w:rPr>
          <w:rFonts w:ascii="Times New Roman" w:eastAsia="Times New Roman" w:hAnsi="Times New Roman" w:cs="Times New Roman"/>
          <w:b/>
          <w:bCs/>
        </w:rPr>
      </w:pPr>
      <w:r w:rsidRPr="00971B2F">
        <w:rPr>
          <w:rFonts w:ascii="Times New Roman" w:eastAsia="Times New Roman" w:hAnsi="Times New Roman" w:cs="Times New Roman"/>
          <w:b/>
          <w:bCs/>
        </w:rPr>
        <w:t xml:space="preserve">Figure </w:t>
      </w:r>
      <w:r w:rsidR="00185DFF" w:rsidRPr="00971B2F">
        <w:rPr>
          <w:rFonts w:ascii="Times New Roman" w:eastAsia="Times New Roman" w:hAnsi="Times New Roman" w:cs="Times New Roman"/>
          <w:b/>
          <w:bCs/>
        </w:rPr>
        <w:fldChar w:fldCharType="begin"/>
      </w:r>
      <w:r w:rsidRPr="00971B2F">
        <w:rPr>
          <w:rFonts w:ascii="Times New Roman" w:eastAsia="Times New Roman" w:hAnsi="Times New Roman" w:cs="Times New Roman"/>
          <w:b/>
          <w:bCs/>
        </w:rPr>
        <w:instrText xml:space="preserve"> SEQ Figure \* ARABIC </w:instrText>
      </w:r>
      <w:r w:rsidR="00185DFF" w:rsidRPr="00971B2F">
        <w:rPr>
          <w:rFonts w:ascii="Times New Roman" w:eastAsia="Times New Roman" w:hAnsi="Times New Roman" w:cs="Times New Roman"/>
          <w:b/>
          <w:bCs/>
        </w:rPr>
        <w:fldChar w:fldCharType="separate"/>
      </w:r>
      <w:r w:rsidRPr="00971B2F">
        <w:rPr>
          <w:rFonts w:ascii="Times New Roman" w:eastAsia="Times New Roman" w:hAnsi="Times New Roman" w:cs="Times New Roman"/>
          <w:b/>
          <w:bCs/>
          <w:noProof/>
        </w:rPr>
        <w:t>1</w:t>
      </w:r>
      <w:r w:rsidR="00185DFF" w:rsidRPr="00971B2F">
        <w:rPr>
          <w:rFonts w:ascii="Times New Roman" w:eastAsia="Times New Roman" w:hAnsi="Times New Roman" w:cs="Times New Roman"/>
          <w:b/>
          <w:bCs/>
        </w:rPr>
        <w:fldChar w:fldCharType="end"/>
      </w:r>
      <w:r w:rsidRPr="00971B2F">
        <w:rPr>
          <w:rFonts w:ascii="Times New Roman" w:eastAsia="Times New Roman" w:hAnsi="Times New Roman" w:cs="Times New Roman"/>
          <w:b/>
          <w:bCs/>
        </w:rPr>
        <w:t>: Context Diagram</w:t>
      </w:r>
    </w:p>
    <w:p w:rsidR="00514C58" w:rsidRPr="00971B2F" w:rsidRDefault="00514C58" w:rsidP="00514C58">
      <w:pPr>
        <w:spacing w:after="0"/>
        <w:contextualSpacing/>
        <w:jc w:val="center"/>
        <w:rPr>
          <w:rFonts w:ascii="Arial" w:eastAsia="Arial" w:hAnsi="Arial" w:cs="Arial"/>
          <w:color w:val="000000"/>
          <w:shd w:val="solid" w:color="FF9900" w:fill="FF9900"/>
        </w:rPr>
      </w:pP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 xml:space="preserve">The NCRDTMS is the web application system that will be developed to meet the requirements of the statement of scope.  There are four external entities that </w:t>
      </w:r>
      <w:r w:rsidRPr="00971B2F">
        <w:rPr>
          <w:rFonts w:ascii="Arial" w:eastAsia="Arial" w:hAnsi="Arial" w:cs="Arial"/>
          <w:color w:val="000000"/>
        </w:rPr>
        <w:lastRenderedPageBreak/>
        <w:t>can interact with the system.  The following descriptions explain the general interaction these entities:</w:t>
      </w:r>
    </w:p>
    <w:p w:rsidR="00514C58" w:rsidRPr="00971B2F" w:rsidRDefault="00514C58" w:rsidP="00514C58">
      <w:pPr>
        <w:spacing w:after="0"/>
        <w:ind w:left="1530"/>
        <w:contextualSpacing/>
        <w:rPr>
          <w:rFonts w:ascii="Arial" w:eastAsia="Arial" w:hAnsi="Arial" w:cs="Arial"/>
          <w:color w:val="000000"/>
        </w:rPr>
      </w:pPr>
    </w:p>
    <w:p w:rsidR="00514C58" w:rsidRPr="00971B2F" w:rsidRDefault="00514C58" w:rsidP="00514C58">
      <w:pPr>
        <w:spacing w:after="0"/>
        <w:ind w:left="1530"/>
        <w:contextualSpacing/>
        <w:rPr>
          <w:rFonts w:ascii="Arial" w:eastAsia="Arial" w:hAnsi="Arial" w:cs="Arial"/>
          <w:b/>
          <w:bCs/>
          <w:color w:val="000000"/>
        </w:rPr>
      </w:pPr>
      <w:r w:rsidRPr="00971B2F">
        <w:rPr>
          <w:rFonts w:ascii="Arial" w:eastAsia="Arial" w:hAnsi="Arial" w:cs="Arial"/>
          <w:b/>
          <w:bCs/>
          <w:color w:val="000000"/>
        </w:rPr>
        <w:t>User:</w:t>
      </w:r>
      <w:r w:rsidRPr="00971B2F">
        <w:rPr>
          <w:rFonts w:ascii="Arial" w:eastAsia="Arial" w:hAnsi="Arial" w:cs="Arial"/>
          <w:color w:val="000000"/>
        </w:rPr>
        <w:t xml:space="preserve">  The user has the privileges to log in to the web application, add, view, and analyze event entries submitted by other users.  All accounts will have contact information for users' access.</w:t>
      </w:r>
    </w:p>
    <w:p w:rsidR="00514C58" w:rsidRPr="00971B2F" w:rsidRDefault="00514C58" w:rsidP="00514C58">
      <w:pPr>
        <w:spacing w:after="0"/>
        <w:ind w:left="1530"/>
        <w:contextualSpacing/>
        <w:rPr>
          <w:rFonts w:ascii="Arial" w:eastAsia="Arial" w:hAnsi="Arial" w:cs="Arial"/>
          <w:b/>
          <w:bCs/>
          <w:color w:val="000000"/>
        </w:rPr>
      </w:pPr>
      <w:r w:rsidRPr="00971B2F">
        <w:rPr>
          <w:rFonts w:ascii="Arial" w:eastAsia="Arial" w:hAnsi="Arial" w:cs="Arial"/>
          <w:b/>
          <w:bCs/>
          <w:color w:val="000000"/>
        </w:rPr>
        <w:t>Administrator:</w:t>
      </w:r>
      <w:r w:rsidRPr="00971B2F">
        <w:rPr>
          <w:rFonts w:ascii="Arial" w:eastAsia="Arial" w:hAnsi="Arial" w:cs="Arial"/>
          <w:color w:val="000000"/>
        </w:rPr>
        <w:t xml:space="preserve">  The administrator has the same privileges as users, with added features such as editing event entries, and managing user accounts.</w:t>
      </w:r>
    </w:p>
    <w:p w:rsidR="00514C58" w:rsidRPr="00971B2F" w:rsidRDefault="00514C58" w:rsidP="00514C58">
      <w:pPr>
        <w:spacing w:after="0"/>
        <w:ind w:left="1530"/>
        <w:contextualSpacing/>
        <w:rPr>
          <w:rFonts w:ascii="Arial" w:eastAsia="Arial" w:hAnsi="Arial" w:cs="Arial"/>
          <w:b/>
          <w:bCs/>
          <w:color w:val="000000"/>
        </w:rPr>
      </w:pPr>
      <w:r w:rsidRPr="00971B2F">
        <w:rPr>
          <w:rFonts w:ascii="Arial" w:eastAsia="Arial" w:hAnsi="Arial" w:cs="Arial"/>
          <w:b/>
          <w:bCs/>
          <w:color w:val="000000"/>
        </w:rPr>
        <w:t>Owner:</w:t>
      </w:r>
      <w:r w:rsidRPr="00971B2F">
        <w:rPr>
          <w:rFonts w:ascii="Arial" w:eastAsia="Arial" w:hAnsi="Arial" w:cs="Arial"/>
          <w:color w:val="000000"/>
        </w:rPr>
        <w:t xml:space="preserve"> The Owner has the ability to manage administrator accounts.</w:t>
      </w:r>
    </w:p>
    <w:p w:rsidR="00514C58" w:rsidRPr="00971B2F" w:rsidRDefault="00514C58" w:rsidP="00514C58">
      <w:pPr>
        <w:spacing w:after="0"/>
        <w:ind w:left="1530"/>
        <w:contextualSpacing/>
        <w:rPr>
          <w:rFonts w:ascii="Arial" w:eastAsia="Arial" w:hAnsi="Arial" w:cs="Arial"/>
          <w:b/>
          <w:bCs/>
          <w:color w:val="000000"/>
        </w:rPr>
      </w:pPr>
      <w:r w:rsidRPr="00971B2F">
        <w:rPr>
          <w:rFonts w:ascii="Arial" w:eastAsia="Arial" w:hAnsi="Arial" w:cs="Arial"/>
          <w:b/>
          <w:bCs/>
          <w:color w:val="000000"/>
        </w:rPr>
        <w:t>Potential User:</w:t>
      </w:r>
      <w:r w:rsidRPr="00971B2F">
        <w:rPr>
          <w:rFonts w:ascii="Arial" w:eastAsia="Arial" w:hAnsi="Arial" w:cs="Arial"/>
          <w:color w:val="000000"/>
        </w:rPr>
        <w:t xml:space="preserve"> A potential user only has access to administrator and owner contact information.</w:t>
      </w:r>
    </w:p>
    <w:p w:rsidR="00514C58"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3E710A" w:rsidRDefault="00514C58" w:rsidP="009A0F11">
      <w:pPr>
        <w:pStyle w:val="ListParagraph"/>
        <w:numPr>
          <w:ilvl w:val="3"/>
          <w:numId w:val="7"/>
        </w:numPr>
        <w:spacing w:after="0"/>
        <w:ind w:left="1980" w:hanging="900"/>
        <w:rPr>
          <w:rFonts w:ascii="Arial" w:eastAsia="Arial" w:hAnsi="Arial" w:cs="Arial"/>
          <w:color w:val="000000"/>
          <w:sz w:val="24"/>
        </w:rPr>
      </w:pPr>
      <w:r w:rsidRPr="003E710A">
        <w:rPr>
          <w:rFonts w:ascii="Arial" w:eastAsia="Arial" w:hAnsi="Arial" w:cs="Arial"/>
          <w:b/>
          <w:bCs/>
          <w:color w:val="000000"/>
          <w:sz w:val="24"/>
        </w:rPr>
        <w:t>Functions Provided by the Project</w:t>
      </w:r>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 xml:space="preserve"> </w:t>
      </w:r>
    </w:p>
    <w:p w:rsidR="00514C58"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following section identifies the hardware and software functionality requirements for the project. Each hardware and software requirement listed is prioritized as Essential, Useful, or Desirable as defined below:</w:t>
      </w:r>
    </w:p>
    <w:p w:rsidR="00514C58" w:rsidRPr="00971B2F" w:rsidRDefault="00514C58" w:rsidP="00514C58">
      <w:pPr>
        <w:spacing w:after="0"/>
        <w:ind w:left="1440"/>
        <w:contextualSpacing/>
        <w:rPr>
          <w:rFonts w:ascii="Arial" w:eastAsia="Arial" w:hAnsi="Arial" w:cs="Arial"/>
          <w:color w:val="000000"/>
        </w:rPr>
      </w:pPr>
    </w:p>
    <w:p w:rsidR="00514C58" w:rsidRDefault="00514C58" w:rsidP="009A0F11">
      <w:pPr>
        <w:pStyle w:val="ListParagraph"/>
        <w:numPr>
          <w:ilvl w:val="0"/>
          <w:numId w:val="10"/>
        </w:numPr>
        <w:spacing w:after="0"/>
        <w:ind w:left="1710" w:hanging="270"/>
        <w:rPr>
          <w:rFonts w:ascii="Arial" w:eastAsia="Arial" w:hAnsi="Arial" w:cs="Arial"/>
          <w:color w:val="000000"/>
        </w:rPr>
      </w:pPr>
      <w:r w:rsidRPr="00551230">
        <w:rPr>
          <w:rFonts w:ascii="Arial" w:eastAsia="Arial" w:hAnsi="Arial" w:cs="Arial"/>
          <w:b/>
          <w:color w:val="000000"/>
        </w:rPr>
        <w:t>Essential:</w:t>
      </w:r>
      <w:r w:rsidRPr="00551230">
        <w:rPr>
          <w:rFonts w:ascii="Arial" w:eastAsia="Arial" w:hAnsi="Arial" w:cs="Arial"/>
          <w:color w:val="000000"/>
        </w:rPr>
        <w:t xml:space="preserve"> Requirements that must be met by the system to provide a successful project.</w:t>
      </w:r>
    </w:p>
    <w:p w:rsidR="00514C58" w:rsidRPr="00551230" w:rsidRDefault="00514C58" w:rsidP="00514C58">
      <w:pPr>
        <w:pStyle w:val="ListParagraph"/>
        <w:spacing w:after="0"/>
        <w:ind w:left="1710"/>
        <w:rPr>
          <w:rFonts w:ascii="Arial" w:eastAsia="Arial" w:hAnsi="Arial" w:cs="Arial"/>
          <w:color w:val="000000"/>
        </w:rPr>
      </w:pPr>
    </w:p>
    <w:p w:rsidR="00514C58" w:rsidRDefault="00514C58" w:rsidP="009A0F11">
      <w:pPr>
        <w:pStyle w:val="ListParagraph"/>
        <w:numPr>
          <w:ilvl w:val="0"/>
          <w:numId w:val="10"/>
        </w:numPr>
        <w:spacing w:after="0"/>
        <w:ind w:left="1710" w:hanging="270"/>
        <w:rPr>
          <w:rFonts w:ascii="Arial" w:eastAsia="Arial" w:hAnsi="Arial" w:cs="Arial"/>
          <w:color w:val="000000"/>
        </w:rPr>
      </w:pPr>
      <w:r w:rsidRPr="00551230">
        <w:rPr>
          <w:rFonts w:ascii="Arial" w:eastAsia="Arial" w:hAnsi="Arial" w:cs="Arial"/>
          <w:b/>
          <w:color w:val="000000"/>
        </w:rPr>
        <w:t>Useful:</w:t>
      </w:r>
      <w:r w:rsidRPr="00551230">
        <w:rPr>
          <w:rFonts w:ascii="Arial" w:eastAsia="Arial" w:hAnsi="Arial" w:cs="Arial"/>
          <w:color w:val="000000"/>
        </w:rPr>
        <w:t xml:space="preserve"> </w:t>
      </w:r>
      <w:r w:rsidRPr="00551230">
        <w:rPr>
          <w:rFonts w:ascii="Arial" w:eastAsia="Arial" w:hAnsi="Arial" w:cs="Arial"/>
          <w:color w:val="000000"/>
        </w:rPr>
        <w:tab/>
        <w:t>Requirements that would make the system more effective.</w:t>
      </w:r>
    </w:p>
    <w:p w:rsidR="00514C58" w:rsidRPr="00551230" w:rsidRDefault="00514C58" w:rsidP="00514C58">
      <w:pPr>
        <w:pStyle w:val="ListParagraph"/>
        <w:spacing w:after="0"/>
        <w:ind w:left="1710"/>
        <w:rPr>
          <w:rFonts w:ascii="Arial" w:eastAsia="Arial" w:hAnsi="Arial" w:cs="Arial"/>
          <w:color w:val="000000"/>
        </w:rPr>
      </w:pPr>
    </w:p>
    <w:p w:rsidR="00514C58" w:rsidRPr="00551230" w:rsidRDefault="00514C58" w:rsidP="009A0F11">
      <w:pPr>
        <w:pStyle w:val="ListParagraph"/>
        <w:numPr>
          <w:ilvl w:val="0"/>
          <w:numId w:val="10"/>
        </w:numPr>
        <w:spacing w:after="0"/>
        <w:ind w:left="1710" w:hanging="270"/>
        <w:rPr>
          <w:rFonts w:ascii="Arial" w:eastAsia="Arial" w:hAnsi="Arial" w:cs="Arial"/>
          <w:color w:val="000000"/>
        </w:rPr>
      </w:pPr>
      <w:r w:rsidRPr="00551230">
        <w:rPr>
          <w:rFonts w:ascii="Arial" w:eastAsia="Arial" w:hAnsi="Arial" w:cs="Arial"/>
          <w:b/>
          <w:color w:val="000000"/>
        </w:rPr>
        <w:t>Desirable:</w:t>
      </w:r>
      <w:r w:rsidRPr="00551230">
        <w:rPr>
          <w:rFonts w:ascii="Arial" w:eastAsia="Arial" w:hAnsi="Arial" w:cs="Arial"/>
          <w:color w:val="000000"/>
        </w:rPr>
        <w:tab/>
        <w:t>Requirements that would make the system more attractive to the users.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 xml:space="preserve"> </w:t>
      </w:r>
    </w:p>
    <w:p w:rsidR="00514C58"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For each requirement a unique identifier will be used. Requirements will be denoted with the letters “SW”, for software. The following part of identifier will identify a priority classification: “E” for essential, “U” for useful, and “D” for desirable, followed by a numerical value representing the order of priority within the category.</w:t>
      </w:r>
    </w:p>
    <w:p w:rsidR="00514C58" w:rsidRDefault="00514C58" w:rsidP="00514C58">
      <w:pPr>
        <w:spacing w:after="0"/>
        <w:ind w:left="1440"/>
        <w:contextualSpacing/>
        <w:rPr>
          <w:rFonts w:ascii="Arial" w:eastAsia="Arial" w:hAnsi="Arial" w:cs="Arial"/>
          <w:color w:val="000000"/>
        </w:rPr>
      </w:pPr>
    </w:p>
    <w:p w:rsidR="00514C58" w:rsidRPr="00551230" w:rsidRDefault="00514C58" w:rsidP="009A0F11">
      <w:pPr>
        <w:pStyle w:val="ListParagraph"/>
        <w:numPr>
          <w:ilvl w:val="0"/>
          <w:numId w:val="11"/>
        </w:numPr>
        <w:spacing w:after="0"/>
        <w:ind w:left="1800"/>
        <w:rPr>
          <w:rFonts w:ascii="Arial" w:eastAsia="Arial" w:hAnsi="Arial" w:cs="Arial"/>
          <w:color w:val="000000"/>
        </w:rPr>
      </w:pPr>
      <w:r w:rsidRPr="00551230">
        <w:rPr>
          <w:rFonts w:ascii="Arial" w:eastAsia="Arial" w:hAnsi="Arial" w:cs="Arial"/>
          <w:b/>
          <w:bCs/>
          <w:color w:val="000000"/>
        </w:rPr>
        <w:t>Hardware Functional Requirements</w:t>
      </w:r>
    </w:p>
    <w:p w:rsidR="00514C58" w:rsidRDefault="00514C58" w:rsidP="00514C58">
      <w:pPr>
        <w:pStyle w:val="ListParagraph"/>
        <w:spacing w:after="0"/>
        <w:ind w:left="1800"/>
        <w:rPr>
          <w:rFonts w:ascii="Arial" w:eastAsia="Arial" w:hAnsi="Arial" w:cs="Arial"/>
          <w:color w:val="000000"/>
        </w:rPr>
      </w:pPr>
      <w:r w:rsidRPr="00551230">
        <w:rPr>
          <w:rFonts w:ascii="Arial" w:eastAsia="Arial" w:hAnsi="Arial" w:cs="Arial"/>
          <w:color w:val="000000"/>
        </w:rPr>
        <w:t>There are no hardware development activities for this project.</w:t>
      </w:r>
    </w:p>
    <w:p w:rsidR="00514C58" w:rsidRPr="00551230" w:rsidRDefault="00514C58" w:rsidP="00514C58">
      <w:pPr>
        <w:pStyle w:val="ListParagraph"/>
        <w:spacing w:after="0"/>
        <w:ind w:left="1800"/>
        <w:rPr>
          <w:rFonts w:ascii="Arial" w:eastAsia="Arial" w:hAnsi="Arial" w:cs="Arial"/>
          <w:color w:val="000000"/>
        </w:rPr>
      </w:pPr>
    </w:p>
    <w:p w:rsidR="00514C58" w:rsidRPr="00551230" w:rsidRDefault="00514C58" w:rsidP="009A0F11">
      <w:pPr>
        <w:pStyle w:val="ListParagraph"/>
        <w:numPr>
          <w:ilvl w:val="0"/>
          <w:numId w:val="11"/>
        </w:numPr>
        <w:spacing w:after="0"/>
        <w:ind w:left="1800"/>
        <w:rPr>
          <w:rFonts w:ascii="Arial" w:eastAsia="Arial" w:hAnsi="Arial" w:cs="Arial"/>
          <w:color w:val="000000"/>
        </w:rPr>
      </w:pPr>
      <w:r w:rsidRPr="00551230">
        <w:rPr>
          <w:rFonts w:ascii="Arial" w:eastAsia="Arial" w:hAnsi="Arial" w:cs="Arial"/>
          <w:b/>
          <w:bCs/>
          <w:color w:val="000000"/>
        </w:rPr>
        <w:t>Software Functional Requirements</w:t>
      </w:r>
    </w:p>
    <w:p w:rsidR="00514C58" w:rsidRPr="00551230" w:rsidRDefault="00514C58" w:rsidP="00514C58">
      <w:pPr>
        <w:pStyle w:val="ListParagraph"/>
        <w:spacing w:after="0"/>
        <w:ind w:left="1800"/>
        <w:rPr>
          <w:rFonts w:ascii="Arial" w:eastAsia="Arial" w:hAnsi="Arial" w:cs="Arial"/>
          <w:color w:val="000000"/>
        </w:rPr>
      </w:pPr>
      <w:r w:rsidRPr="00551230">
        <w:rPr>
          <w:rFonts w:ascii="Arial" w:eastAsia="Arial" w:hAnsi="Arial" w:cs="Arial"/>
          <w:color w:val="000000"/>
        </w:rPr>
        <w:t>The following functional requirements will be addressed by the project.</w:t>
      </w:r>
    </w:p>
    <w:p w:rsidR="00514C58" w:rsidRPr="00971B2F" w:rsidRDefault="00514C58" w:rsidP="00514C58">
      <w:pPr>
        <w:spacing w:after="0"/>
        <w:ind w:left="820"/>
        <w:contextualSpacing/>
        <w:rPr>
          <w:rFonts w:ascii="Arial" w:eastAsia="Arial" w:hAnsi="Arial" w:cs="Arial"/>
          <w:color w:val="000000"/>
        </w:rPr>
      </w:pPr>
      <w:r w:rsidRPr="00971B2F">
        <w:rPr>
          <w:rFonts w:ascii="Arial" w:eastAsia="Arial" w:hAnsi="Arial" w:cs="Arial"/>
          <w:color w:val="000000"/>
        </w:rPr>
        <w:t xml:space="preserve"> </w:t>
      </w:r>
    </w:p>
    <w:p w:rsidR="00514C58" w:rsidRPr="00551230" w:rsidRDefault="00514C58" w:rsidP="00514C58">
      <w:pPr>
        <w:rPr>
          <w:rFonts w:ascii="Arial" w:eastAsia="Arial" w:hAnsi="Arial" w:cs="Arial"/>
          <w:b/>
          <w:bCs/>
          <w:color w:val="000000"/>
        </w:rPr>
      </w:pPr>
      <w:r w:rsidRPr="00971B2F">
        <w:rPr>
          <w:rFonts w:ascii="Arial" w:eastAsia="Arial" w:hAnsi="Arial" w:cs="Arial"/>
          <w:b/>
          <w:bCs/>
          <w:color w:val="000000"/>
        </w:rPr>
        <w:t>Essential Requirements</w:t>
      </w:r>
    </w:p>
    <w:tbl>
      <w:tblPr>
        <w:tblW w:w="0" w:type="auto"/>
        <w:tblLook w:val="04A0"/>
      </w:tblPr>
      <w:tblGrid>
        <w:gridCol w:w="1090"/>
        <w:gridCol w:w="8270"/>
      </w:tblGrid>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SWE1</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The system shall be an internet based client-server application.</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SWE2</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 xml:space="preserve">The system shall allow the user to access the data stored in the system only after </w:t>
            </w:r>
            <w:r w:rsidRPr="00971B2F">
              <w:rPr>
                <w:rFonts w:ascii="Arial" w:eastAsia="Arial" w:hAnsi="Arial" w:cs="Arial"/>
                <w:color w:val="000000"/>
              </w:rPr>
              <w:lastRenderedPageBreak/>
              <w:t xml:space="preserve">having validated their login information. </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lastRenderedPageBreak/>
              <w:t>SWE3</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have 3 types of users - Owner, Administrator, and User. Each type of user has appropriate system access privileges.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SWE4</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associate each User with one or more zones.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SWE5</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 User to input Data Entries into any Zone that User is associated with.</w:t>
            </w:r>
          </w:p>
        </w:tc>
      </w:tr>
      <w:tr w:rsidR="00514C58" w:rsidRPr="00971B2F" w:rsidTr="00514C58">
        <w:trPr>
          <w:trHeight w:val="300"/>
        </w:trPr>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SWE6</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The system shall allow users to create Generated Reports based on the Event Entries. These Reports shall contain data aggregated by a combination of factors selected by the User including at least:</w:t>
            </w:r>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Date Range</w:t>
            </w:r>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Zone</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SWE7</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The system shall allow a User to view Event Entries and Generated Reports from any Zone.</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SWE8</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provide a graphical representation of each Generated Report through maps and graphs.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SWE8</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 xml:space="preserve">The system shall include a disclaimer on every Generated Report specifying that the data is anecdotal and not the result of a scientific study. </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SWE9</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compare Generated Reports across Date Ranges.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SWE10</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Administrators all the privileges granted to Users.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SWE11</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Administrators to associate or disassociate Users with Zones.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SWE12</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Administrators to create new User accounts or delete current Users.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SWE13</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Administrators to edit Event Entries in order to correct mistakes.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SWE14</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the Owner all privileges granted to Administrators.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SWE15</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the Owner to create or delete Administrators.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SWE16</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view the Contact Information of every User and send email to any particular User or to all Users.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SWE17</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 User to edit their own Contact Information and/or Password.</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SWE18</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provide a Periodic Report via email to Users on an opt-in basis.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SWE19</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provide a page showing Users updates since their last login.</w:t>
            </w:r>
          </w:p>
        </w:tc>
      </w:tr>
    </w:tbl>
    <w:p w:rsidR="00514C58" w:rsidRPr="00971B2F" w:rsidRDefault="00514C58" w:rsidP="00514C58">
      <w:pPr>
        <w:spacing w:after="0"/>
        <w:ind w:left="620"/>
        <w:contextualSpacing/>
        <w:rPr>
          <w:rFonts w:ascii="Times New Roman" w:eastAsia="Times New Roman" w:hAnsi="Times New Roman" w:cs="Times New Roman"/>
        </w:rPr>
      </w:pPr>
    </w:p>
    <w:p w:rsidR="00514C58" w:rsidRPr="00971B2F" w:rsidRDefault="00514C58" w:rsidP="00514C58">
      <w:pPr>
        <w:spacing w:after="0"/>
        <w:ind w:left="620"/>
        <w:contextualSpacing/>
        <w:rPr>
          <w:rFonts w:ascii="Arial" w:eastAsia="Arial" w:hAnsi="Arial" w:cs="Arial"/>
          <w:b/>
          <w:bCs/>
          <w:color w:val="000000"/>
        </w:rPr>
      </w:pPr>
      <w:r w:rsidRPr="00971B2F">
        <w:rPr>
          <w:rFonts w:ascii="Arial" w:eastAsia="Arial" w:hAnsi="Arial" w:cs="Arial"/>
          <w:b/>
          <w:bCs/>
          <w:color w:val="000000"/>
        </w:rPr>
        <w:t xml:space="preserve"> </w:t>
      </w:r>
    </w:p>
    <w:p w:rsidR="00514C58" w:rsidRDefault="00514C58" w:rsidP="00514C58">
      <w:pPr>
        <w:spacing w:after="0"/>
        <w:ind w:left="1080"/>
        <w:contextualSpacing/>
        <w:rPr>
          <w:rFonts w:ascii="Arial" w:eastAsia="Arial" w:hAnsi="Arial" w:cs="Arial"/>
          <w:b/>
          <w:bCs/>
          <w:color w:val="000000"/>
        </w:rPr>
      </w:pPr>
    </w:p>
    <w:p w:rsidR="00514C58" w:rsidRDefault="00514C58" w:rsidP="00514C58">
      <w:pPr>
        <w:spacing w:after="0"/>
        <w:ind w:left="1080"/>
        <w:contextualSpacing/>
        <w:rPr>
          <w:rFonts w:ascii="Arial" w:eastAsia="Arial" w:hAnsi="Arial" w:cs="Arial"/>
          <w:b/>
          <w:bCs/>
          <w:color w:val="000000"/>
        </w:rPr>
      </w:pPr>
    </w:p>
    <w:p w:rsidR="00514C58" w:rsidRPr="00551230" w:rsidRDefault="00514C58" w:rsidP="00514C58">
      <w:pPr>
        <w:spacing w:after="0"/>
        <w:ind w:left="1080"/>
        <w:contextualSpacing/>
        <w:rPr>
          <w:rFonts w:ascii="Arial" w:eastAsia="Arial" w:hAnsi="Arial" w:cs="Arial"/>
          <w:b/>
          <w:bCs/>
          <w:color w:val="000000"/>
        </w:rPr>
      </w:pPr>
      <w:r w:rsidRPr="00971B2F">
        <w:rPr>
          <w:rFonts w:ascii="Arial" w:eastAsia="Arial" w:hAnsi="Arial" w:cs="Arial"/>
          <w:b/>
          <w:bCs/>
          <w:color w:val="000000"/>
        </w:rPr>
        <w:t>Useful Requirements</w:t>
      </w:r>
    </w:p>
    <w:tbl>
      <w:tblPr>
        <w:tblW w:w="0" w:type="auto"/>
        <w:tblLook w:val="04A0"/>
      </w:tblPr>
      <w:tblGrid>
        <w:gridCol w:w="1090"/>
        <w:gridCol w:w="8270"/>
      </w:tblGrid>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SWU1</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provide a message board.</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SWU2</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save Generated Reports locally.</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SWU3</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view print-friendly versions of Generated Reports.</w:t>
            </w:r>
          </w:p>
        </w:tc>
      </w:tr>
    </w:tbl>
    <w:p w:rsidR="00514C58" w:rsidRDefault="00360FCA" w:rsidP="00360FCA">
      <w:pPr>
        <w:spacing w:after="0"/>
        <w:ind w:left="1340"/>
        <w:contextualSpacing/>
        <w:jc w:val="center"/>
        <w:rPr>
          <w:rFonts w:ascii="Arial" w:eastAsia="Arial" w:hAnsi="Arial" w:cs="Arial"/>
          <w:color w:val="000000"/>
        </w:rPr>
      </w:pPr>
      <w:r>
        <w:rPr>
          <w:rFonts w:ascii="Arial" w:eastAsia="Arial" w:hAnsi="Arial" w:cs="Arial"/>
          <w:color w:val="000000"/>
        </w:rPr>
        <w:t>Table 1 Useful Requirements</w:t>
      </w:r>
    </w:p>
    <w:p w:rsidR="00360FCA" w:rsidRPr="00971B2F" w:rsidRDefault="00360FCA" w:rsidP="00360FCA">
      <w:pPr>
        <w:spacing w:after="0"/>
        <w:ind w:left="1340"/>
        <w:contextualSpacing/>
        <w:jc w:val="center"/>
        <w:rPr>
          <w:rFonts w:ascii="Arial" w:eastAsia="Arial" w:hAnsi="Arial" w:cs="Arial"/>
          <w:color w:val="000000"/>
        </w:rPr>
      </w:pPr>
    </w:p>
    <w:p w:rsidR="00514C58" w:rsidRPr="00551230" w:rsidRDefault="00360FCA" w:rsidP="00514C58">
      <w:pPr>
        <w:spacing w:after="0"/>
        <w:ind w:left="1080"/>
        <w:contextualSpacing/>
        <w:rPr>
          <w:rFonts w:ascii="Arial" w:eastAsia="Arial" w:hAnsi="Arial" w:cs="Arial"/>
          <w:b/>
          <w:bCs/>
          <w:color w:val="000000"/>
        </w:rPr>
      </w:pPr>
      <w:r w:rsidRPr="00971B2F">
        <w:rPr>
          <w:rFonts w:ascii="Arial" w:eastAsia="Arial" w:hAnsi="Arial" w:cs="Arial"/>
          <w:b/>
          <w:bCs/>
          <w:color w:val="000000"/>
        </w:rPr>
        <w:t>Desirable</w:t>
      </w:r>
      <w:r w:rsidR="00514C58" w:rsidRPr="00971B2F">
        <w:rPr>
          <w:rFonts w:ascii="Arial" w:eastAsia="Arial" w:hAnsi="Arial" w:cs="Arial"/>
          <w:b/>
          <w:bCs/>
          <w:color w:val="000000"/>
        </w:rPr>
        <w:t xml:space="preserve"> Requirements</w:t>
      </w:r>
    </w:p>
    <w:tbl>
      <w:tblPr>
        <w:tblW w:w="0" w:type="auto"/>
        <w:tblLook w:val="04A0"/>
      </w:tblPr>
      <w:tblGrid>
        <w:gridCol w:w="1090"/>
        <w:gridCol w:w="8270"/>
      </w:tblGrid>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SWD1</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link the map representations of reports to an existing map API.</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SWD2</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save Generated Report Parameters for re-use.</w:t>
            </w:r>
          </w:p>
        </w:tc>
      </w:tr>
    </w:tbl>
    <w:p w:rsidR="00514C58" w:rsidRDefault="00360FCA" w:rsidP="00360FCA">
      <w:pPr>
        <w:spacing w:after="0"/>
        <w:ind w:left="1340"/>
        <w:contextualSpacing/>
        <w:jc w:val="center"/>
        <w:rPr>
          <w:rFonts w:eastAsia="Times New Roman" w:cstheme="minorHAnsi"/>
        </w:rPr>
      </w:pPr>
      <w:r w:rsidRPr="00360FCA">
        <w:rPr>
          <w:rFonts w:eastAsia="Times New Roman" w:cstheme="minorHAnsi"/>
        </w:rPr>
        <w:t>Table 2 Desirable Requirements</w:t>
      </w:r>
    </w:p>
    <w:p w:rsidR="00360FCA" w:rsidRPr="009E1228" w:rsidRDefault="00360FCA" w:rsidP="00360FCA">
      <w:pPr>
        <w:spacing w:after="0"/>
        <w:ind w:left="1340"/>
        <w:contextualSpacing/>
        <w:jc w:val="center"/>
        <w:rPr>
          <w:rFonts w:eastAsia="Times New Roman" w:cstheme="minorHAnsi"/>
          <w:sz w:val="24"/>
          <w:szCs w:val="24"/>
        </w:rPr>
      </w:pPr>
    </w:p>
    <w:p w:rsidR="00514C58" w:rsidRPr="009E1228" w:rsidRDefault="005279F5" w:rsidP="009A0F11">
      <w:pPr>
        <w:pStyle w:val="ListParagraph"/>
        <w:numPr>
          <w:ilvl w:val="2"/>
          <w:numId w:val="7"/>
        </w:numPr>
        <w:spacing w:after="0"/>
        <w:ind w:left="1350" w:hanging="630"/>
        <w:rPr>
          <w:rFonts w:ascii="Arial" w:eastAsia="Arial" w:hAnsi="Arial" w:cs="Arial"/>
          <w:b/>
          <w:bCs/>
          <w:color w:val="000000"/>
          <w:sz w:val="24"/>
          <w:szCs w:val="24"/>
        </w:rPr>
      </w:pPr>
      <w:r w:rsidRPr="009E1228">
        <w:rPr>
          <w:rFonts w:ascii="Arial" w:eastAsia="Arial" w:hAnsi="Arial" w:cs="Arial"/>
          <w:b/>
          <w:bCs/>
          <w:color w:val="000000"/>
          <w:sz w:val="24"/>
          <w:szCs w:val="24"/>
        </w:rPr>
        <w:t>Non-Functional Requirements</w:t>
      </w:r>
    </w:p>
    <w:p w:rsidR="00514C58"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Non-functional requirements describe the features, characteristics, and attributes of the system as well as any constraints that may limit the boundaries of the proposed system and the eventual design of the product.</w:t>
      </w:r>
    </w:p>
    <w:p w:rsidR="00514C58" w:rsidRPr="00971B2F" w:rsidRDefault="00514C58" w:rsidP="00514C58">
      <w:pPr>
        <w:spacing w:after="0"/>
        <w:ind w:left="1080"/>
        <w:contextualSpacing/>
        <w:rPr>
          <w:rFonts w:ascii="Arial" w:eastAsia="Arial" w:hAnsi="Arial" w:cs="Arial"/>
          <w:color w:val="000000"/>
        </w:rPr>
      </w:pPr>
    </w:p>
    <w:p w:rsidR="00514C58" w:rsidRPr="003E710A" w:rsidRDefault="00514C58" w:rsidP="009A0F11">
      <w:pPr>
        <w:pStyle w:val="ListParagraph"/>
        <w:numPr>
          <w:ilvl w:val="3"/>
          <w:numId w:val="7"/>
        </w:numPr>
        <w:spacing w:after="0"/>
        <w:ind w:left="1980" w:hanging="900"/>
        <w:rPr>
          <w:rFonts w:ascii="Arial" w:eastAsia="Arial" w:hAnsi="Arial" w:cs="Arial"/>
          <w:b/>
          <w:bCs/>
          <w:color w:val="000000"/>
          <w:sz w:val="24"/>
        </w:rPr>
      </w:pPr>
      <w:r w:rsidRPr="003E710A">
        <w:rPr>
          <w:rFonts w:ascii="Arial" w:eastAsia="Arial" w:hAnsi="Arial" w:cs="Arial"/>
          <w:b/>
          <w:bCs/>
          <w:color w:val="000000"/>
          <w:sz w:val="24"/>
        </w:rPr>
        <w:t>Mandated Constraints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This section describes constraints on the requirements and the eventual design of the product.</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 xml:space="preserve"> </w:t>
      </w:r>
    </w:p>
    <w:p w:rsidR="00514C58" w:rsidRPr="00971B2F" w:rsidRDefault="00514C58" w:rsidP="00514C58">
      <w:pPr>
        <w:spacing w:after="0"/>
        <w:ind w:left="1440"/>
        <w:contextualSpacing/>
        <w:rPr>
          <w:rFonts w:ascii="Arial" w:eastAsia="Arial" w:hAnsi="Arial" w:cs="Arial"/>
          <w:b/>
          <w:bCs/>
          <w:color w:val="000000"/>
        </w:rPr>
      </w:pPr>
      <w:bookmarkStart w:id="36" w:name="h.96ta9zahwo4g"/>
      <w:bookmarkEnd w:id="36"/>
      <w:r w:rsidRPr="00971B2F">
        <w:rPr>
          <w:rFonts w:ascii="Arial" w:eastAsia="Arial" w:hAnsi="Arial" w:cs="Arial"/>
          <w:b/>
          <w:bCs/>
          <w:color w:val="000000"/>
        </w:rPr>
        <w:t>Deadline</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deadline for this project is April 23, 2011.</w:t>
      </w:r>
    </w:p>
    <w:p w:rsidR="00514C58" w:rsidRPr="00971B2F" w:rsidRDefault="00514C58" w:rsidP="00514C58">
      <w:pPr>
        <w:spacing w:after="0"/>
        <w:ind w:left="1440"/>
        <w:contextualSpacing/>
        <w:rPr>
          <w:rFonts w:ascii="Arial" w:eastAsia="Arial" w:hAnsi="Arial" w:cs="Arial"/>
          <w:color w:val="000000"/>
        </w:rPr>
      </w:pPr>
    </w:p>
    <w:p w:rsidR="00514C58" w:rsidRPr="00971B2F" w:rsidRDefault="00514C58" w:rsidP="00514C58">
      <w:pPr>
        <w:spacing w:after="0"/>
        <w:ind w:left="1440"/>
        <w:contextualSpacing/>
        <w:rPr>
          <w:rFonts w:ascii="Arial" w:eastAsia="Arial" w:hAnsi="Arial" w:cs="Arial"/>
          <w:b/>
          <w:bCs/>
          <w:color w:val="000000"/>
        </w:rPr>
      </w:pPr>
      <w:bookmarkStart w:id="37" w:name="h.ltud8uyjn9a5"/>
      <w:bookmarkEnd w:id="37"/>
      <w:r w:rsidRPr="00971B2F">
        <w:rPr>
          <w:rFonts w:ascii="Arial" w:eastAsia="Arial" w:hAnsi="Arial" w:cs="Arial"/>
          <w:b/>
          <w:bCs/>
          <w:color w:val="000000"/>
        </w:rPr>
        <w:t>Solution Constraints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system must be available on the Internet.</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web-interface must be accessible from any web browsing client.</w:t>
      </w:r>
    </w:p>
    <w:p w:rsidR="00514C58" w:rsidRDefault="00514C58" w:rsidP="00514C58">
      <w:pPr>
        <w:spacing w:after="0"/>
        <w:ind w:left="1440"/>
        <w:contextualSpacing/>
        <w:rPr>
          <w:rFonts w:ascii="Arial" w:eastAsia="Arial" w:hAnsi="Arial" w:cs="Arial"/>
          <w:iCs/>
          <w:color w:val="000000"/>
        </w:rPr>
      </w:pPr>
      <w:r w:rsidRPr="00971B2F">
        <w:rPr>
          <w:rFonts w:ascii="Arial" w:eastAsia="Arial" w:hAnsi="Arial" w:cs="Arial"/>
          <w:color w:val="000000"/>
        </w:rPr>
        <w:t>Users must be able to access the web interface through a log in system.</w:t>
      </w:r>
    </w:p>
    <w:p w:rsidR="00514C58" w:rsidRPr="00BD5621" w:rsidRDefault="00514C58" w:rsidP="00514C58">
      <w:pPr>
        <w:spacing w:after="0"/>
        <w:ind w:left="1080"/>
        <w:contextualSpacing/>
        <w:rPr>
          <w:rFonts w:ascii="Arial" w:eastAsia="Arial" w:hAnsi="Arial" w:cs="Arial"/>
          <w:color w:val="000000"/>
        </w:rPr>
      </w:pPr>
    </w:p>
    <w:p w:rsidR="00514C58" w:rsidRPr="00BD5621" w:rsidRDefault="00514C58" w:rsidP="009A0F11">
      <w:pPr>
        <w:pStyle w:val="ListParagraph"/>
        <w:numPr>
          <w:ilvl w:val="3"/>
          <w:numId w:val="7"/>
        </w:numPr>
        <w:spacing w:after="0"/>
        <w:ind w:left="1980" w:hanging="900"/>
        <w:rPr>
          <w:rFonts w:ascii="Arial" w:eastAsia="Arial" w:hAnsi="Arial" w:cs="Arial"/>
          <w:b/>
          <w:bCs/>
          <w:color w:val="000000"/>
        </w:rPr>
      </w:pPr>
      <w:r w:rsidRPr="00BD5621">
        <w:rPr>
          <w:rFonts w:ascii="Arial" w:eastAsia="Arial" w:hAnsi="Arial" w:cs="Arial"/>
          <w:b/>
          <w:bCs/>
          <w:color w:val="000000"/>
        </w:rPr>
        <w:t>Look and Feel Requirements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This section outlines constraints imposed on how the system should be designed for user interaction.</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ab/>
      </w:r>
    </w:p>
    <w:p w:rsidR="00514C58" w:rsidRPr="00971B2F" w:rsidRDefault="00514C58" w:rsidP="00514C58">
      <w:pPr>
        <w:spacing w:after="0"/>
        <w:ind w:left="1080"/>
        <w:contextualSpacing/>
        <w:rPr>
          <w:rFonts w:ascii="Arial" w:eastAsia="Arial" w:hAnsi="Arial" w:cs="Arial"/>
          <w:b/>
          <w:bCs/>
          <w:color w:val="000000"/>
        </w:rPr>
      </w:pPr>
      <w:bookmarkStart w:id="38" w:name="h.7qx2jkukzzyy"/>
      <w:bookmarkEnd w:id="38"/>
    </w:p>
    <w:p w:rsidR="00514C58" w:rsidRPr="00971B2F" w:rsidRDefault="00514C58" w:rsidP="00514C58">
      <w:pPr>
        <w:spacing w:after="0"/>
        <w:ind w:left="1080"/>
        <w:contextualSpacing/>
        <w:rPr>
          <w:rFonts w:ascii="Arial" w:eastAsia="Arial" w:hAnsi="Arial" w:cs="Arial"/>
          <w:b/>
          <w:bCs/>
          <w:color w:val="000000"/>
        </w:rPr>
      </w:pPr>
      <w:r w:rsidRPr="00971B2F">
        <w:rPr>
          <w:rFonts w:ascii="Arial" w:eastAsia="Arial" w:hAnsi="Arial" w:cs="Arial"/>
          <w:b/>
          <w:bCs/>
          <w:color w:val="000000"/>
        </w:rPr>
        <w:t>The Interface</w:t>
      </w:r>
      <w:r w:rsidRPr="00971B2F">
        <w:rPr>
          <w:rFonts w:ascii="Arial" w:eastAsia="Arial" w:hAnsi="Arial" w:cs="Arial"/>
          <w:color w:val="000000"/>
        </w:rPr>
        <w:t xml:space="preserve"> </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The system must have a simple web-interface.</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3E710A" w:rsidRDefault="00514C58" w:rsidP="009A0F11">
      <w:pPr>
        <w:pStyle w:val="ListParagraph"/>
        <w:numPr>
          <w:ilvl w:val="3"/>
          <w:numId w:val="7"/>
        </w:numPr>
        <w:spacing w:after="0"/>
        <w:ind w:left="1980" w:hanging="900"/>
        <w:rPr>
          <w:rFonts w:ascii="Arial" w:eastAsia="Arial" w:hAnsi="Arial" w:cs="Arial"/>
          <w:b/>
          <w:bCs/>
          <w:color w:val="000000"/>
          <w:sz w:val="24"/>
        </w:rPr>
      </w:pPr>
      <w:r w:rsidRPr="003E710A">
        <w:rPr>
          <w:rFonts w:ascii="Arial" w:eastAsia="Arial" w:hAnsi="Arial" w:cs="Arial"/>
          <w:b/>
          <w:bCs/>
          <w:color w:val="000000"/>
          <w:sz w:val="24"/>
        </w:rPr>
        <w:lastRenderedPageBreak/>
        <w:t>Usability Requirements</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ab/>
        <w:t>This section details the ability of the User to interact with the system.</w:t>
      </w:r>
    </w:p>
    <w:p w:rsidR="00514C58" w:rsidRDefault="00514C58" w:rsidP="00514C58">
      <w:pPr>
        <w:spacing w:after="0"/>
        <w:ind w:left="1080"/>
        <w:contextualSpacing/>
        <w:rPr>
          <w:rFonts w:ascii="Arial" w:eastAsia="Arial" w:hAnsi="Arial" w:cs="Arial"/>
          <w:b/>
          <w:bCs/>
          <w:color w:val="000000"/>
        </w:rPr>
      </w:pPr>
      <w:bookmarkStart w:id="39" w:name="h.n506pge70v8a"/>
      <w:bookmarkEnd w:id="39"/>
    </w:p>
    <w:p w:rsidR="00514C58" w:rsidRPr="00971B2F" w:rsidRDefault="00514C58" w:rsidP="00514C58">
      <w:pPr>
        <w:spacing w:after="0"/>
        <w:ind w:left="1440"/>
        <w:contextualSpacing/>
        <w:rPr>
          <w:rFonts w:ascii="Arial" w:eastAsia="Arial" w:hAnsi="Arial" w:cs="Arial"/>
          <w:b/>
          <w:bCs/>
          <w:color w:val="000000"/>
        </w:rPr>
      </w:pPr>
      <w:r w:rsidRPr="00971B2F">
        <w:rPr>
          <w:rFonts w:ascii="Arial" w:eastAsia="Arial" w:hAnsi="Arial" w:cs="Arial"/>
          <w:b/>
          <w:bCs/>
          <w:color w:val="000000"/>
        </w:rPr>
        <w:t>Ease of use</w:t>
      </w:r>
      <w:r w:rsidRPr="00971B2F">
        <w:rPr>
          <w:rFonts w:ascii="Arial" w:eastAsia="Arial" w:hAnsi="Arial" w:cs="Arial"/>
          <w:color w:val="000000"/>
        </w:rPr>
        <w:t xml:space="preserve"> </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web-interface must be simple and intuitive for users that are not technologically inclined.</w:t>
      </w:r>
    </w:p>
    <w:p w:rsidR="00514C58" w:rsidRPr="00971B2F" w:rsidRDefault="00514C58" w:rsidP="00514C58">
      <w:pPr>
        <w:spacing w:after="0"/>
        <w:ind w:left="1080"/>
        <w:contextualSpacing/>
        <w:rPr>
          <w:rFonts w:ascii="Arial" w:eastAsia="Arial" w:hAnsi="Arial" w:cs="Arial"/>
          <w:color w:val="000000"/>
        </w:rPr>
      </w:pPr>
    </w:p>
    <w:p w:rsidR="00514C58" w:rsidRPr="003E710A" w:rsidRDefault="00514C58" w:rsidP="009A0F11">
      <w:pPr>
        <w:pStyle w:val="ListParagraph"/>
        <w:numPr>
          <w:ilvl w:val="3"/>
          <w:numId w:val="7"/>
        </w:numPr>
        <w:spacing w:after="0"/>
        <w:ind w:left="1980" w:hanging="900"/>
        <w:rPr>
          <w:rFonts w:ascii="Arial" w:eastAsia="Arial" w:hAnsi="Arial" w:cs="Arial"/>
          <w:b/>
          <w:bCs/>
          <w:color w:val="000000"/>
          <w:sz w:val="24"/>
        </w:rPr>
      </w:pPr>
      <w:r w:rsidRPr="003E710A">
        <w:rPr>
          <w:rFonts w:ascii="Arial" w:eastAsia="Arial" w:hAnsi="Arial" w:cs="Arial"/>
          <w:b/>
          <w:bCs/>
          <w:color w:val="000000"/>
          <w:sz w:val="24"/>
        </w:rPr>
        <w:t>Personalization Requirements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 xml:space="preserve">This section describes the way in which the product can be altered or configured to take into account the user’s personal preferences or choice of language. </w:t>
      </w:r>
    </w:p>
    <w:p w:rsidR="00514C58" w:rsidRPr="00971B2F" w:rsidRDefault="00514C58" w:rsidP="00514C58">
      <w:pPr>
        <w:spacing w:after="0"/>
        <w:ind w:left="1080"/>
        <w:contextualSpacing/>
        <w:rPr>
          <w:rFonts w:ascii="Arial" w:eastAsia="Arial" w:hAnsi="Arial" w:cs="Arial"/>
          <w:color w:val="000000"/>
        </w:rPr>
      </w:pPr>
    </w:p>
    <w:p w:rsidR="00514C58" w:rsidRPr="00971B2F" w:rsidRDefault="00514C58" w:rsidP="00514C58">
      <w:pPr>
        <w:spacing w:after="0"/>
        <w:ind w:left="1440"/>
        <w:contextualSpacing/>
        <w:rPr>
          <w:rFonts w:ascii="Arial" w:eastAsia="Arial" w:hAnsi="Arial" w:cs="Arial"/>
          <w:b/>
          <w:bCs/>
          <w:color w:val="000000"/>
        </w:rPr>
      </w:pPr>
      <w:bookmarkStart w:id="40" w:name="h.a1obxhu254n0"/>
      <w:bookmarkEnd w:id="40"/>
      <w:r w:rsidRPr="00971B2F">
        <w:rPr>
          <w:rFonts w:ascii="Arial" w:eastAsia="Arial" w:hAnsi="Arial" w:cs="Arial"/>
          <w:b/>
          <w:bCs/>
          <w:color w:val="000000"/>
        </w:rPr>
        <w:t>Language</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system will be primarily represented in English, but French may also be implemented, or made so that it can be implemented at a later date. If French is implemented then the user will be able to chose which language they would like displayed. Regardless of implementation the user will always be able to enter information in the language of their choice.</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3E710A" w:rsidRDefault="00514C58" w:rsidP="009A0F11">
      <w:pPr>
        <w:pStyle w:val="ListParagraph"/>
        <w:numPr>
          <w:ilvl w:val="3"/>
          <w:numId w:val="7"/>
        </w:numPr>
        <w:spacing w:after="0"/>
        <w:ind w:left="1980" w:hanging="900"/>
        <w:rPr>
          <w:rFonts w:ascii="Arial" w:eastAsia="Arial" w:hAnsi="Arial" w:cs="Arial"/>
          <w:b/>
          <w:bCs/>
          <w:color w:val="000000"/>
          <w:sz w:val="24"/>
        </w:rPr>
      </w:pPr>
      <w:r w:rsidRPr="003E710A">
        <w:rPr>
          <w:rFonts w:ascii="Arial" w:eastAsia="Arial" w:hAnsi="Arial" w:cs="Arial"/>
          <w:b/>
          <w:bCs/>
          <w:color w:val="000000"/>
          <w:sz w:val="24"/>
        </w:rPr>
        <w:t xml:space="preserve">Ease of Learning Requirements </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system will be used by users who are technologically inclined and must be presented in an intuitive way as to make users productive within a short period.</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3E710A" w:rsidRDefault="00514C58" w:rsidP="009A0F11">
      <w:pPr>
        <w:pStyle w:val="ListParagraph"/>
        <w:numPr>
          <w:ilvl w:val="3"/>
          <w:numId w:val="7"/>
        </w:numPr>
        <w:spacing w:after="0"/>
        <w:ind w:left="1980" w:hanging="900"/>
        <w:rPr>
          <w:rFonts w:ascii="Arial" w:eastAsia="Arial" w:hAnsi="Arial" w:cs="Arial"/>
          <w:b/>
          <w:bCs/>
          <w:color w:val="000000"/>
          <w:sz w:val="24"/>
        </w:rPr>
      </w:pPr>
      <w:r w:rsidRPr="003E710A">
        <w:rPr>
          <w:rFonts w:ascii="Arial" w:eastAsia="Arial" w:hAnsi="Arial" w:cs="Arial"/>
          <w:b/>
          <w:bCs/>
          <w:color w:val="000000"/>
          <w:sz w:val="24"/>
        </w:rPr>
        <w:t>Accessibility Requirements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system will follow the Web Content Accessibility Guidelines (WCAG).</w:t>
      </w:r>
    </w:p>
    <w:p w:rsidR="00514C58" w:rsidRPr="00971B2F" w:rsidRDefault="00514C58" w:rsidP="00514C58">
      <w:pPr>
        <w:spacing w:after="0"/>
        <w:ind w:left="1080"/>
        <w:contextualSpacing/>
        <w:rPr>
          <w:rFonts w:ascii="Arial" w:eastAsia="Arial" w:hAnsi="Arial" w:cs="Arial"/>
          <w:color w:val="000000"/>
        </w:rPr>
      </w:pPr>
    </w:p>
    <w:p w:rsidR="00514C58" w:rsidRPr="009E1228" w:rsidRDefault="005279F5" w:rsidP="009A0F11">
      <w:pPr>
        <w:pStyle w:val="ListParagraph"/>
        <w:numPr>
          <w:ilvl w:val="2"/>
          <w:numId w:val="7"/>
        </w:numPr>
        <w:spacing w:after="0"/>
        <w:ind w:left="1350" w:hanging="630"/>
        <w:rPr>
          <w:rFonts w:ascii="Arial" w:eastAsia="Arial" w:hAnsi="Arial" w:cs="Arial"/>
          <w:b/>
          <w:bCs/>
          <w:color w:val="000000"/>
          <w:sz w:val="24"/>
          <w:szCs w:val="24"/>
        </w:rPr>
      </w:pPr>
      <w:r w:rsidRPr="009E1228">
        <w:rPr>
          <w:rFonts w:ascii="Arial" w:eastAsia="Arial" w:hAnsi="Arial" w:cs="Arial"/>
          <w:b/>
          <w:bCs/>
          <w:color w:val="000000"/>
          <w:sz w:val="24"/>
          <w:szCs w:val="24"/>
        </w:rPr>
        <w:t>Deliverables</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At a minimum, the following constitute the deliverables of the project.</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3E710A" w:rsidRDefault="00514C58" w:rsidP="009A0F11">
      <w:pPr>
        <w:pStyle w:val="ListParagraph"/>
        <w:numPr>
          <w:ilvl w:val="3"/>
          <w:numId w:val="7"/>
        </w:numPr>
        <w:spacing w:after="0"/>
        <w:ind w:left="1980" w:hanging="900"/>
        <w:rPr>
          <w:rFonts w:ascii="Arial" w:eastAsia="Arial" w:hAnsi="Arial" w:cs="Arial"/>
          <w:b/>
          <w:bCs/>
          <w:color w:val="000000"/>
          <w:sz w:val="24"/>
        </w:rPr>
      </w:pPr>
      <w:r w:rsidRPr="003E710A">
        <w:rPr>
          <w:rFonts w:ascii="Arial" w:eastAsia="Arial" w:hAnsi="Arial" w:cs="Arial"/>
          <w:b/>
          <w:bCs/>
          <w:color w:val="000000"/>
          <w:sz w:val="24"/>
        </w:rPr>
        <w:t>Project Deliverables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following list constitutes the project deliverables:</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Analysis Document set</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Design Document set</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Documented Source Code</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Test Plan and Test Results</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Supporting Manuals - User manuals, Installation manuals</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Tested Client Software in executable format</w:t>
      </w:r>
    </w:p>
    <w:p w:rsidR="00514C58" w:rsidRPr="00971B2F" w:rsidRDefault="00514C58" w:rsidP="00514C58">
      <w:pPr>
        <w:spacing w:after="0"/>
        <w:ind w:left="1080"/>
        <w:contextualSpacing/>
        <w:rPr>
          <w:rFonts w:ascii="Arial" w:eastAsia="Arial" w:hAnsi="Arial" w:cs="Arial"/>
          <w:b/>
          <w:bCs/>
          <w:color w:val="000000"/>
        </w:rPr>
      </w:pPr>
      <w:r w:rsidRPr="00971B2F">
        <w:rPr>
          <w:rFonts w:ascii="Arial" w:eastAsia="Arial" w:hAnsi="Arial" w:cs="Arial"/>
          <w:color w:val="000000"/>
        </w:rPr>
        <w:t xml:space="preserve"> </w:t>
      </w:r>
    </w:p>
    <w:p w:rsidR="00514C58" w:rsidRPr="003E710A" w:rsidRDefault="00514C58" w:rsidP="009A0F11">
      <w:pPr>
        <w:pStyle w:val="ListParagraph"/>
        <w:numPr>
          <w:ilvl w:val="3"/>
          <w:numId w:val="7"/>
        </w:numPr>
        <w:spacing w:after="0"/>
        <w:ind w:left="1980" w:hanging="900"/>
        <w:rPr>
          <w:rFonts w:ascii="Arial" w:eastAsia="Arial" w:hAnsi="Arial" w:cs="Arial"/>
          <w:b/>
          <w:bCs/>
          <w:color w:val="000000"/>
          <w:sz w:val="24"/>
        </w:rPr>
      </w:pPr>
      <w:r w:rsidRPr="003E710A">
        <w:rPr>
          <w:rFonts w:ascii="Arial" w:eastAsia="Arial" w:hAnsi="Arial" w:cs="Arial"/>
          <w:b/>
          <w:bCs/>
          <w:color w:val="000000"/>
          <w:sz w:val="24"/>
        </w:rPr>
        <w:t>Course Deliverables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following list constitutes the course deliverables:</w:t>
      </w:r>
    </w:p>
    <w:p w:rsidR="00514C58" w:rsidRPr="00BD5621" w:rsidRDefault="00514C58" w:rsidP="009A0F11">
      <w:pPr>
        <w:pStyle w:val="ListParagraph"/>
        <w:numPr>
          <w:ilvl w:val="0"/>
          <w:numId w:val="12"/>
        </w:numPr>
        <w:spacing w:after="0"/>
        <w:rPr>
          <w:rFonts w:ascii="Arial" w:eastAsia="Arial" w:hAnsi="Arial" w:cs="Arial"/>
          <w:color w:val="000000"/>
        </w:rPr>
      </w:pPr>
      <w:r w:rsidRPr="00BD5621">
        <w:rPr>
          <w:rFonts w:ascii="Arial" w:eastAsia="Arial" w:hAnsi="Arial" w:cs="Arial"/>
          <w:color w:val="000000"/>
        </w:rPr>
        <w:t>Project Group and Individual Time Logs</w:t>
      </w:r>
    </w:p>
    <w:p w:rsidR="00514C58" w:rsidRPr="00BD5621" w:rsidRDefault="00514C58" w:rsidP="009A0F11">
      <w:pPr>
        <w:pStyle w:val="ListParagraph"/>
        <w:numPr>
          <w:ilvl w:val="0"/>
          <w:numId w:val="12"/>
        </w:numPr>
        <w:spacing w:after="0"/>
        <w:rPr>
          <w:rFonts w:ascii="Arial" w:eastAsia="Arial" w:hAnsi="Arial" w:cs="Arial"/>
          <w:color w:val="000000"/>
        </w:rPr>
      </w:pPr>
      <w:r w:rsidRPr="00BD5621">
        <w:rPr>
          <w:rFonts w:ascii="Arial" w:eastAsia="Arial" w:hAnsi="Arial" w:cs="Arial"/>
          <w:color w:val="000000"/>
        </w:rPr>
        <w:t>Project Presentation</w:t>
      </w:r>
    </w:p>
    <w:p w:rsidR="00514C58" w:rsidRPr="00971B2F" w:rsidRDefault="00514C58" w:rsidP="00514C58">
      <w:pPr>
        <w:spacing w:after="0" w:line="240" w:lineRule="auto"/>
        <w:ind w:left="1080"/>
        <w:outlineLvl w:val="0"/>
        <w:rPr>
          <w:rFonts w:ascii="Arial" w:eastAsia="Times New Roman" w:hAnsi="Arial" w:cs="Arial"/>
          <w:b/>
          <w:bCs/>
          <w:kern w:val="36"/>
        </w:rPr>
      </w:pPr>
    </w:p>
    <w:p w:rsidR="00514C58" w:rsidRDefault="00514C58">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1A6C0F" w:rsidRDefault="002C339C" w:rsidP="001A6C0F">
      <w:pPr>
        <w:pStyle w:val="ListParagraph"/>
        <w:numPr>
          <w:ilvl w:val="1"/>
          <w:numId w:val="7"/>
        </w:numPr>
        <w:spacing w:after="0" w:line="240" w:lineRule="auto"/>
        <w:outlineLvl w:val="0"/>
        <w:rPr>
          <w:rFonts w:ascii="Arial" w:eastAsia="Times New Roman" w:hAnsi="Arial" w:cs="Arial"/>
          <w:b/>
          <w:bCs/>
          <w:kern w:val="36"/>
          <w:sz w:val="24"/>
          <w:szCs w:val="24"/>
        </w:rPr>
      </w:pPr>
      <w:bookmarkStart w:id="41" w:name="_Toc283988088"/>
      <w:bookmarkStart w:id="42" w:name="_Toc283988948"/>
      <w:bookmarkStart w:id="43" w:name="_Toc283991110"/>
      <w:r w:rsidRPr="001A6C0F">
        <w:rPr>
          <w:rFonts w:ascii="Arial" w:eastAsia="Times New Roman" w:hAnsi="Arial" w:cs="Arial"/>
          <w:b/>
          <w:bCs/>
          <w:kern w:val="36"/>
          <w:sz w:val="24"/>
          <w:szCs w:val="24"/>
        </w:rPr>
        <w:lastRenderedPageBreak/>
        <w:t>Software Context</w:t>
      </w:r>
      <w:bookmarkEnd w:id="41"/>
      <w:bookmarkEnd w:id="42"/>
      <w:bookmarkEnd w:id="43"/>
    </w:p>
    <w:p w:rsidR="00050D0D" w:rsidRPr="001A6C0F" w:rsidRDefault="00050D0D" w:rsidP="00050D0D">
      <w:pPr>
        <w:pStyle w:val="ListParagraph"/>
        <w:spacing w:after="0" w:line="240" w:lineRule="auto"/>
        <w:ind w:left="390"/>
        <w:outlineLvl w:val="0"/>
        <w:rPr>
          <w:rFonts w:ascii="Arial" w:eastAsia="Times New Roman" w:hAnsi="Arial" w:cs="Arial"/>
          <w:bCs/>
          <w:kern w:val="36"/>
        </w:rPr>
      </w:pPr>
      <w:bookmarkStart w:id="44" w:name="_Toc283988089"/>
      <w:bookmarkStart w:id="45" w:name="_Toc283988949"/>
      <w:bookmarkStart w:id="46" w:name="_Toc283989821"/>
      <w:bookmarkStart w:id="47" w:name="_Toc283991111"/>
      <w:r w:rsidRPr="001A6C0F">
        <w:rPr>
          <w:rFonts w:ascii="Arial" w:eastAsia="Times New Roman" w:hAnsi="Arial" w:cs="Arial"/>
          <w:bCs/>
          <w:kern w:val="36"/>
        </w:rPr>
        <w:t>The purpose of the software is to aid the client to map drug trends in the capital region. The software will be used strictly for an informative resource to help the client raise awareness of drugs in the region.</w:t>
      </w:r>
      <w:bookmarkEnd w:id="44"/>
      <w:bookmarkEnd w:id="45"/>
      <w:bookmarkEnd w:id="46"/>
      <w:bookmarkEnd w:id="47"/>
      <w:r w:rsidRPr="001A6C0F">
        <w:rPr>
          <w:rFonts w:ascii="Arial" w:eastAsia="Times New Roman" w:hAnsi="Arial" w:cs="Arial"/>
          <w:bCs/>
          <w:kern w:val="36"/>
        </w:rPr>
        <w:t xml:space="preserve"> </w:t>
      </w:r>
    </w:p>
    <w:p w:rsidR="00050D0D" w:rsidRPr="00050D0D" w:rsidRDefault="00050D0D" w:rsidP="00050D0D">
      <w:pPr>
        <w:spacing w:after="0" w:line="240" w:lineRule="auto"/>
        <w:outlineLvl w:val="0"/>
        <w:rPr>
          <w:rFonts w:ascii="Arial" w:eastAsia="Times New Roman" w:hAnsi="Arial" w:cs="Arial"/>
          <w:b/>
          <w:bCs/>
          <w:kern w:val="36"/>
          <w:sz w:val="24"/>
          <w:szCs w:val="24"/>
        </w:rPr>
      </w:pPr>
    </w:p>
    <w:p w:rsidR="001A6C0F" w:rsidRDefault="001A6C0F" w:rsidP="00050D0D">
      <w:pPr>
        <w:pStyle w:val="ListParagraph"/>
        <w:numPr>
          <w:ilvl w:val="0"/>
          <w:numId w:val="7"/>
        </w:numPr>
        <w:spacing w:after="0" w:line="240" w:lineRule="auto"/>
        <w:outlineLvl w:val="0"/>
        <w:rPr>
          <w:rFonts w:ascii="Arial" w:eastAsia="Times New Roman" w:hAnsi="Arial" w:cs="Arial"/>
          <w:b/>
          <w:bCs/>
          <w:kern w:val="36"/>
          <w:sz w:val="24"/>
          <w:szCs w:val="24"/>
        </w:rPr>
      </w:pPr>
      <w:bookmarkStart w:id="48" w:name="_Toc283988090"/>
      <w:bookmarkStart w:id="49" w:name="_Toc283988950"/>
      <w:bookmarkStart w:id="50" w:name="_Toc283991112"/>
      <w:r>
        <w:rPr>
          <w:rFonts w:ascii="Arial" w:eastAsia="Times New Roman" w:hAnsi="Arial" w:cs="Arial"/>
          <w:b/>
          <w:bCs/>
          <w:kern w:val="36"/>
          <w:sz w:val="24"/>
          <w:szCs w:val="24"/>
        </w:rPr>
        <w:t>Data Design</w:t>
      </w:r>
      <w:bookmarkEnd w:id="48"/>
      <w:bookmarkEnd w:id="49"/>
      <w:bookmarkEnd w:id="50"/>
    </w:p>
    <w:p w:rsidR="00050D0D" w:rsidRPr="00050D0D" w:rsidRDefault="00050D0D" w:rsidP="00050D0D">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numPr>
          <w:ilvl w:val="1"/>
          <w:numId w:val="7"/>
        </w:numPr>
        <w:spacing w:after="0" w:line="240" w:lineRule="auto"/>
        <w:outlineLvl w:val="0"/>
        <w:rPr>
          <w:rFonts w:ascii="Arial" w:eastAsia="Times New Roman" w:hAnsi="Arial" w:cs="Arial"/>
          <w:b/>
          <w:bCs/>
          <w:kern w:val="36"/>
          <w:sz w:val="24"/>
          <w:szCs w:val="24"/>
        </w:rPr>
      </w:pPr>
      <w:bookmarkStart w:id="51" w:name="_Toc283988091"/>
      <w:bookmarkStart w:id="52" w:name="_Toc283988951"/>
      <w:bookmarkStart w:id="53" w:name="_Toc283991113"/>
      <w:r>
        <w:rPr>
          <w:rFonts w:ascii="Arial" w:eastAsia="Times New Roman" w:hAnsi="Arial" w:cs="Arial"/>
          <w:b/>
          <w:bCs/>
          <w:kern w:val="36"/>
          <w:sz w:val="24"/>
          <w:szCs w:val="24"/>
        </w:rPr>
        <w:t>Session Variables</w:t>
      </w:r>
      <w:bookmarkEnd w:id="51"/>
      <w:bookmarkEnd w:id="52"/>
      <w:bookmarkEnd w:id="53"/>
    </w:p>
    <w:p w:rsidR="001A6C0F" w:rsidRDefault="001A6C0F" w:rsidP="001A6C0F">
      <w:pPr>
        <w:pStyle w:val="ListParagraph"/>
        <w:spacing w:after="0" w:line="240" w:lineRule="auto"/>
        <w:ind w:left="390" w:firstLine="330"/>
        <w:outlineLvl w:val="0"/>
        <w:rPr>
          <w:rFonts w:ascii="Arial" w:eastAsia="Times New Roman" w:hAnsi="Arial" w:cs="Arial"/>
          <w:bCs/>
          <w:kern w:val="36"/>
        </w:rPr>
      </w:pPr>
      <w:bookmarkStart w:id="54" w:name="_Toc283988092"/>
      <w:bookmarkStart w:id="55" w:name="_Toc283988952"/>
      <w:bookmarkStart w:id="56" w:name="_Toc283989824"/>
      <w:bookmarkStart w:id="57" w:name="_Toc283991114"/>
      <w:r w:rsidRPr="00515CA4">
        <w:rPr>
          <w:rFonts w:ascii="Arial" w:eastAsia="Times New Roman" w:hAnsi="Arial" w:cs="Arial"/>
          <w:b/>
          <w:bCs/>
          <w:kern w:val="36"/>
        </w:rPr>
        <w:t xml:space="preserve">- </w:t>
      </w:r>
      <w:r w:rsidRPr="00515CA4">
        <w:rPr>
          <w:rFonts w:ascii="Arial" w:eastAsia="Times New Roman" w:hAnsi="Arial" w:cs="Arial"/>
          <w:bCs/>
          <w:kern w:val="36"/>
        </w:rPr>
        <w:t>SessionID (integer)</w:t>
      </w:r>
      <w:bookmarkEnd w:id="54"/>
      <w:bookmarkEnd w:id="55"/>
      <w:bookmarkEnd w:id="56"/>
      <w:bookmarkEnd w:id="57"/>
    </w:p>
    <w:p w:rsidR="001A6C0F" w:rsidRPr="00515CA4" w:rsidRDefault="001A6C0F" w:rsidP="001A6C0F">
      <w:pPr>
        <w:pStyle w:val="ListParagraph"/>
        <w:spacing w:after="0" w:line="240" w:lineRule="auto"/>
        <w:ind w:left="390"/>
        <w:outlineLvl w:val="0"/>
        <w:rPr>
          <w:rFonts w:ascii="Arial" w:eastAsia="Times New Roman" w:hAnsi="Arial" w:cs="Arial"/>
          <w:bCs/>
          <w:kern w:val="36"/>
        </w:rPr>
      </w:pPr>
      <w:r>
        <w:rPr>
          <w:rFonts w:ascii="Arial" w:eastAsia="Times New Roman" w:hAnsi="Arial" w:cs="Arial"/>
          <w:bCs/>
          <w:kern w:val="36"/>
        </w:rPr>
        <w:tab/>
      </w:r>
      <w:r w:rsidRPr="00515CA4">
        <w:rPr>
          <w:rFonts w:ascii="Arial" w:eastAsia="Times New Roman" w:hAnsi="Arial" w:cs="Arial"/>
          <w:bCs/>
          <w:kern w:val="36"/>
        </w:rPr>
        <w:tab/>
      </w:r>
      <w:bookmarkStart w:id="58" w:name="_Toc283988093"/>
      <w:bookmarkStart w:id="59" w:name="_Toc283988953"/>
      <w:bookmarkStart w:id="60" w:name="_Toc283989825"/>
      <w:bookmarkStart w:id="61" w:name="_Toc283991115"/>
      <w:r w:rsidRPr="00515CA4">
        <w:rPr>
          <w:rFonts w:ascii="Arial" w:eastAsia="Times New Roman" w:hAnsi="Arial" w:cs="Arial"/>
          <w:bCs/>
          <w:kern w:val="36"/>
        </w:rPr>
        <w:t>Each HTML session will be managed by a session variable that is stored</w:t>
      </w:r>
      <w:bookmarkEnd w:id="58"/>
      <w:bookmarkEnd w:id="59"/>
      <w:bookmarkEnd w:id="60"/>
      <w:bookmarkEnd w:id="61"/>
      <w:r w:rsidRPr="00515CA4">
        <w:rPr>
          <w:rFonts w:ascii="Arial" w:eastAsia="Times New Roman" w:hAnsi="Arial" w:cs="Arial"/>
          <w:bCs/>
          <w:kern w:val="36"/>
        </w:rPr>
        <w:t xml:space="preserve"> </w:t>
      </w:r>
    </w:p>
    <w:p w:rsidR="001A6C0F" w:rsidRPr="00515CA4" w:rsidRDefault="001A6C0F" w:rsidP="001A6C0F">
      <w:pPr>
        <w:pStyle w:val="ListParagraph"/>
        <w:spacing w:after="0" w:line="240" w:lineRule="auto"/>
        <w:ind w:left="390"/>
        <w:outlineLvl w:val="0"/>
        <w:rPr>
          <w:rFonts w:ascii="Arial" w:eastAsia="Times New Roman" w:hAnsi="Arial" w:cs="Arial"/>
          <w:bCs/>
          <w:kern w:val="36"/>
        </w:rPr>
      </w:pPr>
      <w:r>
        <w:rPr>
          <w:rFonts w:ascii="Arial" w:eastAsia="Times New Roman" w:hAnsi="Arial" w:cs="Arial"/>
          <w:bCs/>
          <w:kern w:val="36"/>
        </w:rPr>
        <w:tab/>
      </w:r>
      <w:r>
        <w:rPr>
          <w:rFonts w:ascii="Arial" w:eastAsia="Times New Roman" w:hAnsi="Arial" w:cs="Arial"/>
          <w:bCs/>
          <w:kern w:val="36"/>
        </w:rPr>
        <w:tab/>
      </w:r>
      <w:bookmarkStart w:id="62" w:name="_Toc283988094"/>
      <w:bookmarkStart w:id="63" w:name="_Toc283988954"/>
      <w:bookmarkStart w:id="64" w:name="_Toc283989826"/>
      <w:bookmarkStart w:id="65" w:name="_Toc283991116"/>
      <w:r>
        <w:rPr>
          <w:rFonts w:ascii="Arial" w:eastAsia="Times New Roman" w:hAnsi="Arial" w:cs="Arial"/>
          <w:bCs/>
          <w:kern w:val="36"/>
        </w:rPr>
        <w:t xml:space="preserve">in the masterpage. </w:t>
      </w:r>
      <w:r w:rsidRPr="00515CA4">
        <w:rPr>
          <w:rFonts w:ascii="Arial" w:eastAsia="Times New Roman" w:hAnsi="Arial" w:cs="Arial"/>
          <w:bCs/>
          <w:kern w:val="36"/>
        </w:rPr>
        <w:t xml:space="preserve">The session variable will be instantiated with every </w:t>
      </w:r>
      <w:r w:rsidRPr="00515CA4">
        <w:rPr>
          <w:rFonts w:ascii="Arial" w:eastAsia="Times New Roman" w:hAnsi="Arial" w:cs="Arial"/>
          <w:bCs/>
          <w:kern w:val="36"/>
        </w:rPr>
        <w:tab/>
      </w:r>
      <w:r>
        <w:rPr>
          <w:rFonts w:ascii="Arial" w:eastAsia="Times New Roman" w:hAnsi="Arial" w:cs="Arial"/>
          <w:bCs/>
          <w:kern w:val="36"/>
        </w:rPr>
        <w:tab/>
      </w:r>
      <w:r>
        <w:rPr>
          <w:rFonts w:ascii="Arial" w:eastAsia="Times New Roman" w:hAnsi="Arial" w:cs="Arial"/>
          <w:bCs/>
          <w:kern w:val="36"/>
        </w:rPr>
        <w:tab/>
      </w:r>
      <w:r>
        <w:rPr>
          <w:rFonts w:ascii="Arial" w:eastAsia="Times New Roman" w:hAnsi="Arial" w:cs="Arial"/>
          <w:bCs/>
          <w:kern w:val="36"/>
        </w:rPr>
        <w:tab/>
      </w:r>
      <w:r w:rsidRPr="00515CA4">
        <w:rPr>
          <w:rFonts w:ascii="Arial" w:eastAsia="Times New Roman" w:hAnsi="Arial" w:cs="Arial"/>
          <w:bCs/>
          <w:kern w:val="36"/>
        </w:rPr>
        <w:t>successful login.</w:t>
      </w:r>
      <w:bookmarkEnd w:id="62"/>
      <w:bookmarkEnd w:id="63"/>
      <w:bookmarkEnd w:id="64"/>
      <w:bookmarkEnd w:id="65"/>
    </w:p>
    <w:p w:rsidR="00050D0D" w:rsidRDefault="00050D0D" w:rsidP="001A6C0F">
      <w:pPr>
        <w:pStyle w:val="ListParagraph"/>
        <w:spacing w:after="0" w:line="240" w:lineRule="auto"/>
        <w:ind w:left="750"/>
        <w:outlineLvl w:val="0"/>
        <w:rPr>
          <w:rFonts w:ascii="Arial" w:eastAsia="Times New Roman" w:hAnsi="Arial" w:cs="Arial"/>
          <w:b/>
          <w:bCs/>
          <w:kern w:val="36"/>
          <w:sz w:val="24"/>
          <w:szCs w:val="24"/>
        </w:rPr>
      </w:pPr>
    </w:p>
    <w:p w:rsidR="001A6C0F" w:rsidRPr="00E44107" w:rsidRDefault="001A6C0F" w:rsidP="003E710A">
      <w:pPr>
        <w:pStyle w:val="ListParagraph"/>
        <w:numPr>
          <w:ilvl w:val="1"/>
          <w:numId w:val="7"/>
        </w:numPr>
        <w:spacing w:after="0" w:line="240" w:lineRule="auto"/>
        <w:ind w:left="390"/>
        <w:outlineLvl w:val="0"/>
        <w:rPr>
          <w:rFonts w:ascii="Arial" w:eastAsia="Times New Roman" w:hAnsi="Arial" w:cs="Arial"/>
          <w:b/>
          <w:bCs/>
          <w:kern w:val="36"/>
          <w:sz w:val="24"/>
          <w:szCs w:val="24"/>
        </w:rPr>
      </w:pPr>
      <w:bookmarkStart w:id="66" w:name="_Toc283988095"/>
      <w:bookmarkStart w:id="67" w:name="_Toc283988955"/>
      <w:bookmarkStart w:id="68" w:name="_Toc283991117"/>
      <w:r w:rsidRPr="00E44107">
        <w:rPr>
          <w:rFonts w:ascii="Arial" w:eastAsia="Times New Roman" w:hAnsi="Arial" w:cs="Arial"/>
          <w:b/>
          <w:bCs/>
          <w:kern w:val="36"/>
          <w:sz w:val="24"/>
          <w:szCs w:val="24"/>
        </w:rPr>
        <w:lastRenderedPageBreak/>
        <w:t>Database Description</w:t>
      </w:r>
      <w:bookmarkStart w:id="69" w:name="_Toc283988096"/>
      <w:bookmarkStart w:id="70" w:name="_Toc283988956"/>
      <w:bookmarkStart w:id="71" w:name="_Toc283989828"/>
      <w:bookmarkStart w:id="72" w:name="_Toc283991118"/>
      <w:bookmarkEnd w:id="66"/>
      <w:bookmarkEnd w:id="67"/>
      <w:bookmarkEnd w:id="68"/>
      <w:bookmarkEnd w:id="69"/>
      <w:bookmarkEnd w:id="70"/>
      <w:bookmarkEnd w:id="71"/>
      <w:bookmarkEnd w:id="72"/>
      <w:r>
        <w:object w:dxaOrig="11126" w:dyaOrig="11304">
          <v:shape id="_x0000_i1026" type="#_x0000_t75" style="width:467.25pt;height:474.75pt" o:ole="">
            <v:imagedata r:id="rId12" o:title=""/>
          </v:shape>
          <o:OLEObject Type="Embed" ProgID="Visio.Drawing.11" ShapeID="_x0000_i1026" DrawAspect="Content" ObjectID="_1357914694" r:id="rId13"/>
        </w:object>
      </w:r>
    </w:p>
    <w:p w:rsidR="001A6C0F" w:rsidRPr="00515CA4" w:rsidRDefault="001A6C0F" w:rsidP="001A6C0F">
      <w:pPr>
        <w:pStyle w:val="ListParagraph"/>
        <w:spacing w:after="0" w:line="240" w:lineRule="auto"/>
        <w:ind w:left="390"/>
        <w:jc w:val="center"/>
        <w:outlineLvl w:val="0"/>
        <w:rPr>
          <w:rFonts w:ascii="Arial" w:eastAsia="Times New Roman" w:hAnsi="Arial" w:cs="Arial"/>
          <w:bCs/>
          <w:kern w:val="36"/>
          <w:sz w:val="24"/>
          <w:szCs w:val="24"/>
        </w:rPr>
      </w:pPr>
      <w:bookmarkStart w:id="73" w:name="_Toc283988097"/>
      <w:bookmarkStart w:id="74" w:name="_Toc283988957"/>
      <w:bookmarkStart w:id="75" w:name="_Toc283989829"/>
      <w:bookmarkStart w:id="76" w:name="_Toc283991119"/>
      <w:r w:rsidRPr="00515CA4">
        <w:rPr>
          <w:rFonts w:ascii="Arial" w:hAnsi="Arial" w:cs="Arial"/>
        </w:rPr>
        <w:t>F</w:t>
      </w:r>
      <w:r>
        <w:rPr>
          <w:rFonts w:ascii="Arial" w:hAnsi="Arial" w:cs="Arial"/>
        </w:rPr>
        <w:t>igure 2</w:t>
      </w:r>
      <w:r w:rsidRPr="00515CA4">
        <w:rPr>
          <w:rFonts w:ascii="Arial" w:hAnsi="Arial" w:cs="Arial"/>
        </w:rPr>
        <w:t xml:space="preserve"> </w:t>
      </w:r>
      <w:r>
        <w:rPr>
          <w:rFonts w:ascii="Arial" w:hAnsi="Arial" w:cs="Arial"/>
        </w:rPr>
        <w:t>–</w:t>
      </w:r>
      <w:r w:rsidRPr="00515CA4">
        <w:rPr>
          <w:rFonts w:ascii="Arial" w:hAnsi="Arial" w:cs="Arial"/>
        </w:rPr>
        <w:t xml:space="preserve"> </w:t>
      </w:r>
      <w:r>
        <w:rPr>
          <w:rFonts w:ascii="Arial" w:hAnsi="Arial" w:cs="Arial"/>
        </w:rPr>
        <w:t xml:space="preserve">Overview </w:t>
      </w:r>
      <w:r w:rsidRPr="00515CA4">
        <w:rPr>
          <w:rFonts w:ascii="Arial" w:hAnsi="Arial" w:cs="Arial"/>
        </w:rPr>
        <w:t>EERD</w:t>
      </w:r>
      <w:bookmarkEnd w:id="73"/>
      <w:bookmarkEnd w:id="74"/>
      <w:bookmarkEnd w:id="75"/>
      <w:bookmarkEnd w:id="76"/>
    </w:p>
    <w:p w:rsidR="001A6C0F" w:rsidRPr="00515CA4" w:rsidRDefault="001A6C0F" w:rsidP="001A6C0F">
      <w:pPr>
        <w:pStyle w:val="ListParagraph"/>
        <w:spacing w:after="0" w:line="240" w:lineRule="auto"/>
        <w:ind w:left="390"/>
        <w:outlineLvl w:val="0"/>
        <w:rPr>
          <w:rFonts w:ascii="Arial" w:eastAsia="Times New Roman" w:hAnsi="Arial" w:cs="Arial"/>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Cs/>
          <w:kern w:val="36"/>
        </w:rPr>
      </w:pPr>
      <w:bookmarkStart w:id="77" w:name="_Toc283988098"/>
      <w:bookmarkStart w:id="78" w:name="_Toc283988958"/>
      <w:bookmarkStart w:id="79" w:name="_Toc283989830"/>
      <w:bookmarkStart w:id="80" w:name="_Toc283991120"/>
      <w:r w:rsidRPr="00515CA4">
        <w:rPr>
          <w:rFonts w:ascii="Arial" w:eastAsia="Times New Roman" w:hAnsi="Arial" w:cs="Arial"/>
          <w:bCs/>
          <w:kern w:val="36"/>
        </w:rPr>
        <w:t>The Data model above is a graphical representation of the database. The database technology that we will be using is MSSQL. The field variables have been modeled around this technology.</w:t>
      </w:r>
      <w:bookmarkEnd w:id="77"/>
      <w:bookmarkEnd w:id="78"/>
      <w:bookmarkEnd w:id="79"/>
      <w:bookmarkEnd w:id="80"/>
      <w:r w:rsidRPr="00515CA4">
        <w:rPr>
          <w:rFonts w:ascii="Arial" w:eastAsia="Times New Roman" w:hAnsi="Arial" w:cs="Arial"/>
          <w:bCs/>
          <w:kern w:val="36"/>
        </w:rPr>
        <w:t xml:space="preserve"> </w:t>
      </w: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750"/>
        <w:outlineLvl w:val="0"/>
        <w:rPr>
          <w:rFonts w:ascii="Arial" w:eastAsia="Times New Roman" w:hAnsi="Arial" w:cs="Arial"/>
          <w:b/>
          <w:bCs/>
          <w:kern w:val="36"/>
          <w:sz w:val="24"/>
          <w:szCs w:val="24"/>
        </w:rPr>
      </w:pPr>
    </w:p>
    <w:p w:rsidR="001A6C0F" w:rsidRDefault="001A6C0F"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81" w:name="_Toc283988099"/>
      <w:bookmarkStart w:id="82" w:name="_Toc283988959"/>
      <w:bookmarkStart w:id="83" w:name="_Toc283991121"/>
      <w:r>
        <w:rPr>
          <w:rFonts w:ascii="Arial" w:eastAsia="Times New Roman" w:hAnsi="Arial" w:cs="Arial"/>
          <w:b/>
          <w:bCs/>
          <w:kern w:val="36"/>
          <w:sz w:val="24"/>
          <w:szCs w:val="24"/>
        </w:rPr>
        <w:t>Account</w:t>
      </w:r>
      <w:bookmarkEnd w:id="81"/>
      <w:bookmarkEnd w:id="82"/>
      <w:bookmarkEnd w:id="83"/>
    </w:p>
    <w:p w:rsidR="001A6C0F" w:rsidRDefault="001A6C0F" w:rsidP="001A6C0F">
      <w:pPr>
        <w:pStyle w:val="NoSpacing"/>
        <w:ind w:left="390"/>
        <w:jc w:val="center"/>
      </w:pPr>
      <w:r>
        <w:object w:dxaOrig="2848" w:dyaOrig="3381">
          <v:shape id="_x0000_i1027" type="#_x0000_t75" style="width:143.25pt;height:168.75pt" o:ole="">
            <v:imagedata r:id="rId14" o:title=""/>
          </v:shape>
          <o:OLEObject Type="Embed" ProgID="Visio.Drawing.11" ShapeID="_x0000_i1027" DrawAspect="Content" ObjectID="_1357914695" r:id="rId15"/>
        </w:object>
      </w:r>
    </w:p>
    <w:p w:rsidR="001A6C0F" w:rsidRDefault="001A6C0F" w:rsidP="001A6C0F">
      <w:pPr>
        <w:pStyle w:val="NoSpacing"/>
        <w:ind w:left="390"/>
        <w:jc w:val="center"/>
      </w:pPr>
      <w:r>
        <w:t>Figure 3 Account EERD</w:t>
      </w:r>
    </w:p>
    <w:p w:rsidR="001A6C0F" w:rsidRPr="00B26F4F" w:rsidRDefault="001A6C0F" w:rsidP="001A6C0F">
      <w:pPr>
        <w:pStyle w:val="ListParagraph"/>
        <w:spacing w:after="0" w:line="240" w:lineRule="auto"/>
        <w:ind w:left="390"/>
        <w:outlineLvl w:val="0"/>
      </w:pPr>
      <w:bookmarkStart w:id="84" w:name="_Toc283988100"/>
      <w:bookmarkStart w:id="85" w:name="_Toc283988960"/>
      <w:bookmarkStart w:id="86" w:name="_Toc283989832"/>
      <w:bookmarkStart w:id="87" w:name="_Toc283991122"/>
      <w:r w:rsidRPr="001A6C0F">
        <w:rPr>
          <w:b/>
        </w:rPr>
        <w:t>Narrative</w:t>
      </w:r>
      <w:r w:rsidRPr="00B26F4F">
        <w:t>:</w:t>
      </w:r>
      <w:bookmarkEnd w:id="84"/>
      <w:bookmarkEnd w:id="85"/>
      <w:bookmarkEnd w:id="86"/>
      <w:bookmarkEnd w:id="87"/>
    </w:p>
    <w:p w:rsidR="001A6C0F" w:rsidRPr="00B26F4F" w:rsidRDefault="001A6C0F" w:rsidP="001A6C0F">
      <w:pPr>
        <w:pStyle w:val="ListParagraph"/>
        <w:spacing w:after="0" w:line="240" w:lineRule="auto"/>
        <w:ind w:left="390"/>
        <w:outlineLvl w:val="0"/>
      </w:pPr>
      <w:bookmarkStart w:id="88" w:name="_Toc283988101"/>
      <w:bookmarkStart w:id="89" w:name="_Toc283988961"/>
      <w:bookmarkStart w:id="90" w:name="_Toc283989833"/>
      <w:bookmarkStart w:id="91" w:name="_Toc283991123"/>
      <w:r w:rsidRPr="00B26F4F">
        <w:t>The Account tabl</w:t>
      </w:r>
      <w:r>
        <w:t xml:space="preserve">e </w:t>
      </w:r>
      <w:r w:rsidRPr="00B26F4F">
        <w:t xml:space="preserve">will </w:t>
      </w:r>
      <w:r>
        <w:t xml:space="preserve">be </w:t>
      </w:r>
      <w:r w:rsidRPr="00B26F4F">
        <w:t>the resource where the user information will be stored.</w:t>
      </w:r>
      <w:r>
        <w:t xml:space="preserve"> Account is </w:t>
      </w:r>
      <w:r w:rsidRPr="00B26F4F">
        <w:t>linked to the Authorization, Message, Organization and userZones.</w:t>
      </w:r>
      <w:bookmarkEnd w:id="88"/>
      <w:bookmarkEnd w:id="89"/>
      <w:bookmarkEnd w:id="90"/>
      <w:bookmarkEnd w:id="91"/>
    </w:p>
    <w:p w:rsidR="001A6C0F" w:rsidRPr="00B26F4F" w:rsidRDefault="001A6C0F" w:rsidP="001A6C0F">
      <w:pPr>
        <w:pStyle w:val="ListParagraph"/>
        <w:spacing w:after="0" w:line="240" w:lineRule="auto"/>
        <w:ind w:left="390"/>
        <w:outlineLvl w:val="0"/>
      </w:pPr>
      <w:r w:rsidRPr="00B26F4F">
        <w:tab/>
      </w:r>
    </w:p>
    <w:p w:rsidR="001A6C0F" w:rsidRPr="00B26F4F" w:rsidRDefault="001A6C0F" w:rsidP="001A6C0F">
      <w:pPr>
        <w:pStyle w:val="ListParagraph"/>
        <w:spacing w:after="0" w:line="240" w:lineRule="auto"/>
        <w:ind w:left="390"/>
        <w:outlineLvl w:val="0"/>
      </w:pPr>
      <w:bookmarkStart w:id="92" w:name="_Toc283988102"/>
      <w:bookmarkStart w:id="93" w:name="_Toc283988962"/>
      <w:bookmarkStart w:id="94" w:name="_Toc283989834"/>
      <w:bookmarkStart w:id="95" w:name="_Toc283991124"/>
      <w:r w:rsidRPr="001A6C0F">
        <w:rPr>
          <w:b/>
        </w:rPr>
        <w:t>Fields</w:t>
      </w:r>
      <w:r w:rsidRPr="00B26F4F">
        <w:t>:</w:t>
      </w:r>
      <w:bookmarkEnd w:id="92"/>
      <w:bookmarkEnd w:id="93"/>
      <w:bookmarkEnd w:id="94"/>
      <w:bookmarkEnd w:id="95"/>
    </w:p>
    <w:p w:rsidR="001A6C0F" w:rsidRPr="00B26F4F" w:rsidRDefault="001A6C0F" w:rsidP="001A6C0F">
      <w:pPr>
        <w:pStyle w:val="ListParagraph"/>
        <w:spacing w:after="0" w:line="240" w:lineRule="auto"/>
        <w:ind w:left="390"/>
        <w:outlineLvl w:val="0"/>
      </w:pPr>
      <w:bookmarkStart w:id="96" w:name="_Toc283988103"/>
      <w:bookmarkStart w:id="97" w:name="_Toc283988963"/>
      <w:bookmarkStart w:id="98" w:name="_Toc283989835"/>
      <w:bookmarkStart w:id="99" w:name="_Toc283991125"/>
      <w:r w:rsidRPr="00B26F4F">
        <w:t>int accountID</w:t>
      </w:r>
      <w:bookmarkEnd w:id="96"/>
      <w:bookmarkEnd w:id="97"/>
      <w:bookmarkEnd w:id="98"/>
      <w:bookmarkEnd w:id="99"/>
    </w:p>
    <w:p w:rsidR="001A6C0F" w:rsidRPr="00B26F4F" w:rsidRDefault="001A6C0F" w:rsidP="00367D29">
      <w:pPr>
        <w:pStyle w:val="ListParagraph"/>
        <w:spacing w:after="0" w:line="240" w:lineRule="auto"/>
        <w:outlineLvl w:val="0"/>
      </w:pPr>
      <w:bookmarkStart w:id="100" w:name="_Toc283988104"/>
      <w:bookmarkStart w:id="101" w:name="_Toc283988964"/>
      <w:bookmarkStart w:id="102" w:name="_Toc283989836"/>
      <w:bookmarkStart w:id="103" w:name="_Toc283991126"/>
      <w:r w:rsidRPr="00B26F4F">
        <w:t>accountID is the primary key for the account table.</w:t>
      </w:r>
      <w:r>
        <w:t xml:space="preserve"> </w:t>
      </w:r>
      <w:r w:rsidRPr="00B26F4F">
        <w:t>The accountID is</w:t>
      </w:r>
      <w:r>
        <w:t xml:space="preserve"> used in the Message table for </w:t>
      </w:r>
      <w:r w:rsidRPr="00B26F4F">
        <w:t>the accountID</w:t>
      </w:r>
      <w:r>
        <w:t xml:space="preserve"> </w:t>
      </w:r>
      <w:r w:rsidRPr="00B26F4F">
        <w:t>and the receiverAccountID.</w:t>
      </w:r>
      <w:r>
        <w:t xml:space="preserve"> </w:t>
      </w:r>
      <w:r w:rsidRPr="00B26F4F">
        <w:t>The accountID is also stored in</w:t>
      </w:r>
      <w:r>
        <w:t xml:space="preserve"> the </w:t>
      </w:r>
      <w:r w:rsidRPr="00B26F4F">
        <w:t>userZones table for the composite primary key.</w:t>
      </w:r>
      <w:r>
        <w:t xml:space="preserve"> </w:t>
      </w:r>
      <w:r w:rsidRPr="00B26F4F">
        <w:t>accountID cannot be null and will self increment with every new entry in the table.</w:t>
      </w:r>
      <w:bookmarkEnd w:id="100"/>
      <w:bookmarkEnd w:id="101"/>
      <w:bookmarkEnd w:id="102"/>
      <w:bookmarkEnd w:id="103"/>
    </w:p>
    <w:p w:rsidR="001A6C0F" w:rsidRDefault="001A6C0F" w:rsidP="001A6C0F">
      <w:pPr>
        <w:pStyle w:val="ListParagraph"/>
        <w:spacing w:after="0" w:line="240" w:lineRule="auto"/>
        <w:ind w:left="390"/>
        <w:outlineLvl w:val="0"/>
      </w:pPr>
    </w:p>
    <w:p w:rsidR="001A6C0F" w:rsidRPr="00B26F4F" w:rsidRDefault="001A6C0F" w:rsidP="001A6C0F">
      <w:pPr>
        <w:pStyle w:val="ListParagraph"/>
        <w:spacing w:after="0" w:line="240" w:lineRule="auto"/>
        <w:ind w:left="390"/>
        <w:outlineLvl w:val="0"/>
      </w:pPr>
      <w:bookmarkStart w:id="104" w:name="_Toc283988105"/>
      <w:bookmarkStart w:id="105" w:name="_Toc283988965"/>
      <w:bookmarkStart w:id="106" w:name="_Toc283989837"/>
      <w:bookmarkStart w:id="107" w:name="_Toc283991127"/>
      <w:r w:rsidRPr="00B26F4F">
        <w:t>varchar(50) email</w:t>
      </w:r>
      <w:bookmarkEnd w:id="104"/>
      <w:bookmarkEnd w:id="105"/>
      <w:bookmarkEnd w:id="106"/>
      <w:bookmarkEnd w:id="107"/>
    </w:p>
    <w:p w:rsidR="001A6C0F" w:rsidRPr="00B26F4F" w:rsidRDefault="001A6C0F" w:rsidP="00367D29">
      <w:pPr>
        <w:pStyle w:val="ListParagraph"/>
        <w:spacing w:after="0" w:line="240" w:lineRule="auto"/>
        <w:ind w:left="390" w:firstLine="330"/>
        <w:outlineLvl w:val="0"/>
      </w:pPr>
      <w:bookmarkStart w:id="108" w:name="_Toc283988106"/>
      <w:bookmarkStart w:id="109" w:name="_Toc283988966"/>
      <w:bookmarkStart w:id="110" w:name="_Toc283989838"/>
      <w:bookmarkStart w:id="111" w:name="_Toc283991128"/>
      <w:r>
        <w:t>email is the Account</w:t>
      </w:r>
      <w:r w:rsidRPr="00B26F4F">
        <w:t xml:space="preserve"> email address.</w:t>
      </w:r>
      <w:r>
        <w:t xml:space="preserve"> </w:t>
      </w:r>
      <w:r w:rsidRPr="00B26F4F">
        <w:t>email will also be used for the login procedure.</w:t>
      </w:r>
      <w:bookmarkEnd w:id="108"/>
      <w:bookmarkEnd w:id="109"/>
      <w:bookmarkEnd w:id="110"/>
      <w:bookmarkEnd w:id="111"/>
    </w:p>
    <w:p w:rsidR="001A6C0F" w:rsidRPr="00B26F4F" w:rsidRDefault="001A6C0F" w:rsidP="00367D29">
      <w:pPr>
        <w:pStyle w:val="ListParagraph"/>
        <w:spacing w:after="0" w:line="240" w:lineRule="auto"/>
        <w:ind w:left="390" w:firstLine="330"/>
        <w:outlineLvl w:val="0"/>
      </w:pPr>
      <w:bookmarkStart w:id="112" w:name="_Toc283988107"/>
      <w:bookmarkStart w:id="113" w:name="_Toc283988967"/>
      <w:bookmarkStart w:id="114" w:name="_Toc283989839"/>
      <w:bookmarkStart w:id="115" w:name="_Toc283991129"/>
      <w:r w:rsidRPr="00B26F4F">
        <w:t>The email will be compared during the login.</w:t>
      </w:r>
      <w:r>
        <w:t xml:space="preserve"> </w:t>
      </w:r>
      <w:r w:rsidRPr="00B26F4F">
        <w:t>email cannot be null.</w:t>
      </w:r>
      <w:bookmarkEnd w:id="112"/>
      <w:bookmarkEnd w:id="113"/>
      <w:bookmarkEnd w:id="114"/>
      <w:bookmarkEnd w:id="115"/>
    </w:p>
    <w:p w:rsidR="001A6C0F" w:rsidRPr="00B26F4F" w:rsidRDefault="001A6C0F" w:rsidP="001A6C0F">
      <w:pPr>
        <w:pStyle w:val="ListParagraph"/>
        <w:spacing w:after="0" w:line="240" w:lineRule="auto"/>
        <w:ind w:left="390"/>
        <w:outlineLvl w:val="0"/>
      </w:pPr>
      <w:r w:rsidRPr="00B26F4F">
        <w:tab/>
      </w:r>
    </w:p>
    <w:p w:rsidR="001A6C0F" w:rsidRPr="00B26F4F" w:rsidRDefault="001A6C0F" w:rsidP="001A6C0F">
      <w:pPr>
        <w:pStyle w:val="ListParagraph"/>
        <w:spacing w:after="0" w:line="240" w:lineRule="auto"/>
        <w:ind w:left="390"/>
        <w:outlineLvl w:val="0"/>
      </w:pPr>
      <w:bookmarkStart w:id="116" w:name="_Toc283988108"/>
      <w:bookmarkStart w:id="117" w:name="_Toc283988968"/>
      <w:bookmarkStart w:id="118" w:name="_Toc283989840"/>
      <w:bookmarkStart w:id="119" w:name="_Toc283991130"/>
      <w:r w:rsidRPr="00B26F4F">
        <w:t>varchar(15) password</w:t>
      </w:r>
      <w:bookmarkEnd w:id="116"/>
      <w:bookmarkEnd w:id="117"/>
      <w:bookmarkEnd w:id="118"/>
      <w:bookmarkEnd w:id="119"/>
    </w:p>
    <w:p w:rsidR="001A6C0F" w:rsidRPr="00B26F4F" w:rsidRDefault="001A6C0F" w:rsidP="00367D29">
      <w:pPr>
        <w:pStyle w:val="ListParagraph"/>
        <w:spacing w:after="0" w:line="240" w:lineRule="auto"/>
        <w:outlineLvl w:val="0"/>
      </w:pPr>
      <w:bookmarkStart w:id="120" w:name="_Toc283988109"/>
      <w:bookmarkStart w:id="121" w:name="_Toc283988969"/>
      <w:bookmarkStart w:id="122" w:name="_Toc283989841"/>
      <w:bookmarkStart w:id="123" w:name="_Toc283991131"/>
      <w:r w:rsidRPr="00B26F4F">
        <w:t>The password is used to perform the login authentication procedure.</w:t>
      </w:r>
      <w:r>
        <w:t xml:space="preserve"> </w:t>
      </w:r>
      <w:r w:rsidRPr="00B26F4F">
        <w:t>The password will be encrypted before it is inserted into the table. If the email is found the password will be compared to the password stored in the database.</w:t>
      </w:r>
      <w:bookmarkEnd w:id="120"/>
      <w:bookmarkEnd w:id="121"/>
      <w:bookmarkEnd w:id="122"/>
      <w:bookmarkEnd w:id="123"/>
    </w:p>
    <w:p w:rsidR="001A6C0F" w:rsidRPr="00B26F4F" w:rsidRDefault="001A6C0F" w:rsidP="00367D29">
      <w:pPr>
        <w:pStyle w:val="ListParagraph"/>
        <w:spacing w:after="0" w:line="240" w:lineRule="auto"/>
        <w:ind w:left="390" w:firstLine="330"/>
        <w:outlineLvl w:val="0"/>
      </w:pPr>
      <w:bookmarkStart w:id="124" w:name="_Toc283988110"/>
      <w:bookmarkStart w:id="125" w:name="_Toc283988970"/>
      <w:bookmarkStart w:id="126" w:name="_Toc283989842"/>
      <w:bookmarkStart w:id="127" w:name="_Toc283991132"/>
      <w:r w:rsidRPr="00B26F4F">
        <w:t>Password cannot be null.</w:t>
      </w:r>
      <w:bookmarkEnd w:id="124"/>
      <w:bookmarkEnd w:id="125"/>
      <w:bookmarkEnd w:id="126"/>
      <w:bookmarkEnd w:id="127"/>
    </w:p>
    <w:p w:rsidR="001A6C0F" w:rsidRPr="00B26F4F" w:rsidRDefault="001A6C0F" w:rsidP="001A6C0F">
      <w:pPr>
        <w:spacing w:after="0" w:line="240" w:lineRule="auto"/>
        <w:outlineLvl w:val="0"/>
      </w:pPr>
      <w:r w:rsidRPr="00B26F4F">
        <w:tab/>
      </w:r>
    </w:p>
    <w:p w:rsidR="001A6C0F" w:rsidRPr="00B26F4F" w:rsidRDefault="001A6C0F" w:rsidP="001A6C0F">
      <w:pPr>
        <w:pStyle w:val="ListParagraph"/>
        <w:spacing w:after="0" w:line="240" w:lineRule="auto"/>
        <w:ind w:left="390"/>
        <w:outlineLvl w:val="0"/>
      </w:pPr>
      <w:bookmarkStart w:id="128" w:name="_Toc283988111"/>
      <w:bookmarkStart w:id="129" w:name="_Toc283988971"/>
      <w:bookmarkStart w:id="130" w:name="_Toc283989843"/>
      <w:bookmarkStart w:id="131" w:name="_Toc283991133"/>
      <w:r w:rsidRPr="00B26F4F">
        <w:t>datetime lastLogin</w:t>
      </w:r>
      <w:bookmarkEnd w:id="128"/>
      <w:bookmarkEnd w:id="129"/>
      <w:bookmarkEnd w:id="130"/>
      <w:bookmarkEnd w:id="131"/>
    </w:p>
    <w:p w:rsidR="001A6C0F" w:rsidRPr="00B26F4F" w:rsidRDefault="001A6C0F" w:rsidP="00367D29">
      <w:pPr>
        <w:pStyle w:val="ListParagraph"/>
        <w:spacing w:after="0" w:line="240" w:lineRule="auto"/>
        <w:outlineLvl w:val="0"/>
      </w:pPr>
      <w:bookmarkStart w:id="132" w:name="_Toc283988112"/>
      <w:bookmarkStart w:id="133" w:name="_Toc283988972"/>
      <w:bookmarkStart w:id="134" w:name="_Toc283989844"/>
      <w:bookmarkStart w:id="135" w:name="_Toc283991134"/>
      <w:r w:rsidRPr="00B26F4F">
        <w:t>lastLogin is the time that the account was last logged in</w:t>
      </w:r>
      <w:r>
        <w:t>to the system</w:t>
      </w:r>
      <w:r w:rsidRPr="00B26F4F">
        <w:t>.</w:t>
      </w:r>
      <w:r>
        <w:t xml:space="preserve"> </w:t>
      </w:r>
      <w:r w:rsidRPr="00B26F4F">
        <w:t>lastLogin cannot be null.</w:t>
      </w:r>
      <w:bookmarkEnd w:id="132"/>
      <w:bookmarkEnd w:id="133"/>
      <w:bookmarkEnd w:id="134"/>
      <w:bookmarkEnd w:id="135"/>
    </w:p>
    <w:p w:rsidR="001A6C0F" w:rsidRPr="00B26F4F" w:rsidRDefault="001A6C0F" w:rsidP="001A6C0F">
      <w:pPr>
        <w:pStyle w:val="ListParagraph"/>
        <w:spacing w:after="0" w:line="240" w:lineRule="auto"/>
        <w:ind w:left="390"/>
        <w:outlineLvl w:val="0"/>
      </w:pPr>
      <w:r w:rsidRPr="00B26F4F">
        <w:tab/>
      </w:r>
      <w:r w:rsidRPr="00B26F4F">
        <w:tab/>
      </w:r>
    </w:p>
    <w:p w:rsidR="001A6C0F" w:rsidRPr="00B26F4F" w:rsidRDefault="001A6C0F" w:rsidP="001A6C0F">
      <w:pPr>
        <w:pStyle w:val="ListParagraph"/>
        <w:spacing w:after="0" w:line="240" w:lineRule="auto"/>
        <w:ind w:left="390"/>
        <w:outlineLvl w:val="0"/>
      </w:pPr>
      <w:bookmarkStart w:id="136" w:name="_Toc283988113"/>
      <w:bookmarkStart w:id="137" w:name="_Toc283988973"/>
      <w:bookmarkStart w:id="138" w:name="_Toc283989845"/>
      <w:bookmarkStart w:id="139" w:name="_Toc283991135"/>
      <w:r w:rsidRPr="00B26F4F">
        <w:t>varchar(50) fullName</w:t>
      </w:r>
      <w:bookmarkEnd w:id="136"/>
      <w:bookmarkEnd w:id="137"/>
      <w:bookmarkEnd w:id="138"/>
      <w:bookmarkEnd w:id="139"/>
    </w:p>
    <w:p w:rsidR="001A6C0F" w:rsidRPr="00B26F4F" w:rsidRDefault="001A6C0F" w:rsidP="00367D29">
      <w:pPr>
        <w:pStyle w:val="ListParagraph"/>
        <w:spacing w:after="0" w:line="240" w:lineRule="auto"/>
        <w:outlineLvl w:val="0"/>
      </w:pPr>
      <w:bookmarkStart w:id="140" w:name="_Toc283988114"/>
      <w:bookmarkStart w:id="141" w:name="_Toc283988974"/>
      <w:bookmarkStart w:id="142" w:name="_Toc283989846"/>
      <w:bookmarkStart w:id="143" w:name="_Toc283991136"/>
      <w:r w:rsidRPr="00B26F4F">
        <w:t xml:space="preserve">The fullName is the name of the </w:t>
      </w:r>
      <w:r>
        <w:t>creator</w:t>
      </w:r>
      <w:r w:rsidRPr="00B26F4F">
        <w:t xml:space="preserve"> of the account.</w:t>
      </w:r>
      <w:r>
        <w:t xml:space="preserve"> fullName will be us</w:t>
      </w:r>
      <w:r w:rsidRPr="00B26F4F">
        <w:t>ed for a greeting message at the login.</w:t>
      </w:r>
      <w:bookmarkEnd w:id="140"/>
      <w:bookmarkEnd w:id="141"/>
      <w:bookmarkEnd w:id="142"/>
      <w:bookmarkEnd w:id="143"/>
    </w:p>
    <w:p w:rsidR="001A6C0F" w:rsidRPr="00B26F4F" w:rsidRDefault="001A6C0F" w:rsidP="001A6C0F">
      <w:pPr>
        <w:pStyle w:val="ListParagraph"/>
        <w:spacing w:after="0" w:line="240" w:lineRule="auto"/>
        <w:ind w:left="390"/>
        <w:outlineLvl w:val="0"/>
      </w:pPr>
      <w:r w:rsidRPr="00B26F4F">
        <w:tab/>
      </w:r>
      <w:r w:rsidRPr="00B26F4F">
        <w:tab/>
      </w:r>
    </w:p>
    <w:p w:rsidR="001A6C0F" w:rsidRPr="00B26F4F" w:rsidRDefault="001A6C0F" w:rsidP="001A6C0F">
      <w:pPr>
        <w:pStyle w:val="ListParagraph"/>
        <w:spacing w:after="0" w:line="240" w:lineRule="auto"/>
        <w:ind w:left="390"/>
        <w:outlineLvl w:val="0"/>
      </w:pPr>
      <w:bookmarkStart w:id="144" w:name="_Toc283988115"/>
      <w:bookmarkStart w:id="145" w:name="_Toc283988975"/>
      <w:bookmarkStart w:id="146" w:name="_Toc283989847"/>
      <w:bookmarkStart w:id="147" w:name="_Toc283991137"/>
      <w:r w:rsidRPr="00B26F4F">
        <w:t>bit newsLetter</w:t>
      </w:r>
      <w:bookmarkEnd w:id="144"/>
      <w:bookmarkEnd w:id="145"/>
      <w:bookmarkEnd w:id="146"/>
      <w:bookmarkEnd w:id="147"/>
    </w:p>
    <w:p w:rsidR="001A6C0F" w:rsidRPr="00B26F4F" w:rsidRDefault="001A6C0F" w:rsidP="00367D29">
      <w:pPr>
        <w:pStyle w:val="ListParagraph"/>
        <w:spacing w:after="0" w:line="240" w:lineRule="auto"/>
        <w:outlineLvl w:val="0"/>
      </w:pPr>
      <w:bookmarkStart w:id="148" w:name="_Toc283988116"/>
      <w:bookmarkStart w:id="149" w:name="_Toc283988976"/>
      <w:bookmarkStart w:id="150" w:name="_Toc283989848"/>
      <w:bookmarkStart w:id="151" w:name="_Toc283991138"/>
      <w:r w:rsidRPr="00B26F4F">
        <w:t xml:space="preserve">newsLetter is a true or false option if the account </w:t>
      </w:r>
      <w:r>
        <w:t>wishes to have a newsLetter sent</w:t>
      </w:r>
      <w:r w:rsidRPr="00B26F4F">
        <w:t xml:space="preserve"> to his email every month.</w:t>
      </w:r>
      <w:r>
        <w:t xml:space="preserve"> </w:t>
      </w:r>
      <w:r w:rsidRPr="00B26F4F">
        <w:t>newsLetter will be</w:t>
      </w:r>
      <w:r>
        <w:t xml:space="preserve"> set during the creating account process</w:t>
      </w:r>
      <w:r w:rsidRPr="00B26F4F">
        <w:t xml:space="preserve"> and can be changed </w:t>
      </w:r>
      <w:r>
        <w:t xml:space="preserve">later </w:t>
      </w:r>
      <w:r w:rsidRPr="00B26F4F">
        <w:t>in the account settings.</w:t>
      </w:r>
      <w:r>
        <w:t xml:space="preserve"> </w:t>
      </w:r>
      <w:r w:rsidRPr="00B26F4F">
        <w:t>newsLetter will be sent to the account email.</w:t>
      </w:r>
      <w:bookmarkEnd w:id="148"/>
      <w:bookmarkEnd w:id="149"/>
      <w:bookmarkEnd w:id="150"/>
      <w:bookmarkEnd w:id="151"/>
    </w:p>
    <w:p w:rsidR="001A6C0F" w:rsidRPr="00B26F4F" w:rsidRDefault="001A6C0F" w:rsidP="001A6C0F">
      <w:pPr>
        <w:pStyle w:val="ListParagraph"/>
        <w:spacing w:after="0" w:line="240" w:lineRule="auto"/>
        <w:ind w:left="390"/>
        <w:outlineLvl w:val="0"/>
      </w:pPr>
      <w:r w:rsidRPr="00B26F4F">
        <w:tab/>
      </w:r>
      <w:r w:rsidRPr="00B26F4F">
        <w:tab/>
      </w:r>
    </w:p>
    <w:p w:rsidR="001A6C0F" w:rsidRPr="00B26F4F" w:rsidRDefault="001A6C0F" w:rsidP="001A6C0F">
      <w:pPr>
        <w:pStyle w:val="ListParagraph"/>
        <w:spacing w:after="0" w:line="240" w:lineRule="auto"/>
        <w:ind w:left="390"/>
        <w:outlineLvl w:val="0"/>
      </w:pPr>
      <w:bookmarkStart w:id="152" w:name="_Toc283988117"/>
      <w:bookmarkStart w:id="153" w:name="_Toc283988977"/>
      <w:bookmarkStart w:id="154" w:name="_Toc283989849"/>
      <w:bookmarkStart w:id="155" w:name="_Toc283991139"/>
      <w:r w:rsidRPr="00B26F4F">
        <w:lastRenderedPageBreak/>
        <w:t>dateTime dateCreated</w:t>
      </w:r>
      <w:bookmarkEnd w:id="152"/>
      <w:bookmarkEnd w:id="153"/>
      <w:bookmarkEnd w:id="154"/>
      <w:bookmarkEnd w:id="155"/>
    </w:p>
    <w:p w:rsidR="001A6C0F" w:rsidRPr="00B26F4F" w:rsidRDefault="001A6C0F" w:rsidP="00367D29">
      <w:pPr>
        <w:pStyle w:val="ListParagraph"/>
        <w:spacing w:after="0" w:line="240" w:lineRule="auto"/>
        <w:outlineLvl w:val="0"/>
      </w:pPr>
      <w:bookmarkStart w:id="156" w:name="_Toc283988118"/>
      <w:bookmarkStart w:id="157" w:name="_Toc283988978"/>
      <w:bookmarkStart w:id="158" w:name="_Toc283989850"/>
      <w:bookmarkStart w:id="159" w:name="_Toc283991140"/>
      <w:r w:rsidRPr="00B26F4F">
        <w:t xml:space="preserve">dateCreated is to keep track of when the account </w:t>
      </w:r>
      <w:r>
        <w:t>has been created</w:t>
      </w:r>
      <w:r w:rsidRPr="00B26F4F">
        <w:t>.</w:t>
      </w:r>
      <w:r>
        <w:t xml:space="preserve"> </w:t>
      </w:r>
      <w:r w:rsidRPr="00B26F4F">
        <w:t>dateCreated will be submitted by the system at the account creation time.</w:t>
      </w:r>
      <w:r>
        <w:t xml:space="preserve"> </w:t>
      </w:r>
      <w:r w:rsidRPr="00B26F4F">
        <w:t>dateCreated cannot be null.</w:t>
      </w:r>
      <w:bookmarkEnd w:id="156"/>
      <w:bookmarkEnd w:id="157"/>
      <w:bookmarkEnd w:id="158"/>
      <w:bookmarkEnd w:id="159"/>
    </w:p>
    <w:p w:rsidR="001A6C0F" w:rsidRDefault="001A6C0F" w:rsidP="001A6C0F">
      <w:pPr>
        <w:pStyle w:val="ListParagraph"/>
        <w:spacing w:after="0" w:line="240" w:lineRule="auto"/>
        <w:ind w:left="390"/>
        <w:outlineLvl w:val="0"/>
      </w:pPr>
      <w:r w:rsidRPr="00B26F4F">
        <w:tab/>
      </w:r>
      <w:r w:rsidRPr="00B26F4F">
        <w:tab/>
      </w:r>
    </w:p>
    <w:p w:rsidR="001A6C0F" w:rsidRPr="00B26F4F" w:rsidRDefault="001A6C0F" w:rsidP="001A6C0F">
      <w:pPr>
        <w:pStyle w:val="ListParagraph"/>
        <w:spacing w:after="0" w:line="240" w:lineRule="auto"/>
        <w:ind w:left="390"/>
        <w:outlineLvl w:val="0"/>
      </w:pPr>
      <w:bookmarkStart w:id="160" w:name="_Toc283988119"/>
      <w:bookmarkStart w:id="161" w:name="_Toc283988979"/>
      <w:bookmarkStart w:id="162" w:name="_Toc283989851"/>
      <w:bookmarkStart w:id="163" w:name="_Toc283991141"/>
      <w:r w:rsidRPr="00B26F4F">
        <w:t>int organizationID</w:t>
      </w:r>
      <w:bookmarkEnd w:id="160"/>
      <w:bookmarkEnd w:id="161"/>
      <w:bookmarkEnd w:id="162"/>
      <w:bookmarkEnd w:id="163"/>
    </w:p>
    <w:p w:rsidR="001A6C0F" w:rsidRPr="00B26F4F" w:rsidRDefault="001A6C0F" w:rsidP="00367D29">
      <w:pPr>
        <w:pStyle w:val="ListParagraph"/>
        <w:spacing w:after="0" w:line="240" w:lineRule="auto"/>
        <w:outlineLvl w:val="0"/>
      </w:pPr>
      <w:bookmarkStart w:id="164" w:name="_Toc283988120"/>
      <w:bookmarkStart w:id="165" w:name="_Toc283988980"/>
      <w:bookmarkStart w:id="166" w:name="_Toc283989852"/>
      <w:bookmarkStart w:id="167" w:name="_Toc283991142"/>
      <w:r w:rsidRPr="00B26F4F">
        <w:t>The account can belong to an organization. organizationID belongs to the Organization table and its primary key.</w:t>
      </w:r>
      <w:r>
        <w:t xml:space="preserve"> </w:t>
      </w:r>
      <w:r w:rsidRPr="00B26F4F">
        <w:t>The organizationID will be set at the account creation time.</w:t>
      </w:r>
      <w:bookmarkEnd w:id="164"/>
      <w:bookmarkEnd w:id="165"/>
      <w:bookmarkEnd w:id="166"/>
      <w:bookmarkEnd w:id="167"/>
    </w:p>
    <w:p w:rsidR="001A6C0F" w:rsidRPr="00B26F4F" w:rsidRDefault="001A6C0F" w:rsidP="001A6C0F">
      <w:pPr>
        <w:pStyle w:val="ListParagraph"/>
        <w:spacing w:after="0" w:line="240" w:lineRule="auto"/>
        <w:ind w:left="390"/>
        <w:outlineLvl w:val="0"/>
      </w:pPr>
      <w:r w:rsidRPr="00B26F4F">
        <w:tab/>
      </w:r>
    </w:p>
    <w:p w:rsidR="001A6C0F" w:rsidRPr="00B26F4F" w:rsidRDefault="001A6C0F" w:rsidP="001A6C0F">
      <w:pPr>
        <w:pStyle w:val="ListParagraph"/>
        <w:spacing w:after="0" w:line="240" w:lineRule="auto"/>
        <w:ind w:left="390"/>
        <w:outlineLvl w:val="0"/>
      </w:pPr>
      <w:bookmarkStart w:id="168" w:name="_Toc283988121"/>
      <w:bookmarkStart w:id="169" w:name="_Toc283988981"/>
      <w:bookmarkStart w:id="170" w:name="_Toc283989853"/>
      <w:bookmarkStart w:id="171" w:name="_Toc283991143"/>
      <w:r w:rsidRPr="00B26F4F">
        <w:t>int authorizationID</w:t>
      </w:r>
      <w:bookmarkEnd w:id="168"/>
      <w:bookmarkEnd w:id="169"/>
      <w:bookmarkEnd w:id="170"/>
      <w:bookmarkEnd w:id="171"/>
    </w:p>
    <w:p w:rsidR="001A6C0F" w:rsidRDefault="001A6C0F" w:rsidP="00367D29">
      <w:pPr>
        <w:pStyle w:val="ListParagraph"/>
        <w:spacing w:after="0" w:line="240" w:lineRule="auto"/>
        <w:outlineLvl w:val="0"/>
        <w:rPr>
          <w:b/>
        </w:rPr>
      </w:pPr>
      <w:bookmarkStart w:id="172" w:name="_Toc283988122"/>
      <w:bookmarkStart w:id="173" w:name="_Toc283988982"/>
      <w:bookmarkStart w:id="174" w:name="_Toc283989854"/>
      <w:bookmarkStart w:id="175" w:name="_Toc283991144"/>
      <w:r w:rsidRPr="00B26F4F">
        <w:t>authorizationID</w:t>
      </w:r>
      <w:r>
        <w:t xml:space="preserve"> is part of the Authorization table</w:t>
      </w:r>
      <w:r w:rsidRPr="00B26F4F">
        <w:t>.</w:t>
      </w:r>
      <w:r>
        <w:t xml:space="preserve"> authorizationID is set to pending</w:t>
      </w:r>
      <w:r w:rsidRPr="00B26F4F">
        <w:t xml:space="preserve"> at the account creation time. The user will not be able to log into the system.</w:t>
      </w:r>
      <w:r>
        <w:t xml:space="preserve"> </w:t>
      </w:r>
      <w:r w:rsidRPr="00B26F4F">
        <w:t>Once the request has been approved the authorizationID will change to "User"</w:t>
      </w:r>
      <w:r>
        <w:t xml:space="preserve"> </w:t>
      </w:r>
      <w:r w:rsidRPr="00B26F4F">
        <w:t>The "Owner" can change the "User" Authorization level to "admin" to grant that person extra privileges.</w:t>
      </w:r>
      <w:bookmarkEnd w:id="172"/>
      <w:bookmarkEnd w:id="173"/>
      <w:bookmarkEnd w:id="174"/>
      <w:bookmarkEnd w:id="175"/>
      <w:r w:rsidRPr="0015474E">
        <w:rPr>
          <w:b/>
        </w:rPr>
        <w:tab/>
      </w:r>
    </w:p>
    <w:p w:rsidR="001A6C0F" w:rsidRDefault="001A6C0F" w:rsidP="001A6C0F">
      <w:pPr>
        <w:pStyle w:val="ListParagraph"/>
        <w:spacing w:after="0" w:line="240" w:lineRule="auto"/>
        <w:ind w:left="1440"/>
        <w:outlineLvl w:val="0"/>
        <w:rPr>
          <w:rFonts w:ascii="Arial" w:eastAsia="Times New Roman" w:hAnsi="Arial" w:cs="Arial"/>
          <w:b/>
          <w:bCs/>
          <w:kern w:val="36"/>
          <w:sz w:val="24"/>
          <w:szCs w:val="24"/>
        </w:rPr>
      </w:pPr>
    </w:p>
    <w:p w:rsidR="001A6C0F" w:rsidRDefault="001A6C0F"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176" w:name="_Toc283988124"/>
      <w:bookmarkStart w:id="177" w:name="_Toc283988984"/>
      <w:bookmarkStart w:id="178" w:name="_Toc283991146"/>
      <w:r>
        <w:rPr>
          <w:rFonts w:ascii="Arial" w:eastAsia="Times New Roman" w:hAnsi="Arial" w:cs="Arial"/>
          <w:b/>
          <w:bCs/>
          <w:kern w:val="36"/>
          <w:sz w:val="24"/>
          <w:szCs w:val="24"/>
        </w:rPr>
        <w:t>AccountZones</w:t>
      </w:r>
      <w:bookmarkEnd w:id="176"/>
      <w:bookmarkEnd w:id="177"/>
      <w:bookmarkEnd w:id="178"/>
    </w:p>
    <w:p w:rsidR="001A6C0F" w:rsidRDefault="001A6C0F" w:rsidP="001A6C0F">
      <w:pPr>
        <w:pStyle w:val="NoSpacing"/>
        <w:ind w:left="390"/>
        <w:jc w:val="center"/>
      </w:pPr>
      <w:r>
        <w:object w:dxaOrig="2847" w:dyaOrig="1225">
          <v:shape id="_x0000_i1028" type="#_x0000_t75" style="width:141.75pt;height:61.5pt" o:ole="">
            <v:imagedata r:id="rId16" o:title=""/>
          </v:shape>
          <o:OLEObject Type="Embed" ProgID="Visio.Drawing.11" ShapeID="_x0000_i1028" DrawAspect="Content" ObjectID="_1357914696" r:id="rId17"/>
        </w:object>
      </w:r>
    </w:p>
    <w:p w:rsidR="001A6C0F" w:rsidRDefault="001A6C0F" w:rsidP="001A6C0F">
      <w:pPr>
        <w:pStyle w:val="NoSpacing"/>
        <w:ind w:left="390"/>
        <w:jc w:val="center"/>
        <w:rPr>
          <w:b/>
          <w:sz w:val="32"/>
          <w:szCs w:val="32"/>
        </w:rPr>
      </w:pPr>
      <w:r>
        <w:t>Figure 4 AccountZones EERD</w:t>
      </w:r>
    </w:p>
    <w:p w:rsidR="001A6C0F" w:rsidRDefault="001A6C0F" w:rsidP="001A6C0F">
      <w:pPr>
        <w:pStyle w:val="NoSpacing"/>
        <w:ind w:left="390"/>
        <w:jc w:val="center"/>
        <w:rPr>
          <w:rFonts w:cstheme="minorHAnsi"/>
        </w:rPr>
      </w:pPr>
    </w:p>
    <w:p w:rsidR="001A6C0F" w:rsidRPr="003D214A" w:rsidRDefault="001A6C0F" w:rsidP="001A6C0F">
      <w:pPr>
        <w:pStyle w:val="NoSpacing"/>
        <w:ind w:left="390"/>
        <w:rPr>
          <w:rFonts w:cstheme="minorHAnsi"/>
        </w:rPr>
      </w:pPr>
      <w:r w:rsidRPr="001517C7">
        <w:rPr>
          <w:rFonts w:cstheme="minorHAnsi"/>
          <w:b/>
        </w:rPr>
        <w:t>Narrative</w:t>
      </w:r>
      <w:r w:rsidRPr="003D214A">
        <w:rPr>
          <w:rFonts w:cstheme="minorHAnsi"/>
        </w:rPr>
        <w:t>:</w:t>
      </w:r>
    </w:p>
    <w:p w:rsidR="001A6C0F" w:rsidRPr="003D214A" w:rsidRDefault="001A6C0F" w:rsidP="001A6C0F">
      <w:pPr>
        <w:pStyle w:val="NoSpacing"/>
        <w:ind w:left="390"/>
        <w:rPr>
          <w:rFonts w:cstheme="minorHAnsi"/>
        </w:rPr>
      </w:pPr>
      <w:r w:rsidRPr="003D214A">
        <w:rPr>
          <w:rFonts w:cstheme="minorHAnsi"/>
        </w:rPr>
        <w:t>AccountZones is required as a table in</w:t>
      </w:r>
      <w:r>
        <w:rPr>
          <w:rFonts w:cstheme="minorHAnsi"/>
        </w:rPr>
        <w:t xml:space="preserve"> </w:t>
      </w:r>
      <w:r w:rsidRPr="003D214A">
        <w:rPr>
          <w:rFonts w:cstheme="minorHAnsi"/>
        </w:rPr>
        <w:t>case an Account can be associated to multiple zones.</w:t>
      </w:r>
      <w:r>
        <w:rPr>
          <w:rFonts w:cstheme="minorHAnsi"/>
        </w:rPr>
        <w:t xml:space="preserve"> </w:t>
      </w:r>
      <w:r w:rsidRPr="003D214A">
        <w:rPr>
          <w:rFonts w:cstheme="minorHAnsi"/>
        </w:rPr>
        <w:t>This table enables us to have many accounts associated to many zones.</w:t>
      </w:r>
    </w:p>
    <w:p w:rsidR="001A6C0F" w:rsidRPr="003D214A" w:rsidRDefault="001A6C0F" w:rsidP="001A6C0F">
      <w:pPr>
        <w:pStyle w:val="NoSpacing"/>
        <w:ind w:left="390"/>
        <w:rPr>
          <w:rFonts w:cstheme="minorHAnsi"/>
        </w:rPr>
      </w:pPr>
      <w:r w:rsidRPr="003D214A">
        <w:rPr>
          <w:rFonts w:cstheme="minorHAnsi"/>
        </w:rPr>
        <w:t xml:space="preserve">AccountZones will </w:t>
      </w:r>
      <w:r>
        <w:rPr>
          <w:rFonts w:cstheme="minorHAnsi"/>
        </w:rPr>
        <w:t xml:space="preserve">be required to have </w:t>
      </w:r>
      <w:r w:rsidRPr="003D214A">
        <w:rPr>
          <w:rFonts w:cstheme="minorHAnsi"/>
        </w:rPr>
        <w:t xml:space="preserve">composite primary key. </w:t>
      </w:r>
    </w:p>
    <w:p w:rsidR="001A6C0F" w:rsidRPr="003D214A" w:rsidRDefault="001A6C0F" w:rsidP="001A6C0F">
      <w:pPr>
        <w:pStyle w:val="NoSpacing"/>
        <w:ind w:left="390"/>
        <w:rPr>
          <w:rFonts w:cstheme="minorHAnsi"/>
        </w:rPr>
      </w:pPr>
    </w:p>
    <w:p w:rsidR="001A6C0F" w:rsidRPr="003D214A" w:rsidRDefault="001A6C0F" w:rsidP="001A6C0F">
      <w:pPr>
        <w:pStyle w:val="NoSpacing"/>
        <w:ind w:left="390"/>
        <w:rPr>
          <w:rFonts w:cstheme="minorHAnsi"/>
        </w:rPr>
      </w:pPr>
      <w:r w:rsidRPr="001517C7">
        <w:rPr>
          <w:rFonts w:cstheme="minorHAnsi"/>
          <w:b/>
        </w:rPr>
        <w:t>Fields</w:t>
      </w:r>
      <w:r w:rsidRPr="003D214A">
        <w:rPr>
          <w:rFonts w:cstheme="minorHAnsi"/>
        </w:rPr>
        <w:t>:</w:t>
      </w:r>
    </w:p>
    <w:p w:rsidR="001A6C0F" w:rsidRPr="003D214A" w:rsidRDefault="001A6C0F" w:rsidP="001A6C0F">
      <w:pPr>
        <w:pStyle w:val="NoSpacing"/>
        <w:ind w:left="390"/>
        <w:rPr>
          <w:rFonts w:cstheme="minorHAnsi"/>
        </w:rPr>
      </w:pPr>
      <w:r w:rsidRPr="003D214A">
        <w:rPr>
          <w:rFonts w:cstheme="minorHAnsi"/>
        </w:rPr>
        <w:t xml:space="preserve">int accountID </w:t>
      </w:r>
    </w:p>
    <w:p w:rsidR="001A6C0F" w:rsidRPr="003D214A" w:rsidRDefault="001A6C0F" w:rsidP="00367D29">
      <w:pPr>
        <w:pStyle w:val="NoSpacing"/>
        <w:ind w:left="720"/>
        <w:rPr>
          <w:rFonts w:cstheme="minorHAnsi"/>
        </w:rPr>
      </w:pPr>
      <w:r>
        <w:rPr>
          <w:rFonts w:cstheme="minorHAnsi"/>
        </w:rPr>
        <w:t>a</w:t>
      </w:r>
      <w:r w:rsidRPr="003D214A">
        <w:rPr>
          <w:rFonts w:cstheme="minorHAnsi"/>
        </w:rPr>
        <w:t>ccountID is part of the composite primary key.</w:t>
      </w:r>
      <w:r>
        <w:rPr>
          <w:rFonts w:cstheme="minorHAnsi"/>
        </w:rPr>
        <w:t xml:space="preserve"> </w:t>
      </w:r>
      <w:r w:rsidRPr="003D214A">
        <w:rPr>
          <w:rFonts w:cstheme="minorHAnsi"/>
        </w:rPr>
        <w:t>accountID is associated to the Account table, specifically the accountID field.</w:t>
      </w:r>
    </w:p>
    <w:p w:rsidR="001A6C0F" w:rsidRPr="003D214A" w:rsidRDefault="001A6C0F" w:rsidP="001A6C0F">
      <w:pPr>
        <w:pStyle w:val="NoSpacing"/>
        <w:ind w:left="390"/>
        <w:rPr>
          <w:rFonts w:cstheme="minorHAnsi"/>
        </w:rPr>
      </w:pPr>
      <w:r w:rsidRPr="003D214A">
        <w:rPr>
          <w:rFonts w:cstheme="minorHAnsi"/>
        </w:rPr>
        <w:tab/>
      </w:r>
      <w:r w:rsidRPr="003D214A">
        <w:rPr>
          <w:rFonts w:cstheme="minorHAnsi"/>
        </w:rPr>
        <w:tab/>
      </w:r>
    </w:p>
    <w:p w:rsidR="001A6C0F" w:rsidRPr="003D214A" w:rsidRDefault="001A6C0F" w:rsidP="001A6C0F">
      <w:pPr>
        <w:pStyle w:val="NoSpacing"/>
        <w:ind w:left="390"/>
        <w:rPr>
          <w:rFonts w:cstheme="minorHAnsi"/>
        </w:rPr>
      </w:pPr>
      <w:r w:rsidRPr="003D214A">
        <w:rPr>
          <w:rFonts w:cstheme="minorHAnsi"/>
        </w:rPr>
        <w:t>int zoneID</w:t>
      </w:r>
    </w:p>
    <w:p w:rsidR="001A6C0F" w:rsidRPr="003D214A" w:rsidRDefault="001A6C0F" w:rsidP="00367D29">
      <w:pPr>
        <w:pStyle w:val="NoSpacing"/>
        <w:ind w:left="720"/>
        <w:rPr>
          <w:rFonts w:cstheme="minorHAnsi"/>
        </w:rPr>
      </w:pPr>
      <w:r w:rsidRPr="003D214A">
        <w:rPr>
          <w:rFonts w:cstheme="minorHAnsi"/>
        </w:rPr>
        <w:t>zoneID is part of the composite primary key.</w:t>
      </w:r>
      <w:r>
        <w:rPr>
          <w:rFonts w:cstheme="minorHAnsi"/>
        </w:rPr>
        <w:t xml:space="preserve"> </w:t>
      </w:r>
      <w:r w:rsidRPr="003D214A">
        <w:rPr>
          <w:rFonts w:cstheme="minorHAnsi"/>
        </w:rPr>
        <w:t>zoneID is associated to the Zone table, specifically the zoneID field.</w:t>
      </w:r>
      <w:r w:rsidRPr="003D214A">
        <w:tab/>
      </w:r>
    </w:p>
    <w:p w:rsidR="001A6C0F" w:rsidRPr="00E44107" w:rsidRDefault="001A6C0F" w:rsidP="00E44107">
      <w:pPr>
        <w:spacing w:after="0" w:line="240" w:lineRule="auto"/>
        <w:outlineLvl w:val="0"/>
        <w:rPr>
          <w:rFonts w:ascii="Arial" w:eastAsia="Times New Roman" w:hAnsi="Arial" w:cs="Arial"/>
          <w:b/>
          <w:bCs/>
          <w:kern w:val="36"/>
          <w:sz w:val="24"/>
          <w:szCs w:val="24"/>
        </w:rPr>
      </w:pPr>
    </w:p>
    <w:p w:rsidR="001A6C0F" w:rsidRDefault="001A6C0F"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179" w:name="_Toc283988125"/>
      <w:bookmarkStart w:id="180" w:name="_Toc283988985"/>
      <w:bookmarkStart w:id="181" w:name="_Toc283991147"/>
      <w:r>
        <w:rPr>
          <w:rFonts w:ascii="Arial" w:eastAsia="Times New Roman" w:hAnsi="Arial" w:cs="Arial"/>
          <w:b/>
          <w:bCs/>
          <w:kern w:val="36"/>
          <w:sz w:val="24"/>
          <w:szCs w:val="24"/>
        </w:rPr>
        <w:t>Authorization</w:t>
      </w:r>
      <w:bookmarkEnd w:id="179"/>
      <w:bookmarkEnd w:id="180"/>
      <w:bookmarkEnd w:id="181"/>
    </w:p>
    <w:p w:rsidR="00367D29" w:rsidRDefault="00367D29" w:rsidP="00367D29">
      <w:pPr>
        <w:pStyle w:val="NoSpacing"/>
        <w:ind w:left="390"/>
        <w:jc w:val="center"/>
      </w:pPr>
      <w:r>
        <w:object w:dxaOrig="2845" w:dyaOrig="1225">
          <v:shape id="_x0000_i1029" type="#_x0000_t75" style="width:143.25pt;height:61.5pt" o:ole="">
            <v:imagedata r:id="rId18" o:title=""/>
          </v:shape>
          <o:OLEObject Type="Embed" ProgID="Visio.Drawing.11" ShapeID="_x0000_i1029" DrawAspect="Content" ObjectID="_1357914697" r:id="rId19"/>
        </w:object>
      </w:r>
    </w:p>
    <w:p w:rsidR="00367D29" w:rsidRDefault="00367D29" w:rsidP="00367D29">
      <w:pPr>
        <w:pStyle w:val="NoSpacing"/>
        <w:ind w:left="390"/>
        <w:jc w:val="center"/>
      </w:pPr>
      <w:r>
        <w:t>Figure 5 Authorization EERD</w:t>
      </w:r>
    </w:p>
    <w:p w:rsidR="00367D29" w:rsidRPr="002E1173" w:rsidRDefault="00367D29" w:rsidP="00367D29">
      <w:pPr>
        <w:pStyle w:val="NoSpacing"/>
        <w:ind w:left="390"/>
        <w:jc w:val="center"/>
        <w:rPr>
          <w:b/>
          <w:sz w:val="32"/>
          <w:szCs w:val="32"/>
        </w:rPr>
      </w:pPr>
    </w:p>
    <w:p w:rsidR="00367D29" w:rsidRPr="002E1173" w:rsidRDefault="00367D29" w:rsidP="00367D29">
      <w:pPr>
        <w:pStyle w:val="NoSpacing"/>
        <w:ind w:left="390"/>
        <w:rPr>
          <w:rFonts w:cstheme="minorHAnsi"/>
          <w:b/>
        </w:rPr>
      </w:pPr>
      <w:r w:rsidRPr="002E1173">
        <w:rPr>
          <w:rFonts w:cstheme="minorHAnsi"/>
          <w:b/>
        </w:rPr>
        <w:t>Narrative:</w:t>
      </w:r>
    </w:p>
    <w:p w:rsidR="00367D29" w:rsidRPr="002E1173" w:rsidRDefault="00367D29" w:rsidP="00367D29">
      <w:pPr>
        <w:pStyle w:val="NoSpacing"/>
        <w:ind w:left="390"/>
        <w:rPr>
          <w:rFonts w:cstheme="minorHAnsi"/>
        </w:rPr>
      </w:pPr>
      <w:r w:rsidRPr="002E1173">
        <w:rPr>
          <w:rFonts w:cstheme="minorHAnsi"/>
        </w:rPr>
        <w:tab/>
        <w:t xml:space="preserve">The Authorization table will be a pre populated table with the </w:t>
      </w:r>
      <w:r>
        <w:rPr>
          <w:rFonts w:cstheme="minorHAnsi"/>
        </w:rPr>
        <w:t>4</w:t>
      </w:r>
      <w:r w:rsidRPr="002E1173">
        <w:rPr>
          <w:rFonts w:cstheme="minorHAnsi"/>
        </w:rPr>
        <w:t xml:space="preserve"> levels of Authorization.</w:t>
      </w:r>
    </w:p>
    <w:p w:rsidR="00367D29" w:rsidRDefault="00367D29" w:rsidP="00367D29">
      <w:pPr>
        <w:pStyle w:val="NoSpacing"/>
        <w:ind w:left="390"/>
        <w:rPr>
          <w:rFonts w:cstheme="minorHAnsi"/>
        </w:rPr>
      </w:pPr>
      <w:r>
        <w:rPr>
          <w:rFonts w:cstheme="minorHAnsi"/>
        </w:rPr>
        <w:tab/>
        <w:t>The 4</w:t>
      </w:r>
      <w:r w:rsidRPr="002E1173">
        <w:rPr>
          <w:rFonts w:cstheme="minorHAnsi"/>
        </w:rPr>
        <w:t xml:space="preserve"> levels of </w:t>
      </w:r>
      <w:r>
        <w:rPr>
          <w:rFonts w:cstheme="minorHAnsi"/>
        </w:rPr>
        <w:t>Authorizations are as followed.</w:t>
      </w:r>
    </w:p>
    <w:p w:rsidR="00367D29" w:rsidRDefault="00367D29" w:rsidP="00367D29">
      <w:pPr>
        <w:pStyle w:val="NoSpacing"/>
        <w:ind w:left="390"/>
        <w:rPr>
          <w:rFonts w:cstheme="minorHAnsi"/>
        </w:rPr>
      </w:pPr>
      <w:r>
        <w:rPr>
          <w:rFonts w:cstheme="minorHAnsi"/>
        </w:rPr>
        <w:tab/>
        <w:t>1 Pending, No Access</w:t>
      </w:r>
    </w:p>
    <w:p w:rsidR="00367D29" w:rsidRPr="002E1173" w:rsidRDefault="00367D29" w:rsidP="00367D29">
      <w:pPr>
        <w:pStyle w:val="NoSpacing"/>
        <w:ind w:left="390"/>
        <w:rPr>
          <w:rFonts w:cstheme="minorHAnsi"/>
        </w:rPr>
      </w:pPr>
      <w:r>
        <w:rPr>
          <w:rFonts w:cstheme="minorHAnsi"/>
        </w:rPr>
        <w:tab/>
      </w:r>
      <w:r>
        <w:rPr>
          <w:rFonts w:cstheme="minorHAnsi"/>
        </w:rPr>
        <w:tab/>
        <w:t>-Applicant has submitted request to access system.</w:t>
      </w:r>
    </w:p>
    <w:p w:rsidR="00367D29" w:rsidRPr="002E1173" w:rsidRDefault="00367D29" w:rsidP="00367D29">
      <w:pPr>
        <w:pStyle w:val="NoSpacing"/>
        <w:ind w:left="390"/>
        <w:rPr>
          <w:rFonts w:cstheme="minorHAnsi"/>
        </w:rPr>
      </w:pPr>
      <w:r>
        <w:rPr>
          <w:rFonts w:cstheme="minorHAnsi"/>
        </w:rPr>
        <w:tab/>
        <w:t>2</w:t>
      </w:r>
      <w:r w:rsidRPr="002E1173">
        <w:rPr>
          <w:rFonts w:cstheme="minorHAnsi"/>
        </w:rPr>
        <w:t xml:space="preserve"> User, Minimal access</w:t>
      </w:r>
    </w:p>
    <w:p w:rsidR="00367D29" w:rsidRPr="002E1173" w:rsidRDefault="00367D29" w:rsidP="00367D29">
      <w:pPr>
        <w:pStyle w:val="NoSpacing"/>
        <w:ind w:left="390"/>
        <w:rPr>
          <w:rFonts w:cstheme="minorHAnsi"/>
        </w:rPr>
      </w:pPr>
      <w:r w:rsidRPr="002E1173">
        <w:rPr>
          <w:rFonts w:cstheme="minorHAnsi"/>
        </w:rPr>
        <w:lastRenderedPageBreak/>
        <w:tab/>
      </w:r>
      <w:r w:rsidRPr="002E1173">
        <w:rPr>
          <w:rFonts w:cstheme="minorHAnsi"/>
        </w:rPr>
        <w:tab/>
        <w:t xml:space="preserve">-Submit entries </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-Review previous entries </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-Send messages </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-Generate reports </w:t>
      </w:r>
    </w:p>
    <w:p w:rsidR="00367D29" w:rsidRPr="002E1173" w:rsidRDefault="00367D29" w:rsidP="00367D29">
      <w:pPr>
        <w:pStyle w:val="NoSpacing"/>
        <w:ind w:left="390"/>
        <w:rPr>
          <w:rFonts w:cstheme="minorHAnsi"/>
        </w:rPr>
      </w:pPr>
      <w:r>
        <w:rPr>
          <w:rFonts w:cstheme="minorHAnsi"/>
        </w:rPr>
        <w:tab/>
        <w:t>3</w:t>
      </w:r>
      <w:r w:rsidRPr="002E1173">
        <w:rPr>
          <w:rFonts w:cstheme="minorHAnsi"/>
        </w:rPr>
        <w:t xml:space="preserve"> Admin, Medium Access</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-The admin can perform all the same task that a user can perform</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-Manage Users </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-Alter Entries </w:t>
      </w:r>
    </w:p>
    <w:p w:rsidR="00367D29" w:rsidRPr="002E1173" w:rsidRDefault="00367D29" w:rsidP="00367D29">
      <w:pPr>
        <w:pStyle w:val="NoSpacing"/>
        <w:ind w:left="390"/>
        <w:rPr>
          <w:rFonts w:cstheme="minorHAnsi"/>
        </w:rPr>
      </w:pPr>
      <w:r>
        <w:rPr>
          <w:rFonts w:cstheme="minorHAnsi"/>
        </w:rPr>
        <w:tab/>
        <w:t>4</w:t>
      </w:r>
      <w:r w:rsidRPr="002E1173">
        <w:rPr>
          <w:rFonts w:cstheme="minorHAnsi"/>
        </w:rPr>
        <w:t xml:space="preserve"> Owner, Full Access</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-the owner can perform all the same tasks that an admin can perform</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-Promote User to admin</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r>
    </w:p>
    <w:p w:rsidR="00367D29" w:rsidRPr="002E1173" w:rsidRDefault="00367D29" w:rsidP="00367D29">
      <w:pPr>
        <w:pStyle w:val="NoSpacing"/>
        <w:ind w:left="390"/>
        <w:rPr>
          <w:rFonts w:cstheme="minorHAnsi"/>
        </w:rPr>
      </w:pPr>
      <w:r w:rsidRPr="002E1173">
        <w:rPr>
          <w:rFonts w:cstheme="minorHAnsi"/>
        </w:rPr>
        <w:tab/>
        <w:t xml:space="preserve">The Authorization table </w:t>
      </w:r>
      <w:r>
        <w:rPr>
          <w:rFonts w:cstheme="minorHAnsi"/>
        </w:rPr>
        <w:t>will be pre populated with the 4</w:t>
      </w:r>
      <w:r w:rsidRPr="002E1173">
        <w:rPr>
          <w:rFonts w:cstheme="minorHAnsi"/>
        </w:rPr>
        <w:t xml:space="preserve"> authorization levels.</w:t>
      </w:r>
    </w:p>
    <w:p w:rsidR="00367D29" w:rsidRPr="002E1173" w:rsidRDefault="00367D29" w:rsidP="00367D29">
      <w:pPr>
        <w:pStyle w:val="NoSpacing"/>
        <w:ind w:left="390"/>
        <w:rPr>
          <w:rFonts w:cstheme="minorHAnsi"/>
        </w:rPr>
      </w:pPr>
      <w:r w:rsidRPr="002E1173">
        <w:rPr>
          <w:rFonts w:cstheme="minorHAnsi"/>
        </w:rPr>
        <w:tab/>
      </w:r>
    </w:p>
    <w:p w:rsidR="00367D29" w:rsidRPr="002E1173" w:rsidRDefault="00367D29" w:rsidP="00367D29">
      <w:pPr>
        <w:pStyle w:val="NoSpacing"/>
        <w:ind w:left="390"/>
        <w:rPr>
          <w:rFonts w:cstheme="minorHAnsi"/>
          <w:b/>
        </w:rPr>
      </w:pPr>
      <w:r w:rsidRPr="002E1173">
        <w:rPr>
          <w:rFonts w:cstheme="minorHAnsi"/>
          <w:b/>
        </w:rPr>
        <w:t>Fields:</w:t>
      </w:r>
    </w:p>
    <w:p w:rsidR="00367D29" w:rsidRPr="002E1173" w:rsidRDefault="00367D29" w:rsidP="00367D29">
      <w:pPr>
        <w:pStyle w:val="NoSpacing"/>
        <w:ind w:left="390"/>
        <w:rPr>
          <w:rFonts w:cstheme="minorHAnsi"/>
        </w:rPr>
      </w:pPr>
      <w:r w:rsidRPr="002E1173">
        <w:rPr>
          <w:rFonts w:cstheme="minorHAnsi"/>
        </w:rPr>
        <w:t>int authorizationID</w:t>
      </w:r>
    </w:p>
    <w:p w:rsidR="00367D29" w:rsidRPr="002E1173" w:rsidRDefault="00367D29" w:rsidP="00367D29">
      <w:pPr>
        <w:pStyle w:val="NoSpacing"/>
        <w:ind w:left="720"/>
        <w:rPr>
          <w:rFonts w:cstheme="minorHAnsi"/>
        </w:rPr>
      </w:pPr>
      <w:r w:rsidRPr="002E1173">
        <w:rPr>
          <w:rFonts w:cstheme="minorHAnsi"/>
        </w:rPr>
        <w:t xml:space="preserve">authorizationID is </w:t>
      </w:r>
      <w:r>
        <w:rPr>
          <w:rFonts w:cstheme="minorHAnsi"/>
        </w:rPr>
        <w:t xml:space="preserve">the primary key for this table. </w:t>
      </w:r>
      <w:r w:rsidRPr="002E1173">
        <w:rPr>
          <w:rFonts w:cstheme="minorHAnsi"/>
        </w:rPr>
        <w:t>Th</w:t>
      </w:r>
      <w:r>
        <w:rPr>
          <w:rFonts w:cstheme="minorHAnsi"/>
        </w:rPr>
        <w:t xml:space="preserve">e primary key will be stored in </w:t>
      </w:r>
      <w:r w:rsidRPr="002E1173">
        <w:rPr>
          <w:rFonts w:cstheme="minorHAnsi"/>
        </w:rPr>
        <w:t xml:space="preserve">the </w:t>
      </w:r>
      <w:r>
        <w:rPr>
          <w:rFonts w:cstheme="minorHAnsi"/>
        </w:rPr>
        <w:t xml:space="preserve">Account table. </w:t>
      </w:r>
      <w:r w:rsidRPr="002E1173">
        <w:rPr>
          <w:rFonts w:cstheme="minorHAnsi"/>
        </w:rPr>
        <w:t>authorizationID cannot be null and will self increment with every entry in the table.</w:t>
      </w:r>
    </w:p>
    <w:p w:rsidR="00367D29" w:rsidRPr="002E1173" w:rsidRDefault="00367D29" w:rsidP="00367D29">
      <w:pPr>
        <w:pStyle w:val="NoSpacing"/>
        <w:ind w:left="390"/>
        <w:rPr>
          <w:rFonts w:cstheme="minorHAnsi"/>
        </w:rPr>
      </w:pPr>
    </w:p>
    <w:p w:rsidR="00367D29" w:rsidRPr="002E1173" w:rsidRDefault="00367D29" w:rsidP="00367D29">
      <w:pPr>
        <w:pStyle w:val="NoSpacing"/>
        <w:ind w:left="390"/>
        <w:rPr>
          <w:rFonts w:cstheme="minorHAnsi"/>
        </w:rPr>
      </w:pPr>
      <w:r w:rsidRPr="002E1173">
        <w:rPr>
          <w:rFonts w:cstheme="minorHAnsi"/>
        </w:rPr>
        <w:t>varchar(15) authorizationLevel</w:t>
      </w:r>
    </w:p>
    <w:p w:rsidR="00367D29" w:rsidRDefault="00367D29" w:rsidP="00367D29">
      <w:pPr>
        <w:pStyle w:val="ListParagraph"/>
        <w:spacing w:after="0" w:line="240" w:lineRule="auto"/>
        <w:outlineLvl w:val="0"/>
        <w:rPr>
          <w:rFonts w:cstheme="minorHAnsi"/>
        </w:rPr>
      </w:pPr>
      <w:bookmarkStart w:id="182" w:name="_Toc283988126"/>
      <w:bookmarkStart w:id="183" w:name="_Toc283988986"/>
      <w:bookmarkStart w:id="184" w:name="_Toc283989858"/>
      <w:bookmarkStart w:id="185" w:name="_Toc283991148"/>
      <w:r w:rsidRPr="002E1173">
        <w:rPr>
          <w:rFonts w:cstheme="minorHAnsi"/>
        </w:rPr>
        <w:t>authorizationLevel is the word f</w:t>
      </w:r>
      <w:r>
        <w:rPr>
          <w:rFonts w:cstheme="minorHAnsi"/>
        </w:rPr>
        <w:t xml:space="preserve">or the level of authorization,  ie Pending, User, Admin and Owner. </w:t>
      </w:r>
      <w:r w:rsidRPr="002E1173">
        <w:rPr>
          <w:rFonts w:cstheme="minorHAnsi"/>
        </w:rPr>
        <w:t>aut</w:t>
      </w:r>
      <w:r>
        <w:rPr>
          <w:rFonts w:cstheme="minorHAnsi"/>
        </w:rPr>
        <w:t>horizationLevel cannot be null.</w:t>
      </w:r>
      <w:bookmarkEnd w:id="182"/>
      <w:bookmarkEnd w:id="183"/>
      <w:bookmarkEnd w:id="184"/>
      <w:bookmarkEnd w:id="185"/>
    </w:p>
    <w:p w:rsidR="00050D0D" w:rsidRPr="00E44107" w:rsidRDefault="00050D0D" w:rsidP="00E44107">
      <w:pPr>
        <w:spacing w:after="0" w:line="240" w:lineRule="auto"/>
        <w:outlineLvl w:val="0"/>
        <w:rPr>
          <w:rFonts w:ascii="Arial" w:eastAsia="Times New Roman" w:hAnsi="Arial" w:cs="Arial"/>
          <w:b/>
          <w:bCs/>
          <w:kern w:val="36"/>
          <w:sz w:val="24"/>
          <w:szCs w:val="24"/>
        </w:rPr>
      </w:pPr>
    </w:p>
    <w:p w:rsidR="001A6C0F"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186" w:name="_Toc283988127"/>
      <w:bookmarkStart w:id="187" w:name="_Toc283988987"/>
      <w:bookmarkStart w:id="188" w:name="_Toc283991149"/>
      <w:r>
        <w:rPr>
          <w:rFonts w:ascii="Arial" w:eastAsia="Times New Roman" w:hAnsi="Arial" w:cs="Arial"/>
          <w:b/>
          <w:bCs/>
          <w:kern w:val="36"/>
          <w:sz w:val="24"/>
          <w:szCs w:val="24"/>
        </w:rPr>
        <w:t>Drug</w:t>
      </w:r>
      <w:bookmarkEnd w:id="186"/>
      <w:bookmarkEnd w:id="187"/>
      <w:bookmarkEnd w:id="188"/>
    </w:p>
    <w:p w:rsidR="00CB57A9" w:rsidRDefault="00CB57A9" w:rsidP="00CB57A9">
      <w:pPr>
        <w:pStyle w:val="NoSpacing"/>
        <w:jc w:val="center"/>
      </w:pPr>
      <w:r>
        <w:object w:dxaOrig="2845" w:dyaOrig="1225">
          <v:shape id="_x0000_i1030" type="#_x0000_t75" style="width:143.25pt;height:61.5pt" o:ole="">
            <v:imagedata r:id="rId20" o:title=""/>
          </v:shape>
          <o:OLEObject Type="Embed" ProgID="Visio.Drawing.11" ShapeID="_x0000_i1030" DrawAspect="Content" ObjectID="_1357914698" r:id="rId21"/>
        </w:object>
      </w:r>
    </w:p>
    <w:p w:rsidR="00CB57A9" w:rsidRDefault="00CB57A9" w:rsidP="00CB57A9">
      <w:pPr>
        <w:pStyle w:val="NoSpacing"/>
        <w:ind w:left="390"/>
        <w:jc w:val="center"/>
        <w:rPr>
          <w:b/>
          <w:sz w:val="32"/>
          <w:szCs w:val="32"/>
        </w:rPr>
      </w:pPr>
      <w:r>
        <w:t>Figure 6 Drug EERD</w:t>
      </w:r>
    </w:p>
    <w:p w:rsidR="00CB57A9" w:rsidRDefault="00CB57A9" w:rsidP="00CB57A9">
      <w:pPr>
        <w:pStyle w:val="NoSpacing"/>
      </w:pPr>
    </w:p>
    <w:p w:rsidR="00CB57A9" w:rsidRPr="000E50B9" w:rsidRDefault="00CB57A9" w:rsidP="00CB57A9">
      <w:pPr>
        <w:pStyle w:val="NoSpacing"/>
        <w:ind w:left="390"/>
        <w:rPr>
          <w:b/>
        </w:rPr>
      </w:pPr>
      <w:r w:rsidRPr="000E50B9">
        <w:rPr>
          <w:b/>
        </w:rPr>
        <w:t>Narrative:</w:t>
      </w:r>
    </w:p>
    <w:p w:rsidR="00CB57A9" w:rsidRPr="008123EF" w:rsidRDefault="00CB57A9" w:rsidP="00CB57A9">
      <w:pPr>
        <w:pStyle w:val="NoSpacing"/>
        <w:ind w:left="390"/>
      </w:pPr>
      <w:r w:rsidRPr="008123EF">
        <w:t>The Drug table will be the p</w:t>
      </w:r>
      <w:r>
        <w:t xml:space="preserve">rimary source of the drug name. </w:t>
      </w:r>
      <w:r w:rsidRPr="008123EF">
        <w:t xml:space="preserve">This field </w:t>
      </w:r>
      <w:r>
        <w:t xml:space="preserve">is required in the Entry table. </w:t>
      </w:r>
      <w:r w:rsidRPr="008123EF">
        <w:t>This table will be pre</w:t>
      </w:r>
      <w:r>
        <w:t xml:space="preserve"> </w:t>
      </w:r>
      <w:r w:rsidRPr="008123EF">
        <w:t>po</w:t>
      </w:r>
      <w:r>
        <w:t>p</w:t>
      </w:r>
      <w:r w:rsidRPr="008123EF">
        <w:t>u</w:t>
      </w:r>
      <w:r>
        <w:t>l</w:t>
      </w:r>
      <w:r w:rsidRPr="008123EF">
        <w:t>ated with options f</w:t>
      </w:r>
      <w:r>
        <w:t xml:space="preserve">or the user for easy selecting. </w:t>
      </w:r>
      <w:r w:rsidRPr="008123EF">
        <w:t>If the option is not listed then the user can add a new entry to the table.</w:t>
      </w:r>
    </w:p>
    <w:p w:rsidR="00CB57A9" w:rsidRPr="008123EF" w:rsidRDefault="00CB57A9" w:rsidP="00CB57A9">
      <w:pPr>
        <w:pStyle w:val="NoSpacing"/>
        <w:ind w:left="390"/>
      </w:pPr>
      <w:r>
        <w:tab/>
      </w:r>
    </w:p>
    <w:p w:rsidR="00CB57A9" w:rsidRPr="000E50B9" w:rsidRDefault="00CB57A9" w:rsidP="00CB57A9">
      <w:pPr>
        <w:pStyle w:val="NoSpacing"/>
        <w:ind w:left="390"/>
        <w:rPr>
          <w:b/>
        </w:rPr>
      </w:pPr>
      <w:r w:rsidRPr="000E50B9">
        <w:rPr>
          <w:b/>
        </w:rPr>
        <w:t>Field:</w:t>
      </w:r>
    </w:p>
    <w:p w:rsidR="00CB57A9" w:rsidRPr="008123EF" w:rsidRDefault="00CB57A9" w:rsidP="00CB57A9">
      <w:pPr>
        <w:pStyle w:val="NoSpacing"/>
        <w:ind w:left="390"/>
      </w:pPr>
      <w:r w:rsidRPr="008123EF">
        <w:t>int drugID</w:t>
      </w:r>
    </w:p>
    <w:p w:rsidR="00CB57A9" w:rsidRPr="008123EF" w:rsidRDefault="00CB57A9" w:rsidP="00CB57A9">
      <w:pPr>
        <w:pStyle w:val="NoSpacing"/>
        <w:ind w:left="720"/>
      </w:pPr>
      <w:r w:rsidRPr="008123EF">
        <w:t xml:space="preserve">The drugID will be the </w:t>
      </w:r>
      <w:r>
        <w:t xml:space="preserve">primary key for the Drug table. </w:t>
      </w:r>
      <w:r w:rsidRPr="008123EF">
        <w:t>The drugID will be stored</w:t>
      </w:r>
      <w:r>
        <w:t xml:space="preserve"> in the Entry table when used. </w:t>
      </w:r>
      <w:r w:rsidRPr="008123EF">
        <w:t>drugID cannot be null and will self increment with every entry.</w:t>
      </w:r>
    </w:p>
    <w:p w:rsidR="00CB57A9" w:rsidRPr="008123EF" w:rsidRDefault="00CB57A9" w:rsidP="00CB57A9">
      <w:pPr>
        <w:pStyle w:val="NoSpacing"/>
        <w:ind w:left="390"/>
      </w:pPr>
      <w:r w:rsidRPr="008123EF">
        <w:tab/>
      </w:r>
    </w:p>
    <w:p w:rsidR="00CB57A9" w:rsidRPr="008123EF" w:rsidRDefault="00CB57A9" w:rsidP="00CB57A9">
      <w:pPr>
        <w:pStyle w:val="NoSpacing"/>
        <w:ind w:firstLine="390"/>
      </w:pPr>
      <w:r w:rsidRPr="008123EF">
        <w:t>varchar (20) drugName</w:t>
      </w:r>
    </w:p>
    <w:p w:rsidR="00CB57A9" w:rsidRPr="008123EF" w:rsidRDefault="00CB57A9" w:rsidP="00CB57A9">
      <w:pPr>
        <w:pStyle w:val="NoSpacing"/>
        <w:ind w:left="720"/>
      </w:pPr>
      <w:r w:rsidRPr="008123EF">
        <w:t>The drugName will be associa</w:t>
      </w:r>
      <w:r>
        <w:t xml:space="preserve">ted to the drugID primary key. The drugName will be the drug in plain text. </w:t>
      </w:r>
      <w:r w:rsidRPr="008123EF">
        <w:t>drugName cannot be null.</w:t>
      </w:r>
    </w:p>
    <w:p w:rsidR="00050D0D" w:rsidRPr="00E44107" w:rsidRDefault="00E44107" w:rsidP="00E44107">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189" w:name="_Toc283988128"/>
      <w:bookmarkStart w:id="190" w:name="_Toc283988988"/>
      <w:bookmarkStart w:id="191" w:name="_Toc283991150"/>
      <w:r>
        <w:rPr>
          <w:rFonts w:ascii="Arial" w:eastAsia="Times New Roman" w:hAnsi="Arial" w:cs="Arial"/>
          <w:b/>
          <w:bCs/>
          <w:kern w:val="36"/>
          <w:sz w:val="24"/>
          <w:szCs w:val="24"/>
        </w:rPr>
        <w:lastRenderedPageBreak/>
        <w:t>DrugAlias</w:t>
      </w:r>
      <w:bookmarkEnd w:id="189"/>
      <w:bookmarkEnd w:id="190"/>
      <w:bookmarkEnd w:id="191"/>
    </w:p>
    <w:p w:rsidR="00CB57A9" w:rsidRDefault="00CB57A9" w:rsidP="00CB57A9">
      <w:pPr>
        <w:pStyle w:val="NoSpacing"/>
        <w:ind w:left="390"/>
        <w:jc w:val="center"/>
      </w:pPr>
      <w:r>
        <w:object w:dxaOrig="2845" w:dyaOrig="1225">
          <v:shape id="_x0000_i1031" type="#_x0000_t75" style="width:143.25pt;height:61.5pt" o:ole="">
            <v:imagedata r:id="rId22" o:title=""/>
          </v:shape>
          <o:OLEObject Type="Embed" ProgID="Visio.Drawing.11" ShapeID="_x0000_i1031" DrawAspect="Content" ObjectID="_1357914699" r:id="rId23"/>
        </w:object>
      </w:r>
    </w:p>
    <w:p w:rsidR="00CB57A9" w:rsidRDefault="00CB57A9" w:rsidP="00CB57A9">
      <w:pPr>
        <w:pStyle w:val="NoSpacing"/>
        <w:ind w:left="390"/>
        <w:jc w:val="center"/>
      </w:pPr>
      <w:r>
        <w:t>Figure 7 DrugAlias EERD</w:t>
      </w:r>
    </w:p>
    <w:p w:rsidR="00CB57A9" w:rsidRPr="00CB57A9" w:rsidRDefault="00CB57A9" w:rsidP="00CB57A9">
      <w:pPr>
        <w:pStyle w:val="ListParagraph"/>
        <w:spacing w:after="0" w:line="240" w:lineRule="auto"/>
        <w:ind w:left="390"/>
        <w:outlineLvl w:val="0"/>
        <w:rPr>
          <w:b/>
        </w:rPr>
      </w:pPr>
    </w:p>
    <w:p w:rsidR="00CB57A9" w:rsidRPr="00CB57A9" w:rsidRDefault="00CB57A9" w:rsidP="00CB57A9">
      <w:pPr>
        <w:pStyle w:val="ListParagraph"/>
        <w:spacing w:after="0" w:line="240" w:lineRule="auto"/>
        <w:ind w:left="390"/>
        <w:outlineLvl w:val="0"/>
        <w:rPr>
          <w:b/>
        </w:rPr>
      </w:pPr>
      <w:bookmarkStart w:id="192" w:name="_Toc283988129"/>
      <w:bookmarkStart w:id="193" w:name="_Toc283988989"/>
      <w:bookmarkStart w:id="194" w:name="_Toc283989861"/>
      <w:bookmarkStart w:id="195" w:name="_Toc283991151"/>
      <w:r w:rsidRPr="00CB57A9">
        <w:rPr>
          <w:b/>
        </w:rPr>
        <w:t>Narrative:</w:t>
      </w:r>
      <w:bookmarkEnd w:id="192"/>
      <w:bookmarkEnd w:id="193"/>
      <w:bookmarkEnd w:id="194"/>
      <w:bookmarkEnd w:id="195"/>
    </w:p>
    <w:p w:rsidR="00CB57A9" w:rsidRPr="000300F5" w:rsidRDefault="00CB57A9" w:rsidP="00CB57A9">
      <w:pPr>
        <w:pStyle w:val="ListParagraph"/>
        <w:spacing w:after="0" w:line="240" w:lineRule="auto"/>
        <w:ind w:left="390"/>
        <w:outlineLvl w:val="0"/>
      </w:pPr>
      <w:bookmarkStart w:id="196" w:name="_Toc283988130"/>
      <w:bookmarkStart w:id="197" w:name="_Toc283988990"/>
      <w:bookmarkStart w:id="198" w:name="_Toc283989862"/>
      <w:bookmarkStart w:id="199" w:name="_Toc283991152"/>
      <w:r w:rsidRPr="003D214A">
        <w:t>The DrugAlias table</w:t>
      </w:r>
      <w:r>
        <w:t xml:space="preserve"> will be the primary source of a</w:t>
      </w:r>
      <w:r w:rsidRPr="003D214A">
        <w:t xml:space="preserve"> </w:t>
      </w:r>
      <w:r>
        <w:t>drug’s alternative name</w:t>
      </w:r>
      <w:r w:rsidRPr="003D214A">
        <w:t>.</w:t>
      </w:r>
      <w:r>
        <w:t xml:space="preserve"> </w:t>
      </w:r>
      <w:r w:rsidRPr="003D214A">
        <w:t>This table will be pre</w:t>
      </w:r>
      <w:r>
        <w:t xml:space="preserve"> pop</w:t>
      </w:r>
      <w:r w:rsidRPr="003D214A">
        <w:t>u</w:t>
      </w:r>
      <w:r>
        <w:t>l</w:t>
      </w:r>
      <w:r w:rsidRPr="003D214A">
        <w:t>ated with options for the user for easy selecting. If the option is not listed then the user can add a new entry to the table.</w:t>
      </w:r>
      <w:bookmarkEnd w:id="196"/>
      <w:bookmarkEnd w:id="197"/>
      <w:bookmarkEnd w:id="198"/>
      <w:bookmarkEnd w:id="199"/>
    </w:p>
    <w:p w:rsidR="00CB57A9" w:rsidRPr="00CB57A9" w:rsidRDefault="00CB57A9" w:rsidP="00CB57A9">
      <w:pPr>
        <w:pStyle w:val="ListParagraph"/>
        <w:spacing w:after="0" w:line="240" w:lineRule="auto"/>
        <w:ind w:left="390"/>
        <w:outlineLvl w:val="0"/>
        <w:rPr>
          <w:b/>
        </w:rPr>
      </w:pPr>
      <w:r w:rsidRPr="00CB57A9">
        <w:rPr>
          <w:b/>
        </w:rPr>
        <w:tab/>
      </w:r>
    </w:p>
    <w:p w:rsidR="00CB57A9" w:rsidRPr="00CB57A9" w:rsidRDefault="00CB57A9" w:rsidP="00CB57A9">
      <w:pPr>
        <w:pStyle w:val="ListParagraph"/>
        <w:spacing w:after="0" w:line="240" w:lineRule="auto"/>
        <w:ind w:left="390"/>
        <w:outlineLvl w:val="0"/>
        <w:rPr>
          <w:b/>
        </w:rPr>
      </w:pPr>
      <w:bookmarkStart w:id="200" w:name="_Toc283988131"/>
      <w:bookmarkStart w:id="201" w:name="_Toc283988991"/>
      <w:bookmarkStart w:id="202" w:name="_Toc283989863"/>
      <w:bookmarkStart w:id="203" w:name="_Toc283991153"/>
      <w:r w:rsidRPr="00CB57A9">
        <w:rPr>
          <w:b/>
        </w:rPr>
        <w:t>Field:</w:t>
      </w:r>
      <w:bookmarkEnd w:id="200"/>
      <w:bookmarkEnd w:id="201"/>
      <w:bookmarkEnd w:id="202"/>
      <w:bookmarkEnd w:id="203"/>
    </w:p>
    <w:p w:rsidR="00CB57A9" w:rsidRPr="003D214A" w:rsidRDefault="00CB57A9" w:rsidP="00CB57A9">
      <w:pPr>
        <w:pStyle w:val="ListParagraph"/>
        <w:spacing w:after="0" w:line="240" w:lineRule="auto"/>
        <w:ind w:left="390"/>
        <w:outlineLvl w:val="0"/>
      </w:pPr>
      <w:bookmarkStart w:id="204" w:name="_Toc283988132"/>
      <w:bookmarkStart w:id="205" w:name="_Toc283988992"/>
      <w:bookmarkStart w:id="206" w:name="_Toc283989864"/>
      <w:bookmarkStart w:id="207" w:name="_Toc283991154"/>
      <w:r w:rsidRPr="003D214A">
        <w:t xml:space="preserve">int </w:t>
      </w:r>
      <w:r>
        <w:t>drugA</w:t>
      </w:r>
      <w:r w:rsidRPr="003D214A">
        <w:t>liasID</w:t>
      </w:r>
      <w:bookmarkEnd w:id="204"/>
      <w:bookmarkEnd w:id="205"/>
      <w:bookmarkEnd w:id="206"/>
      <w:bookmarkEnd w:id="207"/>
    </w:p>
    <w:p w:rsidR="00CB57A9" w:rsidRPr="003D214A" w:rsidRDefault="00CB57A9" w:rsidP="00CB57A9">
      <w:pPr>
        <w:pStyle w:val="ListParagraph"/>
        <w:spacing w:after="0" w:line="240" w:lineRule="auto"/>
        <w:outlineLvl w:val="0"/>
      </w:pPr>
      <w:bookmarkStart w:id="208" w:name="_Toc283988133"/>
      <w:bookmarkStart w:id="209" w:name="_Toc283988993"/>
      <w:bookmarkStart w:id="210" w:name="_Toc283989865"/>
      <w:bookmarkStart w:id="211" w:name="_Toc283991155"/>
      <w:r w:rsidRPr="003D214A">
        <w:t>The</w:t>
      </w:r>
      <w:r>
        <w:t xml:space="preserve"> drugA</w:t>
      </w:r>
      <w:r w:rsidRPr="003D214A">
        <w:t>liasID will be the primary key for the Alias table.</w:t>
      </w:r>
      <w:r>
        <w:t xml:space="preserve"> </w:t>
      </w:r>
      <w:r w:rsidRPr="003D214A">
        <w:t xml:space="preserve">The </w:t>
      </w:r>
      <w:r>
        <w:t>drugA</w:t>
      </w:r>
      <w:r w:rsidRPr="003D214A">
        <w:t xml:space="preserve">liasID will be stored in the Entry table when used. </w:t>
      </w:r>
      <w:r>
        <w:t>drugA</w:t>
      </w:r>
      <w:r w:rsidRPr="003D214A">
        <w:t xml:space="preserve">liasID cannot be null and will self increment with every entry in the </w:t>
      </w:r>
      <w:r>
        <w:t xml:space="preserve">DrugAlias </w:t>
      </w:r>
      <w:r w:rsidRPr="003D214A">
        <w:t>table.</w:t>
      </w:r>
      <w:bookmarkEnd w:id="208"/>
      <w:bookmarkEnd w:id="209"/>
      <w:bookmarkEnd w:id="210"/>
      <w:bookmarkEnd w:id="211"/>
    </w:p>
    <w:p w:rsidR="00CB57A9" w:rsidRPr="003D214A" w:rsidRDefault="00CB57A9" w:rsidP="00CB57A9">
      <w:pPr>
        <w:pStyle w:val="ListParagraph"/>
        <w:spacing w:after="0" w:line="240" w:lineRule="auto"/>
        <w:ind w:left="390"/>
        <w:outlineLvl w:val="0"/>
      </w:pPr>
      <w:r w:rsidRPr="003D214A">
        <w:tab/>
      </w:r>
    </w:p>
    <w:p w:rsidR="00CB57A9" w:rsidRPr="003D214A" w:rsidRDefault="00CB57A9" w:rsidP="00CB57A9">
      <w:pPr>
        <w:pStyle w:val="ListParagraph"/>
        <w:spacing w:after="0" w:line="240" w:lineRule="auto"/>
        <w:ind w:left="390"/>
        <w:outlineLvl w:val="0"/>
      </w:pPr>
      <w:bookmarkStart w:id="212" w:name="_Toc283988134"/>
      <w:bookmarkStart w:id="213" w:name="_Toc283988994"/>
      <w:bookmarkStart w:id="214" w:name="_Toc283989866"/>
      <w:bookmarkStart w:id="215" w:name="_Toc283991156"/>
      <w:r w:rsidRPr="003D214A">
        <w:t xml:space="preserve">varchar (20) </w:t>
      </w:r>
      <w:r>
        <w:t>drugA</w:t>
      </w:r>
      <w:r w:rsidRPr="003D214A">
        <w:t>liasName</w:t>
      </w:r>
      <w:bookmarkEnd w:id="212"/>
      <w:bookmarkEnd w:id="213"/>
      <w:bookmarkEnd w:id="214"/>
      <w:bookmarkEnd w:id="215"/>
    </w:p>
    <w:p w:rsidR="00CB57A9" w:rsidRDefault="00CB57A9" w:rsidP="00CB57A9">
      <w:pPr>
        <w:pStyle w:val="ListParagraph"/>
        <w:spacing w:after="0" w:line="240" w:lineRule="auto"/>
        <w:outlineLvl w:val="0"/>
      </w:pPr>
      <w:bookmarkStart w:id="216" w:name="_Toc283988135"/>
      <w:bookmarkStart w:id="217" w:name="_Toc283988995"/>
      <w:bookmarkStart w:id="218" w:name="_Toc283989867"/>
      <w:bookmarkStart w:id="219" w:name="_Toc283991157"/>
      <w:r w:rsidRPr="003D214A">
        <w:t xml:space="preserve">The </w:t>
      </w:r>
      <w:r>
        <w:t>drugA</w:t>
      </w:r>
      <w:r w:rsidRPr="003D214A">
        <w:t xml:space="preserve">liasName will be associated to the </w:t>
      </w:r>
      <w:r>
        <w:t>drugA</w:t>
      </w:r>
      <w:r w:rsidRPr="003D214A">
        <w:t xml:space="preserve">liasID primary key. The </w:t>
      </w:r>
      <w:r>
        <w:t>drugA</w:t>
      </w:r>
      <w:r w:rsidRPr="003D214A">
        <w:t>liasName will be the keyword or street name of the drug.</w:t>
      </w:r>
      <w:r>
        <w:t xml:space="preserve"> drugA</w:t>
      </w:r>
      <w:r w:rsidRPr="003D214A">
        <w:t>liasName cannot be null.</w:t>
      </w:r>
      <w:bookmarkEnd w:id="216"/>
      <w:bookmarkEnd w:id="217"/>
      <w:bookmarkEnd w:id="218"/>
      <w:bookmarkEnd w:id="219"/>
    </w:p>
    <w:p w:rsidR="00050D0D" w:rsidRDefault="00050D0D" w:rsidP="00CB57A9">
      <w:pPr>
        <w:pStyle w:val="ListParagraph"/>
        <w:spacing w:after="0" w:line="240" w:lineRule="auto"/>
        <w:ind w:left="1440"/>
        <w:outlineLvl w:val="0"/>
        <w:rPr>
          <w:rFonts w:ascii="Arial" w:eastAsia="Times New Roman" w:hAnsi="Arial" w:cs="Arial"/>
          <w:b/>
          <w:bCs/>
          <w:kern w:val="36"/>
          <w:sz w:val="24"/>
          <w:szCs w:val="24"/>
        </w:rPr>
      </w:pP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220" w:name="_Toc283988136"/>
      <w:bookmarkStart w:id="221" w:name="_Toc283988996"/>
      <w:bookmarkStart w:id="222" w:name="_Toc283991158"/>
      <w:r>
        <w:rPr>
          <w:rFonts w:ascii="Arial" w:eastAsia="Times New Roman" w:hAnsi="Arial" w:cs="Arial"/>
          <w:b/>
          <w:bCs/>
          <w:kern w:val="36"/>
          <w:sz w:val="24"/>
          <w:szCs w:val="24"/>
        </w:rPr>
        <w:t>DrugColor</w:t>
      </w:r>
      <w:bookmarkEnd w:id="220"/>
      <w:bookmarkEnd w:id="221"/>
      <w:bookmarkEnd w:id="222"/>
    </w:p>
    <w:p w:rsidR="00CB57A9" w:rsidRDefault="00CB57A9" w:rsidP="00CB57A9">
      <w:pPr>
        <w:pStyle w:val="NoSpacing"/>
        <w:ind w:left="390"/>
        <w:jc w:val="center"/>
      </w:pPr>
      <w:r>
        <w:object w:dxaOrig="2845" w:dyaOrig="1225">
          <v:shape id="_x0000_i1032" type="#_x0000_t75" style="width:143.25pt;height:61.5pt" o:ole="">
            <v:imagedata r:id="rId24" o:title=""/>
          </v:shape>
          <o:OLEObject Type="Embed" ProgID="Visio.Drawing.11" ShapeID="_x0000_i1032" DrawAspect="Content" ObjectID="_1357914700" r:id="rId25"/>
        </w:object>
      </w:r>
    </w:p>
    <w:p w:rsidR="00CB57A9" w:rsidRPr="003D214A" w:rsidRDefault="00CB57A9" w:rsidP="00CB57A9">
      <w:pPr>
        <w:pStyle w:val="NoSpacing"/>
        <w:ind w:left="390"/>
        <w:jc w:val="center"/>
        <w:rPr>
          <w:b/>
          <w:sz w:val="32"/>
          <w:szCs w:val="32"/>
        </w:rPr>
      </w:pPr>
      <w:r>
        <w:t>Figure 8 DrugColor EERD</w:t>
      </w:r>
    </w:p>
    <w:p w:rsidR="00CB57A9" w:rsidRPr="003D214A" w:rsidRDefault="00CB57A9" w:rsidP="00CB57A9">
      <w:pPr>
        <w:pStyle w:val="NoSpacing"/>
        <w:ind w:left="390"/>
        <w:rPr>
          <w:b/>
        </w:rPr>
      </w:pPr>
      <w:r w:rsidRPr="003D214A">
        <w:rPr>
          <w:b/>
        </w:rPr>
        <w:t>Narrative:</w:t>
      </w:r>
    </w:p>
    <w:p w:rsidR="00CB57A9" w:rsidRDefault="00CB57A9" w:rsidP="00CB57A9">
      <w:pPr>
        <w:pStyle w:val="NoSpacing"/>
        <w:ind w:left="390"/>
      </w:pPr>
      <w:r>
        <w:t>The DrugColor table will be the part of the DrugDescription table. DrugColor will describe the color of the drug. This table will be pre populated with options for the user to easily select the right option. The user will also have the opportunity to add colors to the table if the color is not listed.</w:t>
      </w:r>
    </w:p>
    <w:p w:rsidR="00CB57A9" w:rsidRDefault="00CB57A9" w:rsidP="00CB57A9">
      <w:pPr>
        <w:pStyle w:val="NoSpacing"/>
        <w:ind w:left="390"/>
      </w:pPr>
      <w:r>
        <w:tab/>
      </w:r>
    </w:p>
    <w:p w:rsidR="00CB57A9" w:rsidRPr="003D214A" w:rsidRDefault="00CB57A9" w:rsidP="00CB57A9">
      <w:pPr>
        <w:pStyle w:val="NoSpacing"/>
        <w:ind w:left="390"/>
        <w:rPr>
          <w:b/>
        </w:rPr>
      </w:pPr>
      <w:r w:rsidRPr="003D214A">
        <w:rPr>
          <w:b/>
        </w:rPr>
        <w:t>Field:</w:t>
      </w:r>
    </w:p>
    <w:p w:rsidR="00CB57A9" w:rsidRDefault="00CB57A9" w:rsidP="00CB57A9">
      <w:pPr>
        <w:pStyle w:val="NoSpacing"/>
        <w:ind w:left="390"/>
      </w:pPr>
      <w:r>
        <w:t xml:space="preserve">int drugColorID </w:t>
      </w:r>
    </w:p>
    <w:p w:rsidR="00CB57A9" w:rsidRDefault="00CB57A9" w:rsidP="00CB57A9">
      <w:pPr>
        <w:pStyle w:val="NoSpacing"/>
        <w:ind w:left="720"/>
      </w:pPr>
      <w:r>
        <w:t>drugColorID will be the primary key for the table. drugColorID will be stored in the DrugDescription table. drugColorID cannot be null and will self increment with every new entry in the table.</w:t>
      </w:r>
    </w:p>
    <w:p w:rsidR="00CB57A9" w:rsidRDefault="00CB57A9" w:rsidP="00CB57A9">
      <w:pPr>
        <w:pStyle w:val="NoSpacing"/>
        <w:ind w:left="390"/>
      </w:pPr>
      <w:r>
        <w:tab/>
      </w:r>
    </w:p>
    <w:p w:rsidR="00CB57A9" w:rsidRDefault="00CB57A9" w:rsidP="00CB57A9">
      <w:pPr>
        <w:pStyle w:val="NoSpacing"/>
        <w:ind w:left="390"/>
      </w:pPr>
      <w:r>
        <w:t>int drugColor</w:t>
      </w:r>
    </w:p>
    <w:p w:rsidR="00CB57A9" w:rsidRDefault="00CB57A9" w:rsidP="00CB57A9">
      <w:pPr>
        <w:pStyle w:val="NoSpacing"/>
        <w:ind w:left="720"/>
      </w:pPr>
      <w:r>
        <w:t>drugColor is the text of the color of the drug. drugColor will be associated to the primary key in the table.</w:t>
      </w:r>
    </w:p>
    <w:p w:rsidR="00050D0D" w:rsidRDefault="00050D0D" w:rsidP="00CB57A9">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CB57A9">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CB57A9">
      <w:pPr>
        <w:pStyle w:val="ListParagraph"/>
        <w:spacing w:after="0" w:line="240" w:lineRule="auto"/>
        <w:ind w:left="1440"/>
        <w:outlineLvl w:val="0"/>
        <w:rPr>
          <w:rFonts w:ascii="Arial" w:eastAsia="Times New Roman" w:hAnsi="Arial" w:cs="Arial"/>
          <w:b/>
          <w:bCs/>
          <w:kern w:val="36"/>
          <w:sz w:val="24"/>
          <w:szCs w:val="24"/>
        </w:rPr>
      </w:pPr>
    </w:p>
    <w:p w:rsidR="00CB57A9" w:rsidRDefault="00CB57A9" w:rsidP="00CB57A9">
      <w:pPr>
        <w:pStyle w:val="ListParagraph"/>
        <w:spacing w:after="0" w:line="240" w:lineRule="auto"/>
        <w:ind w:left="1440"/>
        <w:outlineLvl w:val="0"/>
        <w:rPr>
          <w:rFonts w:ascii="Arial" w:eastAsia="Times New Roman" w:hAnsi="Arial" w:cs="Arial"/>
          <w:b/>
          <w:bCs/>
          <w:kern w:val="36"/>
          <w:sz w:val="24"/>
          <w:szCs w:val="24"/>
        </w:rPr>
      </w:pP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223" w:name="_Toc283988137"/>
      <w:bookmarkStart w:id="224" w:name="_Toc283988997"/>
      <w:bookmarkStart w:id="225" w:name="_Toc283991159"/>
      <w:r>
        <w:rPr>
          <w:rFonts w:ascii="Arial" w:eastAsia="Times New Roman" w:hAnsi="Arial" w:cs="Arial"/>
          <w:b/>
          <w:bCs/>
          <w:kern w:val="36"/>
          <w:sz w:val="24"/>
          <w:szCs w:val="24"/>
        </w:rPr>
        <w:lastRenderedPageBreak/>
        <w:t>DrugDescription</w:t>
      </w:r>
      <w:bookmarkEnd w:id="223"/>
      <w:bookmarkEnd w:id="224"/>
      <w:bookmarkEnd w:id="225"/>
    </w:p>
    <w:p w:rsidR="00CB57A9" w:rsidRDefault="00CB57A9" w:rsidP="00CB57A9">
      <w:pPr>
        <w:pStyle w:val="NoSpacing"/>
        <w:jc w:val="center"/>
      </w:pPr>
      <w:r>
        <w:object w:dxaOrig="2845" w:dyaOrig="1765">
          <v:shape id="_x0000_i1033" type="#_x0000_t75" style="width:143.25pt;height:89.25pt" o:ole="">
            <v:imagedata r:id="rId26" o:title=""/>
          </v:shape>
          <o:OLEObject Type="Embed" ProgID="Visio.Drawing.11" ShapeID="_x0000_i1033" DrawAspect="Content" ObjectID="_1357914701" r:id="rId27"/>
        </w:object>
      </w:r>
    </w:p>
    <w:p w:rsidR="00CB57A9" w:rsidRDefault="00CB57A9" w:rsidP="00CB57A9">
      <w:pPr>
        <w:pStyle w:val="NoSpacing"/>
        <w:ind w:left="390"/>
        <w:jc w:val="center"/>
      </w:pPr>
      <w:r>
        <w:t>Figure 9 DrugDescription EERD</w:t>
      </w:r>
    </w:p>
    <w:p w:rsidR="00CB57A9" w:rsidRPr="004C1D9F" w:rsidRDefault="00CB57A9" w:rsidP="00CB57A9">
      <w:pPr>
        <w:pStyle w:val="NoSpacing"/>
        <w:ind w:left="390"/>
        <w:rPr>
          <w:b/>
          <w:sz w:val="32"/>
          <w:szCs w:val="32"/>
        </w:rPr>
      </w:pPr>
    </w:p>
    <w:p w:rsidR="00CB57A9" w:rsidRPr="00CB57A9" w:rsidRDefault="00CB57A9" w:rsidP="00CB57A9">
      <w:pPr>
        <w:pStyle w:val="ListParagraph"/>
        <w:spacing w:after="0" w:line="240" w:lineRule="auto"/>
        <w:ind w:left="390"/>
        <w:outlineLvl w:val="0"/>
        <w:rPr>
          <w:rFonts w:ascii="Arial" w:eastAsia="Times New Roman" w:hAnsi="Arial" w:cs="Arial"/>
          <w:b/>
          <w:bCs/>
          <w:kern w:val="36"/>
        </w:rPr>
      </w:pPr>
      <w:bookmarkStart w:id="226" w:name="_Toc283988138"/>
      <w:bookmarkStart w:id="227" w:name="_Toc283988998"/>
      <w:bookmarkStart w:id="228" w:name="_Toc283989870"/>
      <w:bookmarkStart w:id="229" w:name="_Toc283991160"/>
      <w:r w:rsidRPr="00CB57A9">
        <w:rPr>
          <w:rFonts w:ascii="Arial" w:eastAsia="Times New Roman" w:hAnsi="Arial" w:cs="Arial"/>
          <w:b/>
          <w:bCs/>
          <w:kern w:val="36"/>
        </w:rPr>
        <w:t>Narrative:</w:t>
      </w:r>
      <w:bookmarkEnd w:id="226"/>
      <w:bookmarkEnd w:id="227"/>
      <w:bookmarkEnd w:id="228"/>
      <w:bookmarkEnd w:id="229"/>
    </w:p>
    <w:p w:rsidR="00CB57A9" w:rsidRPr="00CB57A9" w:rsidRDefault="00CB57A9" w:rsidP="00CB57A9">
      <w:pPr>
        <w:pStyle w:val="ListParagraph"/>
        <w:spacing w:after="0" w:line="240" w:lineRule="auto"/>
        <w:ind w:left="390"/>
        <w:outlineLvl w:val="0"/>
        <w:rPr>
          <w:rFonts w:ascii="Arial" w:eastAsia="Times New Roman" w:hAnsi="Arial" w:cs="Arial"/>
          <w:b/>
          <w:bCs/>
          <w:kern w:val="36"/>
        </w:rPr>
      </w:pPr>
      <w:bookmarkStart w:id="230" w:name="_Toc283988139"/>
      <w:bookmarkStart w:id="231" w:name="_Toc283988999"/>
      <w:bookmarkStart w:id="232" w:name="_Toc283989871"/>
      <w:bookmarkStart w:id="233" w:name="_Toc283991161"/>
      <w:r w:rsidRPr="00CB57A9">
        <w:rPr>
          <w:rFonts w:ascii="Arial" w:eastAsia="Times New Roman" w:hAnsi="Arial" w:cs="Arial"/>
          <w:bCs/>
          <w:kern w:val="36"/>
        </w:rPr>
        <w:t>The DrugDescription table will be the primary source of information about drug events.</w:t>
      </w:r>
      <w:r w:rsidRPr="00CB57A9">
        <w:rPr>
          <w:rFonts w:ascii="Arial" w:eastAsia="Times New Roman" w:hAnsi="Arial" w:cs="Arial"/>
          <w:b/>
          <w:bCs/>
          <w:kern w:val="36"/>
        </w:rPr>
        <w:t xml:space="preserve"> </w:t>
      </w:r>
      <w:r w:rsidRPr="00CB57A9">
        <w:rPr>
          <w:rFonts w:ascii="Arial" w:eastAsia="Times New Roman" w:hAnsi="Arial" w:cs="Arial"/>
          <w:bCs/>
          <w:kern w:val="36"/>
        </w:rPr>
        <w:t>The DrugDescription will be associated to an event.</w:t>
      </w:r>
      <w:bookmarkEnd w:id="230"/>
      <w:bookmarkEnd w:id="231"/>
      <w:bookmarkEnd w:id="232"/>
      <w:bookmarkEnd w:id="233"/>
      <w:r w:rsidRPr="00CB57A9">
        <w:rPr>
          <w:rFonts w:ascii="Arial" w:eastAsia="Times New Roman" w:hAnsi="Arial" w:cs="Arial"/>
          <w:bCs/>
          <w:kern w:val="36"/>
        </w:rPr>
        <w:t xml:space="preserve"> </w:t>
      </w:r>
    </w:p>
    <w:p w:rsidR="00CB57A9" w:rsidRPr="00A64C0D" w:rsidRDefault="00CB57A9" w:rsidP="00CB57A9">
      <w:pPr>
        <w:pStyle w:val="ListParagraph"/>
        <w:spacing w:after="0" w:line="240" w:lineRule="auto"/>
        <w:ind w:left="390"/>
        <w:outlineLvl w:val="0"/>
        <w:rPr>
          <w:rFonts w:ascii="Arial" w:eastAsia="Times New Roman" w:hAnsi="Arial" w:cs="Arial"/>
          <w:b/>
          <w:bCs/>
          <w:kern w:val="36"/>
        </w:rPr>
      </w:pPr>
      <w:r w:rsidRPr="00A64C0D">
        <w:rPr>
          <w:rFonts w:ascii="Arial" w:eastAsia="Times New Roman" w:hAnsi="Arial" w:cs="Arial"/>
          <w:b/>
          <w:bCs/>
          <w:kern w:val="36"/>
        </w:rPr>
        <w:tab/>
      </w:r>
    </w:p>
    <w:p w:rsidR="00CB57A9" w:rsidRPr="00CB57A9" w:rsidRDefault="00CB57A9" w:rsidP="00CB57A9">
      <w:pPr>
        <w:pStyle w:val="ListParagraph"/>
        <w:spacing w:after="0" w:line="240" w:lineRule="auto"/>
        <w:ind w:left="390"/>
        <w:outlineLvl w:val="0"/>
        <w:rPr>
          <w:rFonts w:ascii="Arial" w:eastAsia="Times New Roman" w:hAnsi="Arial" w:cs="Arial"/>
          <w:b/>
          <w:bCs/>
          <w:kern w:val="36"/>
        </w:rPr>
      </w:pPr>
      <w:bookmarkStart w:id="234" w:name="_Toc283988140"/>
      <w:bookmarkStart w:id="235" w:name="_Toc283989000"/>
      <w:bookmarkStart w:id="236" w:name="_Toc283989872"/>
      <w:bookmarkStart w:id="237" w:name="_Toc283991162"/>
      <w:r w:rsidRPr="00CB57A9">
        <w:rPr>
          <w:rFonts w:ascii="Arial" w:eastAsia="Times New Roman" w:hAnsi="Arial" w:cs="Arial"/>
          <w:b/>
          <w:bCs/>
          <w:kern w:val="36"/>
        </w:rPr>
        <w:t>Field:</w:t>
      </w:r>
      <w:bookmarkEnd w:id="234"/>
      <w:bookmarkEnd w:id="235"/>
      <w:bookmarkEnd w:id="236"/>
      <w:bookmarkEnd w:id="237"/>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38" w:name="_Toc283988141"/>
      <w:bookmarkStart w:id="239" w:name="_Toc283989001"/>
      <w:bookmarkStart w:id="240" w:name="_Toc283989873"/>
      <w:bookmarkStart w:id="241" w:name="_Toc283991163"/>
      <w:r w:rsidRPr="00CB57A9">
        <w:rPr>
          <w:rFonts w:ascii="Arial" w:eastAsia="Times New Roman" w:hAnsi="Arial" w:cs="Arial"/>
          <w:bCs/>
          <w:kern w:val="36"/>
        </w:rPr>
        <w:t>int drugDescriptionID</w:t>
      </w:r>
      <w:bookmarkEnd w:id="238"/>
      <w:bookmarkEnd w:id="239"/>
      <w:bookmarkEnd w:id="240"/>
      <w:bookmarkEnd w:id="241"/>
    </w:p>
    <w:p w:rsidR="00CB57A9" w:rsidRPr="00A64C0D" w:rsidRDefault="00CB57A9" w:rsidP="00CB57A9">
      <w:pPr>
        <w:pStyle w:val="ListParagraph"/>
        <w:spacing w:after="0" w:line="240" w:lineRule="auto"/>
        <w:outlineLvl w:val="0"/>
        <w:rPr>
          <w:rFonts w:ascii="Arial" w:eastAsia="Times New Roman" w:hAnsi="Arial" w:cs="Arial"/>
          <w:bCs/>
          <w:kern w:val="36"/>
        </w:rPr>
      </w:pPr>
      <w:bookmarkStart w:id="242" w:name="_Toc283988142"/>
      <w:bookmarkStart w:id="243" w:name="_Toc283989002"/>
      <w:bookmarkStart w:id="244" w:name="_Toc283989874"/>
      <w:bookmarkStart w:id="245" w:name="_Toc283991164"/>
      <w:r w:rsidRPr="00A64C0D">
        <w:rPr>
          <w:rFonts w:ascii="Arial" w:eastAsia="Times New Roman" w:hAnsi="Arial" w:cs="Arial"/>
          <w:bCs/>
          <w:kern w:val="36"/>
        </w:rPr>
        <w:t xml:space="preserve">The drugDescriptionID is the primary key for the table. The Entry table will associate itself to the DrugDescription table thru </w:t>
      </w:r>
      <w:r>
        <w:rPr>
          <w:rFonts w:ascii="Arial" w:eastAsia="Times New Roman" w:hAnsi="Arial" w:cs="Arial"/>
          <w:bCs/>
          <w:kern w:val="36"/>
        </w:rPr>
        <w:t xml:space="preserve">The DrugDescriptions </w:t>
      </w:r>
      <w:r w:rsidRPr="00A64C0D">
        <w:rPr>
          <w:rFonts w:ascii="Arial" w:eastAsia="Times New Roman" w:hAnsi="Arial" w:cs="Arial"/>
          <w:bCs/>
          <w:kern w:val="36"/>
        </w:rPr>
        <w:t>primary key. drugDescriptionID cannot be null and will self increment.</w:t>
      </w:r>
      <w:bookmarkEnd w:id="242"/>
      <w:bookmarkEnd w:id="243"/>
      <w:bookmarkEnd w:id="244"/>
      <w:bookmarkEnd w:id="245"/>
    </w:p>
    <w:p w:rsidR="00CB57A9" w:rsidRPr="00A64C0D" w:rsidRDefault="00CB57A9" w:rsidP="00CB57A9">
      <w:pPr>
        <w:pStyle w:val="ListParagraph"/>
        <w:spacing w:after="0" w:line="240" w:lineRule="auto"/>
        <w:ind w:left="390"/>
        <w:outlineLvl w:val="0"/>
        <w:rPr>
          <w:rFonts w:ascii="Arial" w:eastAsia="Times New Roman" w:hAnsi="Arial" w:cs="Arial"/>
          <w:bCs/>
          <w:kern w:val="36"/>
        </w:rPr>
      </w:pPr>
      <w:r w:rsidRPr="00A64C0D">
        <w:rPr>
          <w:rFonts w:ascii="Arial" w:eastAsia="Times New Roman" w:hAnsi="Arial" w:cs="Arial"/>
          <w:bCs/>
          <w:kern w:val="36"/>
        </w:rPr>
        <w:tab/>
      </w:r>
      <w:r w:rsidRPr="00A64C0D">
        <w:rPr>
          <w:rFonts w:ascii="Arial" w:eastAsia="Times New Roman" w:hAnsi="Arial" w:cs="Arial"/>
          <w:bCs/>
          <w:kern w:val="36"/>
        </w:rPr>
        <w:tab/>
      </w:r>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46" w:name="_Toc283988143"/>
      <w:bookmarkStart w:id="247" w:name="_Toc283989003"/>
      <w:bookmarkStart w:id="248" w:name="_Toc283989875"/>
      <w:bookmarkStart w:id="249" w:name="_Toc283991165"/>
      <w:r w:rsidRPr="00CB57A9">
        <w:rPr>
          <w:rFonts w:ascii="Arial" w:eastAsia="Times New Roman" w:hAnsi="Arial" w:cs="Arial"/>
          <w:bCs/>
          <w:kern w:val="36"/>
        </w:rPr>
        <w:t>int drugTypeID</w:t>
      </w:r>
      <w:bookmarkEnd w:id="246"/>
      <w:bookmarkEnd w:id="247"/>
      <w:bookmarkEnd w:id="248"/>
      <w:bookmarkEnd w:id="249"/>
    </w:p>
    <w:p w:rsidR="00CB57A9" w:rsidRPr="00A64C0D" w:rsidRDefault="00CB57A9" w:rsidP="00CB57A9">
      <w:pPr>
        <w:pStyle w:val="ListParagraph"/>
        <w:spacing w:after="0" w:line="240" w:lineRule="auto"/>
        <w:ind w:left="390" w:firstLine="330"/>
        <w:outlineLvl w:val="0"/>
        <w:rPr>
          <w:rFonts w:ascii="Arial" w:eastAsia="Times New Roman" w:hAnsi="Arial" w:cs="Arial"/>
          <w:bCs/>
          <w:kern w:val="36"/>
        </w:rPr>
      </w:pPr>
      <w:bookmarkStart w:id="250" w:name="_Toc283988144"/>
      <w:bookmarkStart w:id="251" w:name="_Toc283989004"/>
      <w:bookmarkStart w:id="252" w:name="_Toc283989876"/>
      <w:bookmarkStart w:id="253" w:name="_Toc283991166"/>
      <w:r w:rsidRPr="00A64C0D">
        <w:rPr>
          <w:rFonts w:ascii="Arial" w:eastAsia="Times New Roman" w:hAnsi="Arial" w:cs="Arial"/>
          <w:bCs/>
          <w:kern w:val="36"/>
        </w:rPr>
        <w:t>drugTypeID is associated to the DrugType table and its primary key.</w:t>
      </w:r>
      <w:bookmarkEnd w:id="250"/>
      <w:bookmarkEnd w:id="251"/>
      <w:bookmarkEnd w:id="252"/>
      <w:bookmarkEnd w:id="253"/>
    </w:p>
    <w:p w:rsidR="00CB57A9" w:rsidRPr="00A64C0D" w:rsidRDefault="00CB57A9" w:rsidP="00CB57A9">
      <w:pPr>
        <w:pStyle w:val="ListParagraph"/>
        <w:spacing w:after="0" w:line="240" w:lineRule="auto"/>
        <w:ind w:left="390" w:firstLine="330"/>
        <w:outlineLvl w:val="0"/>
        <w:rPr>
          <w:rFonts w:ascii="Arial" w:eastAsia="Times New Roman" w:hAnsi="Arial" w:cs="Arial"/>
          <w:bCs/>
          <w:kern w:val="36"/>
        </w:rPr>
      </w:pPr>
      <w:bookmarkStart w:id="254" w:name="_Toc283988145"/>
      <w:bookmarkStart w:id="255" w:name="_Toc283989005"/>
      <w:bookmarkStart w:id="256" w:name="_Toc283989877"/>
      <w:bookmarkStart w:id="257" w:name="_Toc283991167"/>
      <w:r w:rsidRPr="00A64C0D">
        <w:rPr>
          <w:rFonts w:ascii="Arial" w:eastAsia="Times New Roman" w:hAnsi="Arial" w:cs="Arial"/>
          <w:bCs/>
          <w:kern w:val="36"/>
        </w:rPr>
        <w:t>drugTypeID cannot be null.</w:t>
      </w:r>
      <w:bookmarkEnd w:id="254"/>
      <w:bookmarkEnd w:id="255"/>
      <w:bookmarkEnd w:id="256"/>
      <w:bookmarkEnd w:id="257"/>
    </w:p>
    <w:p w:rsidR="00CB57A9" w:rsidRPr="00A64C0D" w:rsidRDefault="00CB57A9" w:rsidP="00CB57A9">
      <w:pPr>
        <w:pStyle w:val="ListParagraph"/>
        <w:spacing w:after="0" w:line="240" w:lineRule="auto"/>
        <w:ind w:left="390"/>
        <w:outlineLvl w:val="0"/>
        <w:rPr>
          <w:rFonts w:ascii="Arial" w:eastAsia="Times New Roman" w:hAnsi="Arial" w:cs="Arial"/>
          <w:bCs/>
          <w:kern w:val="36"/>
        </w:rPr>
      </w:pPr>
      <w:r w:rsidRPr="00A64C0D">
        <w:rPr>
          <w:rFonts w:ascii="Arial" w:eastAsia="Times New Roman" w:hAnsi="Arial" w:cs="Arial"/>
          <w:bCs/>
          <w:kern w:val="36"/>
        </w:rPr>
        <w:tab/>
      </w:r>
      <w:r w:rsidRPr="00A64C0D">
        <w:rPr>
          <w:rFonts w:ascii="Arial" w:eastAsia="Times New Roman" w:hAnsi="Arial" w:cs="Arial"/>
          <w:bCs/>
          <w:kern w:val="36"/>
        </w:rPr>
        <w:tab/>
      </w:r>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58" w:name="_Toc283988146"/>
      <w:bookmarkStart w:id="259" w:name="_Toc283989006"/>
      <w:bookmarkStart w:id="260" w:name="_Toc283989878"/>
      <w:bookmarkStart w:id="261" w:name="_Toc283991168"/>
      <w:r w:rsidRPr="00CB57A9">
        <w:rPr>
          <w:rFonts w:ascii="Arial" w:eastAsia="Times New Roman" w:hAnsi="Arial" w:cs="Arial"/>
          <w:bCs/>
          <w:kern w:val="36"/>
        </w:rPr>
        <w:t>int drugColorID</w:t>
      </w:r>
      <w:bookmarkEnd w:id="258"/>
      <w:bookmarkEnd w:id="259"/>
      <w:bookmarkEnd w:id="260"/>
      <w:bookmarkEnd w:id="261"/>
    </w:p>
    <w:p w:rsidR="00CB57A9" w:rsidRPr="00A64C0D" w:rsidRDefault="00CB57A9" w:rsidP="00CB57A9">
      <w:pPr>
        <w:pStyle w:val="ListParagraph"/>
        <w:spacing w:after="0" w:line="240" w:lineRule="auto"/>
        <w:ind w:left="390" w:firstLine="330"/>
        <w:outlineLvl w:val="0"/>
        <w:rPr>
          <w:rFonts w:ascii="Arial" w:eastAsia="Times New Roman" w:hAnsi="Arial" w:cs="Arial"/>
          <w:bCs/>
          <w:kern w:val="36"/>
        </w:rPr>
      </w:pPr>
      <w:bookmarkStart w:id="262" w:name="_Toc283988147"/>
      <w:bookmarkStart w:id="263" w:name="_Toc283989007"/>
      <w:bookmarkStart w:id="264" w:name="_Toc283989879"/>
      <w:bookmarkStart w:id="265" w:name="_Toc283991169"/>
      <w:r w:rsidRPr="00A64C0D">
        <w:rPr>
          <w:rFonts w:ascii="Arial" w:eastAsia="Times New Roman" w:hAnsi="Arial" w:cs="Arial"/>
          <w:bCs/>
          <w:kern w:val="36"/>
        </w:rPr>
        <w:t>drugColorID is associated to the DrugColor table and its primary key.</w:t>
      </w:r>
      <w:bookmarkEnd w:id="262"/>
      <w:bookmarkEnd w:id="263"/>
      <w:bookmarkEnd w:id="264"/>
      <w:bookmarkEnd w:id="265"/>
    </w:p>
    <w:p w:rsidR="00CB57A9" w:rsidRPr="00CB57A9" w:rsidRDefault="00CB57A9" w:rsidP="00CB57A9">
      <w:pPr>
        <w:spacing w:after="0" w:line="240" w:lineRule="auto"/>
        <w:outlineLvl w:val="0"/>
        <w:rPr>
          <w:rFonts w:ascii="Arial" w:eastAsia="Times New Roman" w:hAnsi="Arial" w:cs="Arial"/>
          <w:bCs/>
          <w:kern w:val="36"/>
        </w:rPr>
      </w:pPr>
      <w:r w:rsidRPr="00CB57A9">
        <w:rPr>
          <w:rFonts w:ascii="Arial" w:eastAsia="Times New Roman" w:hAnsi="Arial" w:cs="Arial"/>
          <w:bCs/>
          <w:kern w:val="36"/>
        </w:rPr>
        <w:tab/>
      </w:r>
      <w:r w:rsidRPr="00CB57A9">
        <w:rPr>
          <w:rFonts w:ascii="Arial" w:eastAsia="Times New Roman" w:hAnsi="Arial" w:cs="Arial"/>
          <w:bCs/>
          <w:kern w:val="36"/>
        </w:rPr>
        <w:tab/>
      </w:r>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66" w:name="_Toc283988148"/>
      <w:bookmarkStart w:id="267" w:name="_Toc283989008"/>
      <w:bookmarkStart w:id="268" w:name="_Toc283989880"/>
      <w:bookmarkStart w:id="269" w:name="_Toc283991170"/>
      <w:r w:rsidRPr="00CB57A9">
        <w:rPr>
          <w:rFonts w:ascii="Arial" w:eastAsia="Times New Roman" w:hAnsi="Arial" w:cs="Arial"/>
          <w:bCs/>
          <w:kern w:val="36"/>
        </w:rPr>
        <w:t>int drugStampID</w:t>
      </w:r>
      <w:bookmarkEnd w:id="266"/>
      <w:bookmarkEnd w:id="267"/>
      <w:bookmarkEnd w:id="268"/>
      <w:bookmarkEnd w:id="269"/>
    </w:p>
    <w:p w:rsidR="00CB57A9" w:rsidRPr="00A64C0D" w:rsidRDefault="00CB57A9" w:rsidP="00CB57A9">
      <w:pPr>
        <w:pStyle w:val="ListParagraph"/>
        <w:spacing w:after="0" w:line="240" w:lineRule="auto"/>
        <w:ind w:left="390" w:firstLine="330"/>
        <w:outlineLvl w:val="0"/>
        <w:rPr>
          <w:rFonts w:ascii="Arial" w:eastAsia="Times New Roman" w:hAnsi="Arial" w:cs="Arial"/>
          <w:bCs/>
          <w:kern w:val="36"/>
        </w:rPr>
      </w:pPr>
      <w:bookmarkStart w:id="270" w:name="_Toc283988149"/>
      <w:bookmarkStart w:id="271" w:name="_Toc283989009"/>
      <w:bookmarkStart w:id="272" w:name="_Toc283989881"/>
      <w:bookmarkStart w:id="273" w:name="_Toc283991171"/>
      <w:r w:rsidRPr="00A64C0D">
        <w:rPr>
          <w:rFonts w:ascii="Arial" w:eastAsia="Times New Roman" w:hAnsi="Arial" w:cs="Arial"/>
          <w:bCs/>
          <w:kern w:val="36"/>
        </w:rPr>
        <w:t>drugStampID is associated to the DrugStamp table and its primary key.</w:t>
      </w:r>
      <w:bookmarkEnd w:id="270"/>
      <w:bookmarkEnd w:id="271"/>
      <w:bookmarkEnd w:id="272"/>
      <w:bookmarkEnd w:id="273"/>
    </w:p>
    <w:p w:rsidR="00050D0D" w:rsidRDefault="00050D0D" w:rsidP="00CB57A9">
      <w:pPr>
        <w:pStyle w:val="ListParagraph"/>
        <w:spacing w:after="0" w:line="240" w:lineRule="auto"/>
        <w:ind w:left="1440"/>
        <w:outlineLvl w:val="0"/>
        <w:rPr>
          <w:rFonts w:ascii="Arial" w:eastAsia="Times New Roman" w:hAnsi="Arial" w:cs="Arial"/>
          <w:b/>
          <w:bCs/>
          <w:kern w:val="36"/>
          <w:sz w:val="24"/>
          <w:szCs w:val="24"/>
        </w:rPr>
      </w:pP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274" w:name="_Toc283988150"/>
      <w:bookmarkStart w:id="275" w:name="_Toc283989010"/>
      <w:bookmarkStart w:id="276" w:name="_Toc283991172"/>
      <w:r>
        <w:rPr>
          <w:rFonts w:ascii="Arial" w:eastAsia="Times New Roman" w:hAnsi="Arial" w:cs="Arial"/>
          <w:b/>
          <w:bCs/>
          <w:kern w:val="36"/>
          <w:sz w:val="24"/>
          <w:szCs w:val="24"/>
        </w:rPr>
        <w:t>DrugEffect</w:t>
      </w:r>
      <w:bookmarkEnd w:id="274"/>
      <w:bookmarkEnd w:id="275"/>
      <w:bookmarkEnd w:id="276"/>
    </w:p>
    <w:p w:rsidR="00CB57A9" w:rsidRDefault="00CB57A9" w:rsidP="00CB57A9">
      <w:pPr>
        <w:pStyle w:val="NoSpacing"/>
        <w:ind w:left="390"/>
        <w:jc w:val="center"/>
      </w:pPr>
      <w:r>
        <w:object w:dxaOrig="2845" w:dyaOrig="1225">
          <v:shape id="_x0000_i1034" type="#_x0000_t75" style="width:143.25pt;height:61.5pt" o:ole="">
            <v:imagedata r:id="rId28" o:title=""/>
          </v:shape>
          <o:OLEObject Type="Embed" ProgID="Visio.Drawing.11" ShapeID="_x0000_i1034" DrawAspect="Content" ObjectID="_1357914702" r:id="rId29"/>
        </w:object>
      </w:r>
    </w:p>
    <w:p w:rsidR="00CB57A9" w:rsidRDefault="00CB57A9" w:rsidP="00CB57A9">
      <w:pPr>
        <w:pStyle w:val="NoSpacing"/>
        <w:ind w:left="390"/>
        <w:jc w:val="center"/>
      </w:pPr>
      <w:r>
        <w:t>Figure 10 DrugEffect EERD</w:t>
      </w:r>
    </w:p>
    <w:p w:rsidR="00CB57A9" w:rsidRPr="0061332E" w:rsidRDefault="00CB57A9" w:rsidP="00CB57A9">
      <w:pPr>
        <w:pStyle w:val="NoSpacing"/>
        <w:ind w:left="390"/>
        <w:rPr>
          <w:rFonts w:cstheme="minorHAnsi"/>
        </w:rPr>
      </w:pPr>
      <w:r w:rsidRPr="0061332E">
        <w:rPr>
          <w:rFonts w:cstheme="minorHAnsi"/>
        </w:rPr>
        <w:tab/>
      </w:r>
    </w:p>
    <w:p w:rsidR="00CB57A9" w:rsidRPr="0061332E" w:rsidRDefault="00CB57A9" w:rsidP="00CB57A9">
      <w:pPr>
        <w:pStyle w:val="NoSpacing"/>
        <w:ind w:left="390"/>
        <w:rPr>
          <w:rFonts w:cstheme="minorHAnsi"/>
          <w:b/>
        </w:rPr>
      </w:pPr>
      <w:r w:rsidRPr="0061332E">
        <w:rPr>
          <w:rFonts w:cstheme="minorHAnsi"/>
          <w:b/>
        </w:rPr>
        <w:t xml:space="preserve">Narrative: </w:t>
      </w:r>
    </w:p>
    <w:p w:rsidR="00CB57A9" w:rsidRPr="0061332E" w:rsidRDefault="00CB57A9" w:rsidP="00CB57A9">
      <w:pPr>
        <w:pStyle w:val="NoSpacing"/>
        <w:ind w:left="390"/>
        <w:rPr>
          <w:rFonts w:cstheme="minorHAnsi"/>
        </w:rPr>
      </w:pPr>
      <w:r w:rsidRPr="0061332E">
        <w:rPr>
          <w:rFonts w:cstheme="minorHAnsi"/>
        </w:rPr>
        <w:t>The DrugEffect table is the primary resource for the effect of drugs.</w:t>
      </w:r>
      <w:r>
        <w:rPr>
          <w:rFonts w:cstheme="minorHAnsi"/>
        </w:rPr>
        <w:t xml:space="preserve"> </w:t>
      </w:r>
      <w:r w:rsidRPr="0061332E">
        <w:rPr>
          <w:rFonts w:cstheme="minorHAnsi"/>
        </w:rPr>
        <w:t>DrugEffect is made reference by the EntryEffect table.</w:t>
      </w:r>
      <w:r>
        <w:rPr>
          <w:rFonts w:cstheme="minorHAnsi"/>
        </w:rPr>
        <w:t xml:space="preserve"> </w:t>
      </w:r>
      <w:r w:rsidRPr="0061332E">
        <w:rPr>
          <w:rFonts w:cstheme="minorHAnsi"/>
        </w:rPr>
        <w:t>DrugEffect will be pre populated with effects of previous entries so that we can auto populate a drop down menu.</w:t>
      </w:r>
    </w:p>
    <w:p w:rsidR="00CB57A9" w:rsidRPr="0061332E" w:rsidRDefault="00CB57A9" w:rsidP="00CB57A9">
      <w:pPr>
        <w:pStyle w:val="NoSpacing"/>
        <w:ind w:left="390"/>
        <w:rPr>
          <w:rFonts w:cstheme="minorHAnsi"/>
        </w:rPr>
      </w:pPr>
      <w:r w:rsidRPr="0061332E">
        <w:rPr>
          <w:rFonts w:cstheme="minorHAnsi"/>
        </w:rPr>
        <w:tab/>
      </w:r>
    </w:p>
    <w:p w:rsidR="00CB57A9" w:rsidRPr="0061332E" w:rsidRDefault="00CB57A9" w:rsidP="00CB57A9">
      <w:pPr>
        <w:pStyle w:val="NoSpacing"/>
        <w:ind w:left="390"/>
        <w:rPr>
          <w:rFonts w:cstheme="minorHAnsi"/>
          <w:b/>
        </w:rPr>
      </w:pPr>
      <w:r w:rsidRPr="0061332E">
        <w:rPr>
          <w:rFonts w:cstheme="minorHAnsi"/>
          <w:b/>
        </w:rPr>
        <w:t>Fields:</w:t>
      </w:r>
    </w:p>
    <w:p w:rsidR="00CB57A9" w:rsidRPr="0061332E" w:rsidRDefault="00CB57A9" w:rsidP="00CB57A9">
      <w:pPr>
        <w:pStyle w:val="NoSpacing"/>
        <w:ind w:left="390"/>
        <w:rPr>
          <w:rFonts w:cstheme="minorHAnsi"/>
        </w:rPr>
      </w:pPr>
      <w:r w:rsidRPr="0061332E">
        <w:rPr>
          <w:rFonts w:cstheme="minorHAnsi"/>
        </w:rPr>
        <w:t xml:space="preserve">int drugEffectID </w:t>
      </w:r>
    </w:p>
    <w:p w:rsidR="00CB57A9" w:rsidRPr="0061332E" w:rsidRDefault="00CB57A9" w:rsidP="00CB57A9">
      <w:pPr>
        <w:pStyle w:val="NoSpacing"/>
        <w:ind w:left="720"/>
        <w:rPr>
          <w:rFonts w:cstheme="minorHAnsi"/>
        </w:rPr>
      </w:pPr>
      <w:r w:rsidRPr="0061332E">
        <w:rPr>
          <w:rFonts w:cstheme="minorHAnsi"/>
        </w:rPr>
        <w:t>drugEffectID is the primary key for the DrugEffect table.</w:t>
      </w:r>
      <w:r>
        <w:rPr>
          <w:rFonts w:cstheme="minorHAnsi"/>
        </w:rPr>
        <w:t xml:space="preserve"> </w:t>
      </w:r>
      <w:r w:rsidRPr="0061332E">
        <w:rPr>
          <w:rFonts w:cstheme="minorHAnsi"/>
        </w:rPr>
        <w:t>drugEffectID cannot be null and will self increment with every new entry in the table.</w:t>
      </w:r>
    </w:p>
    <w:p w:rsidR="00CB57A9" w:rsidRPr="0061332E" w:rsidRDefault="00CB57A9" w:rsidP="00CB57A9">
      <w:pPr>
        <w:pStyle w:val="NoSpacing"/>
        <w:ind w:left="390"/>
        <w:rPr>
          <w:rFonts w:cstheme="minorHAnsi"/>
        </w:rPr>
      </w:pPr>
      <w:r w:rsidRPr="0061332E">
        <w:rPr>
          <w:rFonts w:cstheme="minorHAnsi"/>
        </w:rPr>
        <w:tab/>
      </w:r>
      <w:r w:rsidRPr="0061332E">
        <w:rPr>
          <w:rFonts w:cstheme="minorHAnsi"/>
        </w:rPr>
        <w:tab/>
      </w:r>
    </w:p>
    <w:p w:rsidR="00CB57A9" w:rsidRPr="0061332E" w:rsidRDefault="00CB57A9" w:rsidP="00CB57A9">
      <w:pPr>
        <w:pStyle w:val="NoSpacing"/>
        <w:ind w:left="390"/>
        <w:rPr>
          <w:rFonts w:cstheme="minorHAnsi"/>
        </w:rPr>
      </w:pPr>
      <w:r w:rsidRPr="0061332E">
        <w:rPr>
          <w:rFonts w:cstheme="minorHAnsi"/>
        </w:rPr>
        <w:t>int drugEffectName</w:t>
      </w:r>
    </w:p>
    <w:p w:rsidR="00CB57A9" w:rsidRDefault="00CB57A9" w:rsidP="00CB57A9">
      <w:pPr>
        <w:pStyle w:val="NoSpacing"/>
        <w:ind w:left="720"/>
        <w:rPr>
          <w:rFonts w:cstheme="minorHAnsi"/>
        </w:rPr>
      </w:pPr>
      <w:r w:rsidRPr="0061332E">
        <w:rPr>
          <w:rFonts w:cstheme="minorHAnsi"/>
        </w:rPr>
        <w:lastRenderedPageBreak/>
        <w:t>drugEffectName will be associated to a drugEffectID.</w:t>
      </w:r>
      <w:r>
        <w:rPr>
          <w:rFonts w:cstheme="minorHAnsi"/>
        </w:rPr>
        <w:t xml:space="preserve"> </w:t>
      </w:r>
      <w:r w:rsidRPr="0061332E">
        <w:rPr>
          <w:rFonts w:cstheme="minorHAnsi"/>
        </w:rPr>
        <w:t>dru</w:t>
      </w:r>
      <w:r>
        <w:rPr>
          <w:rFonts w:cstheme="minorHAnsi"/>
        </w:rPr>
        <w:t xml:space="preserve">gEffectName will be the name of </w:t>
      </w:r>
      <w:r w:rsidRPr="0061332E">
        <w:rPr>
          <w:rFonts w:cstheme="minorHAnsi"/>
        </w:rPr>
        <w:t>the effect in plain text.</w:t>
      </w:r>
    </w:p>
    <w:p w:rsidR="00050D0D" w:rsidRDefault="00050D0D" w:rsidP="00CB57A9">
      <w:pPr>
        <w:pStyle w:val="ListParagraph"/>
        <w:spacing w:after="0" w:line="240" w:lineRule="auto"/>
        <w:ind w:left="1440"/>
        <w:outlineLvl w:val="0"/>
        <w:rPr>
          <w:rFonts w:ascii="Arial" w:eastAsia="Times New Roman" w:hAnsi="Arial" w:cs="Arial"/>
          <w:b/>
          <w:bCs/>
          <w:kern w:val="36"/>
          <w:sz w:val="24"/>
          <w:szCs w:val="24"/>
        </w:rPr>
      </w:pP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277" w:name="_Toc283988151"/>
      <w:bookmarkStart w:id="278" w:name="_Toc283989011"/>
      <w:bookmarkStart w:id="279" w:name="_Toc283991173"/>
      <w:r>
        <w:rPr>
          <w:rFonts w:ascii="Arial" w:eastAsia="Times New Roman" w:hAnsi="Arial" w:cs="Arial"/>
          <w:b/>
          <w:bCs/>
          <w:kern w:val="36"/>
          <w:sz w:val="24"/>
          <w:szCs w:val="24"/>
        </w:rPr>
        <w:t>DrugSideEffect</w:t>
      </w:r>
      <w:bookmarkEnd w:id="277"/>
      <w:bookmarkEnd w:id="278"/>
      <w:bookmarkEnd w:id="279"/>
    </w:p>
    <w:p w:rsidR="00CB57A9" w:rsidRDefault="00CB57A9" w:rsidP="004166D4">
      <w:pPr>
        <w:pStyle w:val="NoSpacing"/>
        <w:ind w:left="390"/>
        <w:jc w:val="center"/>
      </w:pPr>
      <w:r>
        <w:object w:dxaOrig="2845" w:dyaOrig="1225">
          <v:shape id="_x0000_i1035" type="#_x0000_t75" style="width:143.25pt;height:61.5pt" o:ole="">
            <v:imagedata r:id="rId30" o:title=""/>
          </v:shape>
          <o:OLEObject Type="Embed" ProgID="Visio.Drawing.11" ShapeID="_x0000_i1035" DrawAspect="Content" ObjectID="_1357914703" r:id="rId31"/>
        </w:object>
      </w:r>
    </w:p>
    <w:p w:rsidR="00CB57A9" w:rsidRPr="00066DFA" w:rsidRDefault="00CB57A9" w:rsidP="004166D4">
      <w:pPr>
        <w:pStyle w:val="NoSpacing"/>
        <w:ind w:left="390"/>
        <w:jc w:val="center"/>
        <w:rPr>
          <w:b/>
          <w:sz w:val="32"/>
          <w:szCs w:val="32"/>
        </w:rPr>
      </w:pPr>
      <w:r>
        <w:t>Figure 11 DrugSideEffect</w:t>
      </w:r>
    </w:p>
    <w:p w:rsidR="00CB57A9" w:rsidRPr="00CB57A9" w:rsidRDefault="00CB57A9" w:rsidP="00CB57A9">
      <w:pPr>
        <w:pStyle w:val="ListParagraph"/>
        <w:spacing w:after="0" w:line="240" w:lineRule="auto"/>
        <w:ind w:left="390"/>
        <w:outlineLvl w:val="0"/>
        <w:rPr>
          <w:rFonts w:ascii="Arial" w:eastAsia="Times New Roman" w:hAnsi="Arial" w:cs="Arial"/>
          <w:b/>
          <w:bCs/>
          <w:kern w:val="36"/>
          <w:sz w:val="24"/>
          <w:szCs w:val="24"/>
        </w:rPr>
      </w:pPr>
      <w:r w:rsidRPr="00CB57A9">
        <w:rPr>
          <w:rFonts w:ascii="Arial" w:eastAsia="Times New Roman" w:hAnsi="Arial" w:cs="Arial"/>
          <w:b/>
          <w:bCs/>
          <w:kern w:val="36"/>
          <w:sz w:val="24"/>
          <w:szCs w:val="24"/>
        </w:rPr>
        <w:tab/>
      </w:r>
    </w:p>
    <w:p w:rsidR="00CB57A9" w:rsidRPr="00CB57A9" w:rsidRDefault="00CB57A9" w:rsidP="00CB57A9">
      <w:pPr>
        <w:pStyle w:val="ListParagraph"/>
        <w:spacing w:after="0" w:line="240" w:lineRule="auto"/>
        <w:ind w:left="390"/>
        <w:outlineLvl w:val="0"/>
        <w:rPr>
          <w:rFonts w:ascii="Arial" w:eastAsia="Times New Roman" w:hAnsi="Arial" w:cs="Arial"/>
          <w:b/>
          <w:bCs/>
          <w:kern w:val="36"/>
        </w:rPr>
      </w:pPr>
      <w:bookmarkStart w:id="280" w:name="_Toc283988152"/>
      <w:bookmarkStart w:id="281" w:name="_Toc283989012"/>
      <w:bookmarkStart w:id="282" w:name="_Toc283989884"/>
      <w:bookmarkStart w:id="283" w:name="_Toc283991174"/>
      <w:r w:rsidRPr="00CB57A9">
        <w:rPr>
          <w:rFonts w:ascii="Arial" w:eastAsia="Times New Roman" w:hAnsi="Arial" w:cs="Arial"/>
          <w:b/>
          <w:bCs/>
          <w:kern w:val="36"/>
        </w:rPr>
        <w:t>Narrative:</w:t>
      </w:r>
      <w:bookmarkEnd w:id="280"/>
      <w:bookmarkEnd w:id="281"/>
      <w:bookmarkEnd w:id="282"/>
      <w:bookmarkEnd w:id="283"/>
      <w:r w:rsidRPr="00CB57A9">
        <w:rPr>
          <w:rFonts w:ascii="Arial" w:eastAsia="Times New Roman" w:hAnsi="Arial" w:cs="Arial"/>
          <w:b/>
          <w:bCs/>
          <w:kern w:val="36"/>
        </w:rPr>
        <w:t xml:space="preserve"> </w:t>
      </w:r>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84" w:name="_Toc283988153"/>
      <w:bookmarkStart w:id="285" w:name="_Toc283989013"/>
      <w:bookmarkStart w:id="286" w:name="_Toc283989885"/>
      <w:bookmarkStart w:id="287" w:name="_Toc283991175"/>
      <w:r w:rsidRPr="00CB57A9">
        <w:rPr>
          <w:rFonts w:ascii="Arial" w:eastAsia="Times New Roman" w:hAnsi="Arial" w:cs="Arial"/>
          <w:bCs/>
          <w:kern w:val="36"/>
        </w:rPr>
        <w:t>The DrugSideEffect table is the primary resource for the side effects of the drugs. DrugSideEffect is made reference by the EntrySideEffect table. DrugSideEffect will be pre populated with side effects of previous entries so that we can auto populate a drop down menu.</w:t>
      </w:r>
      <w:bookmarkEnd w:id="284"/>
      <w:bookmarkEnd w:id="285"/>
      <w:bookmarkEnd w:id="286"/>
      <w:bookmarkEnd w:id="287"/>
    </w:p>
    <w:p w:rsidR="00CB57A9" w:rsidRPr="00CB57A9" w:rsidRDefault="00CB57A9" w:rsidP="00CB57A9">
      <w:pPr>
        <w:pStyle w:val="ListParagraph"/>
        <w:spacing w:after="0" w:line="240" w:lineRule="auto"/>
        <w:ind w:left="390"/>
        <w:outlineLvl w:val="0"/>
        <w:rPr>
          <w:rFonts w:ascii="Arial" w:eastAsia="Times New Roman" w:hAnsi="Arial" w:cs="Arial"/>
          <w:bCs/>
          <w:kern w:val="36"/>
        </w:rPr>
      </w:pPr>
      <w:r w:rsidRPr="00CB57A9">
        <w:rPr>
          <w:rFonts w:ascii="Arial" w:eastAsia="Times New Roman" w:hAnsi="Arial" w:cs="Arial"/>
          <w:bCs/>
          <w:kern w:val="36"/>
        </w:rPr>
        <w:tab/>
      </w:r>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88" w:name="_Toc283988154"/>
      <w:bookmarkStart w:id="289" w:name="_Toc283989014"/>
      <w:bookmarkStart w:id="290" w:name="_Toc283989886"/>
      <w:bookmarkStart w:id="291" w:name="_Toc283991176"/>
      <w:r w:rsidRPr="00CB57A9">
        <w:rPr>
          <w:rFonts w:ascii="Arial" w:eastAsia="Times New Roman" w:hAnsi="Arial" w:cs="Arial"/>
          <w:b/>
          <w:bCs/>
          <w:kern w:val="36"/>
        </w:rPr>
        <w:t>Fields</w:t>
      </w:r>
      <w:r w:rsidRPr="00CB57A9">
        <w:rPr>
          <w:rFonts w:ascii="Arial" w:eastAsia="Times New Roman" w:hAnsi="Arial" w:cs="Arial"/>
          <w:bCs/>
          <w:kern w:val="36"/>
        </w:rPr>
        <w:t>:</w:t>
      </w:r>
      <w:bookmarkEnd w:id="288"/>
      <w:bookmarkEnd w:id="289"/>
      <w:bookmarkEnd w:id="290"/>
      <w:bookmarkEnd w:id="291"/>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92" w:name="_Toc283988155"/>
      <w:bookmarkStart w:id="293" w:name="_Toc283989015"/>
      <w:bookmarkStart w:id="294" w:name="_Toc283989887"/>
      <w:bookmarkStart w:id="295" w:name="_Toc283991177"/>
      <w:r w:rsidRPr="00CB57A9">
        <w:rPr>
          <w:rFonts w:ascii="Arial" w:eastAsia="Times New Roman" w:hAnsi="Arial" w:cs="Arial"/>
          <w:bCs/>
          <w:kern w:val="36"/>
        </w:rPr>
        <w:t>int drugSideEffectID</w:t>
      </w:r>
      <w:bookmarkEnd w:id="292"/>
      <w:bookmarkEnd w:id="293"/>
      <w:bookmarkEnd w:id="294"/>
      <w:bookmarkEnd w:id="295"/>
      <w:r w:rsidRPr="00CB57A9">
        <w:rPr>
          <w:rFonts w:ascii="Arial" w:eastAsia="Times New Roman" w:hAnsi="Arial" w:cs="Arial"/>
          <w:bCs/>
          <w:kern w:val="36"/>
        </w:rPr>
        <w:t xml:space="preserve"> </w:t>
      </w:r>
    </w:p>
    <w:p w:rsidR="00CB57A9" w:rsidRPr="00CB57A9" w:rsidRDefault="00CB57A9" w:rsidP="004166D4">
      <w:pPr>
        <w:pStyle w:val="ListParagraph"/>
        <w:spacing w:after="0" w:line="240" w:lineRule="auto"/>
        <w:outlineLvl w:val="0"/>
        <w:rPr>
          <w:rFonts w:ascii="Arial" w:eastAsia="Times New Roman" w:hAnsi="Arial" w:cs="Arial"/>
          <w:bCs/>
          <w:kern w:val="36"/>
        </w:rPr>
      </w:pPr>
      <w:bookmarkStart w:id="296" w:name="_Toc283988156"/>
      <w:bookmarkStart w:id="297" w:name="_Toc283989016"/>
      <w:bookmarkStart w:id="298" w:name="_Toc283989888"/>
      <w:bookmarkStart w:id="299" w:name="_Toc283991178"/>
      <w:r w:rsidRPr="00CB57A9">
        <w:rPr>
          <w:rFonts w:ascii="Arial" w:eastAsia="Times New Roman" w:hAnsi="Arial" w:cs="Arial"/>
          <w:bCs/>
          <w:kern w:val="36"/>
        </w:rPr>
        <w:t>drugSideEffectID is the primary key for the DrugSideEffect table. drugSideEffectID cannot be null and will self increment with every new entry in the DrugSideEffect table.</w:t>
      </w:r>
      <w:bookmarkEnd w:id="296"/>
      <w:bookmarkEnd w:id="297"/>
      <w:bookmarkEnd w:id="298"/>
      <w:bookmarkEnd w:id="299"/>
    </w:p>
    <w:p w:rsidR="00CB57A9" w:rsidRPr="00CB57A9" w:rsidRDefault="00CB57A9" w:rsidP="00CB57A9">
      <w:pPr>
        <w:pStyle w:val="ListParagraph"/>
        <w:spacing w:after="0" w:line="240" w:lineRule="auto"/>
        <w:ind w:left="390"/>
        <w:outlineLvl w:val="0"/>
        <w:rPr>
          <w:rFonts w:ascii="Arial" w:eastAsia="Times New Roman" w:hAnsi="Arial" w:cs="Arial"/>
          <w:bCs/>
          <w:kern w:val="36"/>
        </w:rPr>
      </w:pPr>
      <w:r w:rsidRPr="00CB57A9">
        <w:rPr>
          <w:rFonts w:ascii="Arial" w:eastAsia="Times New Roman" w:hAnsi="Arial" w:cs="Arial"/>
          <w:bCs/>
          <w:kern w:val="36"/>
        </w:rPr>
        <w:tab/>
      </w:r>
      <w:r w:rsidRPr="00CB57A9">
        <w:rPr>
          <w:rFonts w:ascii="Arial" w:eastAsia="Times New Roman" w:hAnsi="Arial" w:cs="Arial"/>
          <w:bCs/>
          <w:kern w:val="36"/>
        </w:rPr>
        <w:tab/>
      </w:r>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300" w:name="_Toc283988157"/>
      <w:bookmarkStart w:id="301" w:name="_Toc283989017"/>
      <w:bookmarkStart w:id="302" w:name="_Toc283989889"/>
      <w:bookmarkStart w:id="303" w:name="_Toc283991179"/>
      <w:r w:rsidRPr="00CB57A9">
        <w:rPr>
          <w:rFonts w:ascii="Arial" w:eastAsia="Times New Roman" w:hAnsi="Arial" w:cs="Arial"/>
          <w:bCs/>
          <w:kern w:val="36"/>
        </w:rPr>
        <w:t>int drugSideEffectName</w:t>
      </w:r>
      <w:bookmarkEnd w:id="300"/>
      <w:bookmarkEnd w:id="301"/>
      <w:bookmarkEnd w:id="302"/>
      <w:bookmarkEnd w:id="303"/>
    </w:p>
    <w:p w:rsidR="00CB57A9" w:rsidRPr="00CB57A9" w:rsidRDefault="00CB57A9" w:rsidP="004166D4">
      <w:pPr>
        <w:pStyle w:val="ListParagraph"/>
        <w:spacing w:after="0" w:line="240" w:lineRule="auto"/>
        <w:outlineLvl w:val="0"/>
        <w:rPr>
          <w:rFonts w:ascii="Arial" w:eastAsia="Times New Roman" w:hAnsi="Arial" w:cs="Arial"/>
          <w:bCs/>
          <w:kern w:val="36"/>
        </w:rPr>
      </w:pPr>
      <w:bookmarkStart w:id="304" w:name="_Toc283988158"/>
      <w:bookmarkStart w:id="305" w:name="_Toc283989018"/>
      <w:bookmarkStart w:id="306" w:name="_Toc283989890"/>
      <w:bookmarkStart w:id="307" w:name="_Toc283991180"/>
      <w:r w:rsidRPr="00CB57A9">
        <w:rPr>
          <w:rFonts w:ascii="Arial" w:eastAsia="Times New Roman" w:hAnsi="Arial" w:cs="Arial"/>
          <w:bCs/>
          <w:kern w:val="36"/>
        </w:rPr>
        <w:t>drugSideEffectName will be associated to a drugSideEffectID. drugSideEffectName will be the name of the side effects in plain text.</w:t>
      </w:r>
      <w:bookmarkEnd w:id="304"/>
      <w:bookmarkEnd w:id="305"/>
      <w:bookmarkEnd w:id="306"/>
      <w:bookmarkEnd w:id="307"/>
    </w:p>
    <w:p w:rsidR="00050D0D" w:rsidRDefault="00050D0D" w:rsidP="00CB57A9">
      <w:pPr>
        <w:pStyle w:val="ListParagraph"/>
        <w:spacing w:after="0" w:line="240" w:lineRule="auto"/>
        <w:ind w:left="750"/>
        <w:outlineLvl w:val="0"/>
        <w:rPr>
          <w:rFonts w:ascii="Arial" w:eastAsia="Times New Roman" w:hAnsi="Arial" w:cs="Arial"/>
          <w:b/>
          <w:bCs/>
          <w:kern w:val="36"/>
          <w:sz w:val="24"/>
          <w:szCs w:val="24"/>
        </w:rPr>
      </w:pP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308" w:name="_Toc283988159"/>
      <w:bookmarkStart w:id="309" w:name="_Toc283989019"/>
      <w:bookmarkStart w:id="310" w:name="_Toc283991181"/>
      <w:r>
        <w:rPr>
          <w:rFonts w:ascii="Arial" w:eastAsia="Times New Roman" w:hAnsi="Arial" w:cs="Arial"/>
          <w:b/>
          <w:bCs/>
          <w:kern w:val="36"/>
          <w:sz w:val="24"/>
          <w:szCs w:val="24"/>
        </w:rPr>
        <w:t>DrugStamp</w:t>
      </w:r>
      <w:bookmarkEnd w:id="308"/>
      <w:bookmarkEnd w:id="309"/>
      <w:bookmarkEnd w:id="310"/>
    </w:p>
    <w:p w:rsidR="004166D4" w:rsidRDefault="004166D4" w:rsidP="004166D4">
      <w:pPr>
        <w:pStyle w:val="NoSpacing"/>
        <w:ind w:left="390"/>
        <w:jc w:val="center"/>
      </w:pPr>
      <w:r>
        <w:object w:dxaOrig="2845" w:dyaOrig="1225">
          <v:shape id="_x0000_i1036" type="#_x0000_t75" style="width:143.25pt;height:61.5pt" o:ole="">
            <v:imagedata r:id="rId32" o:title=""/>
          </v:shape>
          <o:OLEObject Type="Embed" ProgID="Visio.Drawing.11" ShapeID="_x0000_i1036" DrawAspect="Content" ObjectID="_1357914704" r:id="rId33"/>
        </w:object>
      </w:r>
    </w:p>
    <w:p w:rsidR="004166D4" w:rsidRPr="000408B6" w:rsidRDefault="004166D4" w:rsidP="004166D4">
      <w:pPr>
        <w:pStyle w:val="NoSpacing"/>
        <w:ind w:left="390"/>
        <w:jc w:val="center"/>
        <w:rPr>
          <w:b/>
          <w:sz w:val="32"/>
          <w:szCs w:val="32"/>
        </w:rPr>
      </w:pPr>
      <w:r>
        <w:t>Figure 12 DrugStamp EERD</w:t>
      </w:r>
    </w:p>
    <w:p w:rsidR="004166D4" w:rsidRPr="000408B6" w:rsidRDefault="004166D4" w:rsidP="004166D4">
      <w:pPr>
        <w:pStyle w:val="NoSpacing"/>
        <w:ind w:left="390"/>
        <w:rPr>
          <w:b/>
        </w:rPr>
      </w:pPr>
      <w:r w:rsidRPr="000408B6">
        <w:rPr>
          <w:b/>
        </w:rPr>
        <w:t>Narrative:</w:t>
      </w:r>
    </w:p>
    <w:p w:rsidR="004166D4" w:rsidRPr="000408B6" w:rsidRDefault="004166D4" w:rsidP="004166D4">
      <w:pPr>
        <w:pStyle w:val="NoSpacing"/>
        <w:ind w:left="390"/>
      </w:pPr>
      <w:r w:rsidRPr="000408B6">
        <w:t>The DrugStamp table will be the primary source of a physical description of the drug.</w:t>
      </w:r>
      <w:r>
        <w:t xml:space="preserve"> </w:t>
      </w:r>
      <w:r w:rsidRPr="000408B6">
        <w:t>This field wil</w:t>
      </w:r>
      <w:r>
        <w:t>l only be required</w:t>
      </w:r>
      <w:r w:rsidRPr="000408B6">
        <w:t xml:space="preserve"> when the drug in use has the possibility of having a stamp.</w:t>
      </w:r>
      <w:r>
        <w:t xml:space="preserve"> </w:t>
      </w:r>
      <w:r w:rsidRPr="000408B6">
        <w:t>This table will be pre</w:t>
      </w:r>
      <w:r>
        <w:t xml:space="preserve"> pop</w:t>
      </w:r>
      <w:r w:rsidRPr="000408B6">
        <w:t>u</w:t>
      </w:r>
      <w:r>
        <w:t xml:space="preserve">lated </w:t>
      </w:r>
      <w:r w:rsidRPr="000408B6">
        <w:t>for the user for easy selecting.</w:t>
      </w:r>
      <w:r>
        <w:t xml:space="preserve"> </w:t>
      </w:r>
      <w:r w:rsidRPr="000408B6">
        <w:t>If the option is not listed then the user can add a new entry to the table.</w:t>
      </w:r>
    </w:p>
    <w:p w:rsidR="004166D4" w:rsidRPr="000408B6" w:rsidRDefault="004166D4" w:rsidP="004166D4">
      <w:pPr>
        <w:pStyle w:val="NoSpacing"/>
        <w:ind w:left="390"/>
      </w:pPr>
      <w:r w:rsidRPr="000408B6">
        <w:tab/>
      </w:r>
      <w:r w:rsidRPr="000408B6">
        <w:rPr>
          <w:sz w:val="32"/>
          <w:szCs w:val="32"/>
        </w:rPr>
        <w:tab/>
      </w:r>
    </w:p>
    <w:p w:rsidR="004166D4" w:rsidRPr="000408B6" w:rsidRDefault="004166D4" w:rsidP="004166D4">
      <w:pPr>
        <w:pStyle w:val="NoSpacing"/>
        <w:ind w:left="390"/>
        <w:rPr>
          <w:b/>
        </w:rPr>
      </w:pPr>
      <w:r w:rsidRPr="000408B6">
        <w:rPr>
          <w:b/>
        </w:rPr>
        <w:t>Field:</w:t>
      </w:r>
    </w:p>
    <w:p w:rsidR="004166D4" w:rsidRPr="000408B6" w:rsidRDefault="004166D4" w:rsidP="004166D4">
      <w:pPr>
        <w:pStyle w:val="NoSpacing"/>
        <w:ind w:left="390"/>
      </w:pPr>
      <w:r w:rsidRPr="000408B6">
        <w:t>int drugStampID</w:t>
      </w:r>
    </w:p>
    <w:p w:rsidR="004166D4" w:rsidRPr="000408B6" w:rsidRDefault="004166D4" w:rsidP="004166D4">
      <w:pPr>
        <w:pStyle w:val="NoSpacing"/>
        <w:ind w:left="720"/>
      </w:pPr>
      <w:r w:rsidRPr="000408B6">
        <w:t>The drugStampID will be the primary key for the DrugStamp table.</w:t>
      </w:r>
      <w:r>
        <w:t xml:space="preserve"> </w:t>
      </w:r>
      <w:r w:rsidRPr="000408B6">
        <w:t>The drugStampID will be stored in the DrugDescription table when used. drugStampID cannot be null and will self increment with every entry.</w:t>
      </w:r>
    </w:p>
    <w:p w:rsidR="004166D4" w:rsidRPr="000408B6" w:rsidRDefault="004166D4" w:rsidP="004166D4">
      <w:pPr>
        <w:pStyle w:val="NoSpacing"/>
        <w:ind w:left="390"/>
      </w:pPr>
      <w:r w:rsidRPr="000408B6">
        <w:tab/>
      </w:r>
    </w:p>
    <w:p w:rsidR="004166D4" w:rsidRPr="000408B6" w:rsidRDefault="004166D4" w:rsidP="004166D4">
      <w:pPr>
        <w:pStyle w:val="NoSpacing"/>
        <w:ind w:left="390"/>
      </w:pPr>
      <w:r w:rsidRPr="000408B6">
        <w:t>varchar (20) drugStamp</w:t>
      </w:r>
    </w:p>
    <w:p w:rsidR="004166D4" w:rsidRPr="000408B6" w:rsidRDefault="004166D4" w:rsidP="004166D4">
      <w:pPr>
        <w:pStyle w:val="NoSpacing"/>
        <w:ind w:left="720"/>
      </w:pPr>
      <w:r w:rsidRPr="000408B6">
        <w:t>The drugStamp will be asscoiated to the drugStampID primary key. The drugStamp will be the keyword of what the stamp looks like ie: flower.</w:t>
      </w:r>
      <w:r>
        <w:t xml:space="preserve"> drugS</w:t>
      </w:r>
      <w:r w:rsidRPr="000408B6">
        <w:t>tamp cannot be null.</w:t>
      </w:r>
    </w:p>
    <w:p w:rsidR="00050D0D" w:rsidRDefault="00050D0D" w:rsidP="004166D4">
      <w:pPr>
        <w:pStyle w:val="ListParagraph"/>
        <w:spacing w:after="0" w:line="240" w:lineRule="auto"/>
        <w:ind w:left="1440"/>
        <w:outlineLvl w:val="0"/>
        <w:rPr>
          <w:rFonts w:ascii="Arial" w:eastAsia="Times New Roman" w:hAnsi="Arial" w:cs="Arial"/>
          <w:b/>
          <w:bCs/>
          <w:kern w:val="36"/>
          <w:sz w:val="24"/>
          <w:szCs w:val="24"/>
        </w:rPr>
      </w:pPr>
    </w:p>
    <w:p w:rsidR="004166D4" w:rsidRDefault="004166D4" w:rsidP="004166D4">
      <w:pPr>
        <w:pStyle w:val="ListParagraph"/>
        <w:spacing w:after="0" w:line="240" w:lineRule="auto"/>
        <w:ind w:left="1440"/>
        <w:outlineLvl w:val="0"/>
        <w:rPr>
          <w:rFonts w:ascii="Arial" w:eastAsia="Times New Roman" w:hAnsi="Arial" w:cs="Arial"/>
          <w:b/>
          <w:bCs/>
          <w:kern w:val="36"/>
          <w:sz w:val="24"/>
          <w:szCs w:val="24"/>
        </w:rPr>
      </w:pPr>
    </w:p>
    <w:p w:rsidR="004166D4" w:rsidRDefault="004166D4"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311" w:name="_Toc283988160"/>
      <w:bookmarkStart w:id="312" w:name="_Toc283989020"/>
      <w:bookmarkStart w:id="313" w:name="_Toc283991182"/>
      <w:r>
        <w:rPr>
          <w:rFonts w:ascii="Arial" w:eastAsia="Times New Roman" w:hAnsi="Arial" w:cs="Arial"/>
          <w:b/>
          <w:bCs/>
          <w:kern w:val="36"/>
          <w:sz w:val="24"/>
          <w:szCs w:val="24"/>
        </w:rPr>
        <w:lastRenderedPageBreak/>
        <w:t>DrugType</w:t>
      </w:r>
      <w:bookmarkEnd w:id="311"/>
      <w:bookmarkEnd w:id="312"/>
      <w:bookmarkEnd w:id="313"/>
    </w:p>
    <w:p w:rsidR="004166D4" w:rsidRDefault="004166D4" w:rsidP="004166D4">
      <w:pPr>
        <w:pStyle w:val="NoSpacing"/>
        <w:ind w:left="390"/>
        <w:jc w:val="center"/>
      </w:pPr>
      <w:r>
        <w:object w:dxaOrig="2845" w:dyaOrig="1225">
          <v:shape id="_x0000_i1037" type="#_x0000_t75" style="width:143.25pt;height:61.5pt" o:ole="">
            <v:imagedata r:id="rId34" o:title=""/>
          </v:shape>
          <o:OLEObject Type="Embed" ProgID="Visio.Drawing.11" ShapeID="_x0000_i1037" DrawAspect="Content" ObjectID="_1357914705" r:id="rId35"/>
        </w:object>
      </w:r>
    </w:p>
    <w:p w:rsidR="004166D4" w:rsidRDefault="004166D4" w:rsidP="004166D4">
      <w:pPr>
        <w:pStyle w:val="NoSpacing"/>
        <w:ind w:left="390"/>
        <w:jc w:val="center"/>
      </w:pPr>
      <w:r>
        <w:t>Figure 13 DrugType EERD</w:t>
      </w:r>
    </w:p>
    <w:p w:rsidR="004166D4" w:rsidRPr="00F805F5" w:rsidRDefault="004166D4" w:rsidP="004166D4">
      <w:pPr>
        <w:pStyle w:val="NoSpacing"/>
        <w:ind w:left="390"/>
        <w:rPr>
          <w:b/>
          <w:sz w:val="32"/>
          <w:szCs w:val="32"/>
        </w:rPr>
      </w:pPr>
    </w:p>
    <w:p w:rsidR="004166D4" w:rsidRPr="00F805F5" w:rsidRDefault="004166D4" w:rsidP="004166D4">
      <w:pPr>
        <w:pStyle w:val="NoSpacing"/>
        <w:ind w:left="390"/>
        <w:rPr>
          <w:b/>
        </w:rPr>
      </w:pPr>
      <w:r w:rsidRPr="00F805F5">
        <w:rPr>
          <w:b/>
        </w:rPr>
        <w:t>Narrative:</w:t>
      </w:r>
    </w:p>
    <w:p w:rsidR="004166D4" w:rsidRPr="00F805F5" w:rsidRDefault="004166D4" w:rsidP="004166D4">
      <w:pPr>
        <w:pStyle w:val="NoSpacing"/>
        <w:ind w:left="390"/>
      </w:pPr>
      <w:r w:rsidRPr="00F805F5">
        <w:t xml:space="preserve">The DrugType table will be the table describing the type of drug. For example: </w:t>
      </w:r>
      <w:r>
        <w:t>Plant</w:t>
      </w:r>
      <w:r w:rsidRPr="00F805F5">
        <w:t>.</w:t>
      </w:r>
    </w:p>
    <w:p w:rsidR="004166D4" w:rsidRPr="00F805F5" w:rsidRDefault="004166D4" w:rsidP="004166D4">
      <w:pPr>
        <w:pStyle w:val="NoSpacing"/>
        <w:ind w:left="390"/>
      </w:pPr>
      <w:r w:rsidRPr="00F805F5">
        <w:t>DrugType will be pre populated with drugs that are currently in circulation. If the drug type is not listed a user will be able to add a drug type to the list.</w:t>
      </w:r>
    </w:p>
    <w:p w:rsidR="004166D4" w:rsidRPr="00F805F5" w:rsidRDefault="004166D4" w:rsidP="004166D4">
      <w:pPr>
        <w:pStyle w:val="NoSpacing"/>
        <w:ind w:left="390"/>
      </w:pPr>
    </w:p>
    <w:p w:rsidR="004166D4" w:rsidRPr="00F805F5" w:rsidRDefault="004166D4" w:rsidP="004166D4">
      <w:pPr>
        <w:pStyle w:val="NoSpacing"/>
        <w:ind w:left="390"/>
        <w:rPr>
          <w:b/>
        </w:rPr>
      </w:pPr>
      <w:r w:rsidRPr="00F805F5">
        <w:rPr>
          <w:b/>
        </w:rPr>
        <w:t>Fields:</w:t>
      </w:r>
    </w:p>
    <w:p w:rsidR="004166D4" w:rsidRPr="00F805F5" w:rsidRDefault="004166D4" w:rsidP="004166D4">
      <w:pPr>
        <w:pStyle w:val="NoSpacing"/>
        <w:ind w:left="390"/>
      </w:pPr>
      <w:r w:rsidRPr="00F805F5">
        <w:t>int drugTypeID</w:t>
      </w:r>
    </w:p>
    <w:p w:rsidR="004166D4" w:rsidRPr="00F805F5" w:rsidRDefault="004166D4" w:rsidP="004166D4">
      <w:pPr>
        <w:pStyle w:val="NoSpacing"/>
        <w:ind w:left="720"/>
      </w:pPr>
      <w:r w:rsidRPr="00F805F5">
        <w:t>drugTypeID is the primary key for the DrugType table.</w:t>
      </w:r>
      <w:r>
        <w:t xml:space="preserve"> </w:t>
      </w:r>
      <w:r w:rsidRPr="00F805F5">
        <w:t>drugTypeID will be part of the DrugDescription table. This field is required for the DrugDescription table.</w:t>
      </w:r>
      <w:r>
        <w:t xml:space="preserve"> </w:t>
      </w:r>
      <w:r w:rsidRPr="00F805F5">
        <w:t xml:space="preserve">drugTypeID cannot be null and will self increment with every new entry in the </w:t>
      </w:r>
      <w:r>
        <w:t xml:space="preserve">DrugType </w:t>
      </w:r>
      <w:r w:rsidRPr="00F805F5">
        <w:t>table.</w:t>
      </w:r>
    </w:p>
    <w:p w:rsidR="004166D4" w:rsidRPr="00F805F5" w:rsidRDefault="004166D4" w:rsidP="004166D4">
      <w:pPr>
        <w:pStyle w:val="NoSpacing"/>
        <w:ind w:left="390"/>
      </w:pPr>
      <w:r w:rsidRPr="00F805F5">
        <w:tab/>
      </w:r>
    </w:p>
    <w:p w:rsidR="004166D4" w:rsidRPr="00F805F5" w:rsidRDefault="004166D4" w:rsidP="004166D4">
      <w:pPr>
        <w:pStyle w:val="NoSpacing"/>
        <w:ind w:left="390"/>
      </w:pPr>
      <w:r w:rsidRPr="00F805F5">
        <w:t>varchar(20) drugType</w:t>
      </w:r>
    </w:p>
    <w:p w:rsidR="004166D4" w:rsidRPr="00A24AEB" w:rsidRDefault="004166D4" w:rsidP="004166D4">
      <w:pPr>
        <w:pStyle w:val="NoSpacing"/>
        <w:ind w:left="720"/>
      </w:pPr>
      <w:r w:rsidRPr="00F805F5">
        <w:t>drugType is the type of drug i</w:t>
      </w:r>
      <w:r>
        <w:t xml:space="preserve">n text. </w:t>
      </w:r>
      <w:r w:rsidRPr="00F805F5">
        <w:t>drugType is associated to the drugTypeID in the table.</w:t>
      </w:r>
      <w:r>
        <w:t xml:space="preserve"> </w:t>
      </w:r>
      <w:r w:rsidRPr="00F805F5">
        <w:t xml:space="preserve">drugType cannot be null. </w:t>
      </w:r>
    </w:p>
    <w:p w:rsidR="00050D0D" w:rsidRDefault="00050D0D" w:rsidP="004166D4">
      <w:pPr>
        <w:pStyle w:val="ListParagraph"/>
        <w:spacing w:after="0" w:line="240" w:lineRule="auto"/>
        <w:ind w:left="1440"/>
        <w:outlineLvl w:val="0"/>
        <w:rPr>
          <w:rFonts w:ascii="Arial" w:eastAsia="Times New Roman" w:hAnsi="Arial" w:cs="Arial"/>
          <w:b/>
          <w:bCs/>
          <w:kern w:val="36"/>
          <w:sz w:val="24"/>
          <w:szCs w:val="24"/>
        </w:rPr>
      </w:pPr>
    </w:p>
    <w:p w:rsidR="004166D4" w:rsidRDefault="004166D4"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314" w:name="_Toc283988161"/>
      <w:bookmarkStart w:id="315" w:name="_Toc283989021"/>
      <w:bookmarkStart w:id="316" w:name="_Toc283991183"/>
      <w:r>
        <w:rPr>
          <w:rFonts w:ascii="Arial" w:eastAsia="Times New Roman" w:hAnsi="Arial" w:cs="Arial"/>
          <w:b/>
          <w:bCs/>
          <w:kern w:val="36"/>
          <w:sz w:val="24"/>
          <w:szCs w:val="24"/>
        </w:rPr>
        <w:t>Entry</w:t>
      </w:r>
      <w:bookmarkEnd w:id="314"/>
      <w:bookmarkEnd w:id="315"/>
      <w:bookmarkEnd w:id="316"/>
    </w:p>
    <w:p w:rsidR="00553F5B" w:rsidRDefault="00553F5B" w:rsidP="00553F5B">
      <w:pPr>
        <w:pStyle w:val="NoSpacing"/>
        <w:ind w:left="390"/>
        <w:jc w:val="center"/>
      </w:pPr>
      <w:r>
        <w:object w:dxaOrig="2845" w:dyaOrig="3925">
          <v:shape id="_x0000_i1038" type="#_x0000_t75" style="width:143.25pt;height:195.75pt" o:ole="">
            <v:imagedata r:id="rId36" o:title=""/>
          </v:shape>
          <o:OLEObject Type="Embed" ProgID="Visio.Drawing.11" ShapeID="_x0000_i1038" DrawAspect="Content" ObjectID="_1357914706" r:id="rId37"/>
        </w:object>
      </w:r>
    </w:p>
    <w:p w:rsidR="00553F5B" w:rsidRDefault="00553F5B" w:rsidP="00553F5B">
      <w:pPr>
        <w:pStyle w:val="NoSpacing"/>
        <w:ind w:left="390"/>
        <w:jc w:val="center"/>
      </w:pPr>
      <w:r>
        <w:t>Figure 14 Entry EERD</w:t>
      </w:r>
    </w:p>
    <w:p w:rsidR="00553F5B" w:rsidRPr="00167ED0" w:rsidRDefault="00553F5B" w:rsidP="00553F5B">
      <w:pPr>
        <w:pStyle w:val="NoSpacing"/>
        <w:ind w:left="390"/>
      </w:pPr>
    </w:p>
    <w:p w:rsidR="00553F5B" w:rsidRPr="00167ED0" w:rsidRDefault="00553F5B" w:rsidP="00553F5B">
      <w:pPr>
        <w:pStyle w:val="NoSpacing"/>
        <w:ind w:left="390"/>
      </w:pPr>
    </w:p>
    <w:p w:rsidR="00553F5B" w:rsidRPr="00A06B9D" w:rsidRDefault="00553F5B" w:rsidP="00553F5B">
      <w:pPr>
        <w:pStyle w:val="NoSpacing"/>
        <w:ind w:left="390"/>
        <w:rPr>
          <w:b/>
        </w:rPr>
      </w:pPr>
      <w:r w:rsidRPr="00A06B9D">
        <w:rPr>
          <w:b/>
        </w:rPr>
        <w:t>Narrative:</w:t>
      </w:r>
    </w:p>
    <w:p w:rsidR="00553F5B" w:rsidRPr="00167ED0" w:rsidRDefault="00553F5B" w:rsidP="00553F5B">
      <w:pPr>
        <w:pStyle w:val="NoSpacing"/>
        <w:ind w:left="390"/>
      </w:pPr>
      <w:r w:rsidRPr="00167ED0">
        <w:t xml:space="preserve">The Entry table will </w:t>
      </w:r>
      <w:r>
        <w:t xml:space="preserve">be </w:t>
      </w:r>
      <w:r w:rsidRPr="00167ED0">
        <w:t>the main source of information that will be reviewed. A user can log into the sys</w:t>
      </w:r>
      <w:r>
        <w:t xml:space="preserve">tem and generate drug entries. </w:t>
      </w:r>
      <w:r w:rsidRPr="00167ED0">
        <w:t xml:space="preserve">This table will </w:t>
      </w:r>
      <w:r>
        <w:t xml:space="preserve">be the main resource of system. </w:t>
      </w:r>
      <w:r w:rsidRPr="00167ED0">
        <w:t>The reports will query this table for all the information to generate the reports.</w:t>
      </w:r>
    </w:p>
    <w:p w:rsidR="00553F5B" w:rsidRPr="00167ED0" w:rsidRDefault="00553F5B" w:rsidP="00553F5B">
      <w:pPr>
        <w:pStyle w:val="NoSpacing"/>
        <w:ind w:left="390"/>
      </w:pPr>
    </w:p>
    <w:p w:rsidR="00553F5B" w:rsidRPr="00A06B9D" w:rsidRDefault="00553F5B" w:rsidP="00553F5B">
      <w:pPr>
        <w:pStyle w:val="NoSpacing"/>
        <w:ind w:left="390"/>
        <w:rPr>
          <w:b/>
        </w:rPr>
      </w:pPr>
      <w:r w:rsidRPr="00A06B9D">
        <w:rPr>
          <w:b/>
        </w:rPr>
        <w:t>Fields:</w:t>
      </w:r>
    </w:p>
    <w:p w:rsidR="00553F5B" w:rsidRPr="00167ED0" w:rsidRDefault="00553F5B" w:rsidP="00553F5B">
      <w:pPr>
        <w:pStyle w:val="NoSpacing"/>
        <w:ind w:left="390"/>
      </w:pPr>
      <w:r w:rsidRPr="00167ED0">
        <w:t>int entryID</w:t>
      </w:r>
    </w:p>
    <w:p w:rsidR="00553F5B" w:rsidRPr="00167ED0" w:rsidRDefault="00553F5B" w:rsidP="00553F5B">
      <w:pPr>
        <w:pStyle w:val="NoSpacing"/>
        <w:ind w:left="720"/>
      </w:pPr>
      <w:r w:rsidRPr="00167ED0">
        <w:lastRenderedPageBreak/>
        <w:t>entryID is the primary key and will be associa</w:t>
      </w:r>
      <w:r>
        <w:t xml:space="preserve">ted to when performing reports. </w:t>
      </w:r>
      <w:r w:rsidRPr="00167ED0">
        <w:t>entryID is referred to in the EntryEffect and EntrySideEffect table.</w:t>
      </w:r>
      <w:r>
        <w:t xml:space="preserve"> </w:t>
      </w:r>
      <w:r w:rsidRPr="00167ED0">
        <w:t xml:space="preserve">entryID cannot be null and will self increment with every new entry in the </w:t>
      </w:r>
      <w:r>
        <w:t xml:space="preserve">Entry </w:t>
      </w:r>
      <w:r w:rsidRPr="00167ED0">
        <w:t>table.</w:t>
      </w:r>
    </w:p>
    <w:p w:rsidR="00553F5B" w:rsidRPr="00167ED0" w:rsidRDefault="00553F5B" w:rsidP="00553F5B">
      <w:pPr>
        <w:pStyle w:val="NoSpacing"/>
        <w:ind w:left="390"/>
      </w:pPr>
    </w:p>
    <w:p w:rsidR="00553F5B" w:rsidRPr="00167ED0" w:rsidRDefault="00553F5B" w:rsidP="00553F5B">
      <w:pPr>
        <w:pStyle w:val="NoSpacing"/>
        <w:ind w:left="390"/>
      </w:pPr>
      <w:r w:rsidRPr="00167ED0">
        <w:t>int age</w:t>
      </w:r>
    </w:p>
    <w:p w:rsidR="00553F5B" w:rsidRPr="00167ED0" w:rsidRDefault="00553F5B" w:rsidP="00553F5B">
      <w:pPr>
        <w:pStyle w:val="NoSpacing"/>
        <w:ind w:left="720"/>
      </w:pPr>
      <w:r w:rsidRPr="00167ED0">
        <w:t>age will be the</w:t>
      </w:r>
      <w:r>
        <w:t xml:space="preserve"> age for the entry is based on. Age will have range classifications for easy selecting.</w:t>
      </w:r>
    </w:p>
    <w:p w:rsidR="00553F5B" w:rsidRPr="00167ED0" w:rsidRDefault="00553F5B" w:rsidP="00553F5B">
      <w:pPr>
        <w:pStyle w:val="NoSpacing"/>
        <w:ind w:left="390"/>
      </w:pPr>
    </w:p>
    <w:p w:rsidR="00553F5B" w:rsidRPr="00167ED0" w:rsidRDefault="00553F5B" w:rsidP="00553F5B">
      <w:pPr>
        <w:pStyle w:val="NoSpacing"/>
        <w:ind w:left="390"/>
      </w:pPr>
      <w:r w:rsidRPr="00167ED0">
        <w:t>char gender</w:t>
      </w:r>
    </w:p>
    <w:p w:rsidR="00553F5B" w:rsidRPr="00167ED0" w:rsidRDefault="00553F5B" w:rsidP="00553F5B">
      <w:pPr>
        <w:pStyle w:val="NoSpacing"/>
        <w:ind w:left="390"/>
      </w:pPr>
      <w:r>
        <w:tab/>
      </w:r>
      <w:r w:rsidRPr="00167ED0">
        <w:t xml:space="preserve">gender is the gender of the person the entry in based on. </w:t>
      </w:r>
    </w:p>
    <w:p w:rsidR="00553F5B" w:rsidRPr="00167ED0" w:rsidRDefault="00553F5B" w:rsidP="00553F5B">
      <w:pPr>
        <w:pStyle w:val="NoSpacing"/>
        <w:ind w:left="390"/>
      </w:pPr>
      <w:r w:rsidRPr="00167ED0">
        <w:tab/>
        <w:t xml:space="preserve">gender can have 3 valid answers, </w:t>
      </w:r>
    </w:p>
    <w:p w:rsidR="00553F5B" w:rsidRPr="00167ED0" w:rsidRDefault="00553F5B" w:rsidP="00553F5B">
      <w:pPr>
        <w:pStyle w:val="NoSpacing"/>
        <w:ind w:left="390"/>
      </w:pPr>
      <w:r w:rsidRPr="00167ED0">
        <w:tab/>
        <w:t>M for male</w:t>
      </w:r>
    </w:p>
    <w:p w:rsidR="00553F5B" w:rsidRPr="00167ED0" w:rsidRDefault="00553F5B" w:rsidP="00553F5B">
      <w:pPr>
        <w:pStyle w:val="NoSpacing"/>
        <w:ind w:left="390"/>
      </w:pPr>
      <w:r w:rsidRPr="00167ED0">
        <w:tab/>
        <w:t>F for female</w:t>
      </w:r>
    </w:p>
    <w:p w:rsidR="00553F5B" w:rsidRPr="00167ED0" w:rsidRDefault="00553F5B" w:rsidP="00553F5B">
      <w:pPr>
        <w:pStyle w:val="NoSpacing"/>
        <w:ind w:left="390"/>
      </w:pPr>
      <w:r w:rsidRPr="00167ED0">
        <w:tab/>
        <w:t>N is if the user did not specify the gender of the person</w:t>
      </w:r>
    </w:p>
    <w:p w:rsidR="00553F5B" w:rsidRPr="00167ED0" w:rsidRDefault="00553F5B" w:rsidP="00553F5B">
      <w:pPr>
        <w:pStyle w:val="NoSpacing"/>
        <w:ind w:left="390"/>
      </w:pPr>
      <w:r w:rsidRPr="00167ED0">
        <w:tab/>
      </w:r>
    </w:p>
    <w:p w:rsidR="00553F5B" w:rsidRPr="00167ED0" w:rsidRDefault="00553F5B" w:rsidP="00553F5B">
      <w:pPr>
        <w:pStyle w:val="NoSpacing"/>
        <w:ind w:left="390"/>
      </w:pPr>
      <w:r w:rsidRPr="00167ED0">
        <w:t>datetime dateUploaded</w:t>
      </w:r>
    </w:p>
    <w:p w:rsidR="00553F5B" w:rsidRPr="00167ED0" w:rsidRDefault="00553F5B" w:rsidP="00553F5B">
      <w:pPr>
        <w:pStyle w:val="NoSpacing"/>
        <w:ind w:left="720"/>
      </w:pPr>
      <w:r w:rsidRPr="00167ED0">
        <w:t>dateUploaded is the da</w:t>
      </w:r>
      <w:r>
        <w:t xml:space="preserve">te that the entry was submitted. </w:t>
      </w:r>
      <w:r w:rsidRPr="00167ED0">
        <w:t>da</w:t>
      </w:r>
      <w:r>
        <w:t xml:space="preserve">teUploaded will be populated by </w:t>
      </w:r>
      <w:r w:rsidRPr="00167ED0">
        <w:t>the system.</w:t>
      </w:r>
      <w:r>
        <w:t xml:space="preserve"> </w:t>
      </w:r>
      <w:r w:rsidRPr="00167ED0">
        <w:t>dateUploaded cannot be null.</w:t>
      </w:r>
    </w:p>
    <w:p w:rsidR="00553F5B" w:rsidRPr="00167ED0" w:rsidRDefault="00553F5B" w:rsidP="00553F5B">
      <w:pPr>
        <w:pStyle w:val="NoSpacing"/>
        <w:ind w:left="390"/>
      </w:pPr>
      <w:r w:rsidRPr="00167ED0">
        <w:tab/>
      </w:r>
    </w:p>
    <w:p w:rsidR="00553F5B" w:rsidRPr="00167ED0" w:rsidRDefault="00553F5B" w:rsidP="00553F5B">
      <w:pPr>
        <w:pStyle w:val="NoSpacing"/>
        <w:ind w:left="390"/>
      </w:pPr>
      <w:r w:rsidRPr="00167ED0">
        <w:t>datetime dateEvent</w:t>
      </w:r>
    </w:p>
    <w:p w:rsidR="00553F5B" w:rsidRPr="00167ED0" w:rsidRDefault="00553F5B" w:rsidP="00553F5B">
      <w:pPr>
        <w:pStyle w:val="NoSpacing"/>
        <w:ind w:left="390"/>
      </w:pPr>
      <w:r>
        <w:tab/>
      </w:r>
      <w:r w:rsidRPr="00167ED0">
        <w:t>dateEvent is the approximate date the drug usage event occurred.</w:t>
      </w:r>
    </w:p>
    <w:p w:rsidR="00553F5B" w:rsidRPr="00167ED0" w:rsidRDefault="00553F5B" w:rsidP="00553F5B">
      <w:pPr>
        <w:pStyle w:val="NoSpacing"/>
        <w:ind w:left="390"/>
      </w:pPr>
      <w:r w:rsidRPr="00167ED0">
        <w:tab/>
      </w:r>
      <w:r w:rsidRPr="00167ED0">
        <w:tab/>
      </w:r>
    </w:p>
    <w:p w:rsidR="00553F5B" w:rsidRPr="00167ED0" w:rsidRDefault="00553F5B" w:rsidP="00553F5B">
      <w:pPr>
        <w:pStyle w:val="NoSpacing"/>
        <w:ind w:left="390"/>
      </w:pPr>
      <w:r w:rsidRPr="00167ED0">
        <w:t>varchar(1024) comment</w:t>
      </w:r>
    </w:p>
    <w:p w:rsidR="00553F5B" w:rsidRPr="00167ED0" w:rsidRDefault="00553F5B" w:rsidP="00553F5B">
      <w:pPr>
        <w:pStyle w:val="NoSpacing"/>
      </w:pPr>
      <w:r w:rsidRPr="00167ED0">
        <w:tab/>
      </w:r>
      <w:r>
        <w:t>c</w:t>
      </w:r>
      <w:r w:rsidRPr="00167ED0">
        <w:t>omment is if the user would like to add additional comments to the entry.</w:t>
      </w:r>
    </w:p>
    <w:p w:rsidR="00553F5B" w:rsidRPr="00167ED0" w:rsidRDefault="00553F5B" w:rsidP="00553F5B">
      <w:pPr>
        <w:pStyle w:val="NoSpacing"/>
        <w:ind w:left="390"/>
      </w:pPr>
      <w:r w:rsidRPr="00167ED0">
        <w:tab/>
      </w:r>
    </w:p>
    <w:p w:rsidR="00553F5B" w:rsidRPr="00167ED0" w:rsidRDefault="00553F5B" w:rsidP="00553F5B">
      <w:pPr>
        <w:pStyle w:val="NoSpacing"/>
        <w:ind w:firstLine="390"/>
      </w:pPr>
      <w:r w:rsidRPr="00167ED0">
        <w:t>int zonePurchasedID</w:t>
      </w:r>
    </w:p>
    <w:p w:rsidR="00553F5B" w:rsidRPr="00167ED0" w:rsidRDefault="00553F5B" w:rsidP="00553F5B">
      <w:pPr>
        <w:pStyle w:val="NoSpacing"/>
        <w:ind w:left="390"/>
      </w:pPr>
      <w:r>
        <w:tab/>
      </w:r>
      <w:r w:rsidRPr="00167ED0">
        <w:t>zonePurchasedID is the location on where the drugs were purchased.</w:t>
      </w:r>
    </w:p>
    <w:p w:rsidR="00553F5B" w:rsidRPr="00167ED0" w:rsidRDefault="00553F5B" w:rsidP="00553F5B">
      <w:pPr>
        <w:pStyle w:val="NoSpacing"/>
        <w:ind w:left="390"/>
      </w:pPr>
      <w:r w:rsidRPr="00167ED0">
        <w:tab/>
        <w:t>zonePurchardID will link to the Zone table and link to the zoneID.</w:t>
      </w:r>
    </w:p>
    <w:p w:rsidR="00553F5B" w:rsidRPr="00167ED0" w:rsidRDefault="00553F5B" w:rsidP="00553F5B">
      <w:pPr>
        <w:pStyle w:val="NoSpacing"/>
        <w:ind w:left="390"/>
      </w:pPr>
      <w:r w:rsidRPr="00167ED0">
        <w:tab/>
      </w:r>
    </w:p>
    <w:p w:rsidR="00553F5B" w:rsidRPr="00167ED0" w:rsidRDefault="00553F5B" w:rsidP="00553F5B">
      <w:pPr>
        <w:pStyle w:val="NoSpacing"/>
        <w:ind w:left="390"/>
      </w:pPr>
      <w:r w:rsidRPr="00167ED0">
        <w:t>int zoneEventID</w:t>
      </w:r>
    </w:p>
    <w:p w:rsidR="00553F5B" w:rsidRPr="00167ED0" w:rsidRDefault="00553F5B" w:rsidP="00553F5B">
      <w:pPr>
        <w:pStyle w:val="NoSpacing"/>
        <w:ind w:left="390"/>
      </w:pPr>
      <w:r w:rsidRPr="00167ED0">
        <w:tab/>
        <w:t>zoneEventID is the location that the current user of the system is situated.</w:t>
      </w:r>
    </w:p>
    <w:p w:rsidR="00553F5B" w:rsidRPr="00167ED0" w:rsidRDefault="00553F5B" w:rsidP="00553F5B">
      <w:pPr>
        <w:pStyle w:val="NoSpacing"/>
        <w:ind w:left="720"/>
      </w:pPr>
      <w:r w:rsidRPr="00167ED0">
        <w:t>zoneEventID will</w:t>
      </w:r>
      <w:r>
        <w:t xml:space="preserve"> be pre populated by the system. </w:t>
      </w:r>
      <w:r w:rsidRPr="00167ED0">
        <w:t>zoneEventID will link to the Zone table and link to</w:t>
      </w:r>
      <w:r>
        <w:t xml:space="preserve"> the zoneID field in the table. </w:t>
      </w:r>
      <w:r w:rsidRPr="00167ED0">
        <w:t>zoneEventID cannot be null.</w:t>
      </w:r>
    </w:p>
    <w:p w:rsidR="00553F5B" w:rsidRPr="00167ED0" w:rsidRDefault="00553F5B" w:rsidP="00E44107">
      <w:pPr>
        <w:pStyle w:val="NoSpacing"/>
        <w:ind w:left="390"/>
      </w:pPr>
      <w:r w:rsidRPr="00167ED0">
        <w:tab/>
      </w:r>
      <w:r w:rsidRPr="00167ED0">
        <w:tab/>
      </w:r>
    </w:p>
    <w:p w:rsidR="00553F5B" w:rsidRPr="00167ED0" w:rsidRDefault="00553F5B" w:rsidP="00553F5B">
      <w:pPr>
        <w:pStyle w:val="NoSpacing"/>
        <w:ind w:left="390"/>
      </w:pPr>
      <w:r w:rsidRPr="00167ED0">
        <w:t>int drugAliasID</w:t>
      </w:r>
    </w:p>
    <w:p w:rsidR="00553F5B" w:rsidRPr="00167ED0" w:rsidRDefault="00553F5B" w:rsidP="00553F5B">
      <w:pPr>
        <w:pStyle w:val="NoSpacing"/>
        <w:ind w:left="390"/>
      </w:pPr>
      <w:r w:rsidRPr="00167ED0">
        <w:tab/>
        <w:t>drugAliasID is the alias of the drug or the street name of the drug.</w:t>
      </w:r>
    </w:p>
    <w:p w:rsidR="00553F5B" w:rsidRPr="00167ED0" w:rsidRDefault="00553F5B" w:rsidP="00553F5B">
      <w:pPr>
        <w:pStyle w:val="NoSpacing"/>
        <w:ind w:left="720"/>
      </w:pPr>
      <w:r w:rsidRPr="00167ED0">
        <w:t>A dr</w:t>
      </w:r>
      <w:r>
        <w:t xml:space="preserve">ug can have more than one name. </w:t>
      </w:r>
      <w:r w:rsidRPr="00167ED0">
        <w:t>drugAliasID will link to the DrugAlias table and will link to the drugAliasID field.</w:t>
      </w:r>
    </w:p>
    <w:p w:rsidR="00553F5B" w:rsidRPr="00167ED0" w:rsidRDefault="00553F5B" w:rsidP="00553F5B">
      <w:pPr>
        <w:pStyle w:val="NoSpacing"/>
        <w:ind w:left="390"/>
      </w:pPr>
      <w:r w:rsidRPr="00167ED0">
        <w:tab/>
      </w:r>
      <w:r w:rsidRPr="00167ED0">
        <w:tab/>
      </w:r>
    </w:p>
    <w:p w:rsidR="00553F5B" w:rsidRPr="00167ED0" w:rsidRDefault="00553F5B" w:rsidP="00553F5B">
      <w:pPr>
        <w:pStyle w:val="NoSpacing"/>
        <w:ind w:left="390"/>
      </w:pPr>
      <w:r w:rsidRPr="00167ED0">
        <w:t>int drugID</w:t>
      </w:r>
    </w:p>
    <w:p w:rsidR="00553F5B" w:rsidRPr="00167ED0" w:rsidRDefault="00553F5B" w:rsidP="00553F5B">
      <w:pPr>
        <w:pStyle w:val="NoSpacing"/>
        <w:ind w:left="720"/>
      </w:pPr>
      <w:r w:rsidRPr="00167ED0">
        <w:t xml:space="preserve">drugID is the drug that was used </w:t>
      </w:r>
      <w:r>
        <w:t xml:space="preserve">during the drug usage event. </w:t>
      </w:r>
      <w:r w:rsidRPr="00167ED0">
        <w:t xml:space="preserve">drugID is linked to the Drug table </w:t>
      </w:r>
      <w:r>
        <w:t xml:space="preserve">and linked to the drugID field. </w:t>
      </w:r>
      <w:r w:rsidRPr="00167ED0">
        <w:t>drugID cannot be null.</w:t>
      </w:r>
    </w:p>
    <w:p w:rsidR="00553F5B" w:rsidRPr="00167ED0" w:rsidRDefault="00553F5B" w:rsidP="00553F5B">
      <w:pPr>
        <w:pStyle w:val="NoSpacing"/>
        <w:ind w:left="390"/>
      </w:pPr>
      <w:r w:rsidRPr="00167ED0">
        <w:tab/>
      </w:r>
    </w:p>
    <w:p w:rsidR="00553F5B" w:rsidRPr="00167ED0" w:rsidRDefault="00553F5B" w:rsidP="00553F5B">
      <w:pPr>
        <w:pStyle w:val="NoSpacing"/>
        <w:ind w:left="390"/>
      </w:pPr>
      <w:r w:rsidRPr="00167ED0">
        <w:t>int accountID</w:t>
      </w:r>
    </w:p>
    <w:p w:rsidR="00553F5B" w:rsidRPr="00167ED0" w:rsidRDefault="00553F5B" w:rsidP="00553F5B">
      <w:pPr>
        <w:pStyle w:val="NoSpacing"/>
        <w:ind w:left="720"/>
      </w:pPr>
      <w:r w:rsidRPr="00167ED0">
        <w:t>accountID is the account the entry was submitted by.</w:t>
      </w:r>
      <w:r>
        <w:t xml:space="preserve"> </w:t>
      </w:r>
      <w:r w:rsidRPr="00167ED0">
        <w:t>accountID will be pre populated by the system upon the entry's submission.</w:t>
      </w:r>
      <w:r>
        <w:t xml:space="preserve"> </w:t>
      </w:r>
      <w:r w:rsidRPr="00167ED0">
        <w:t>accountID is linked to the Account table, specifically linked to the accountID field.</w:t>
      </w:r>
      <w:r>
        <w:t xml:space="preserve"> accountID cannot be null.</w:t>
      </w:r>
    </w:p>
    <w:p w:rsidR="00553F5B" w:rsidRPr="00167ED0" w:rsidRDefault="00553F5B" w:rsidP="00553F5B">
      <w:pPr>
        <w:pStyle w:val="NoSpacing"/>
        <w:ind w:left="390"/>
      </w:pPr>
      <w:r w:rsidRPr="00167ED0">
        <w:tab/>
      </w:r>
    </w:p>
    <w:p w:rsidR="00553F5B" w:rsidRPr="00167ED0" w:rsidRDefault="00553F5B" w:rsidP="00553F5B">
      <w:pPr>
        <w:pStyle w:val="NoSpacing"/>
        <w:ind w:left="390"/>
      </w:pPr>
      <w:r w:rsidRPr="00167ED0">
        <w:t>int drugDescriptionID</w:t>
      </w:r>
    </w:p>
    <w:p w:rsidR="00050D0D" w:rsidRPr="00E44107" w:rsidRDefault="00553F5B" w:rsidP="00E44107">
      <w:pPr>
        <w:pStyle w:val="NoSpacing"/>
        <w:ind w:left="720"/>
      </w:pPr>
      <w:r w:rsidRPr="00167ED0">
        <w:t>drugDescriptionID i</w:t>
      </w:r>
      <w:r>
        <w:t xml:space="preserve">s the description of the drug. </w:t>
      </w:r>
      <w:r w:rsidRPr="00167ED0">
        <w:t>drugDescriptionID is linked to the DrugDescription table, specifically the drugDescriptionID field.</w:t>
      </w:r>
    </w:p>
    <w:p w:rsidR="00553F5B" w:rsidRDefault="00553F5B"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317" w:name="_Toc283988162"/>
      <w:bookmarkStart w:id="318" w:name="_Toc283989022"/>
      <w:bookmarkStart w:id="319" w:name="_Toc283991184"/>
      <w:r>
        <w:rPr>
          <w:rFonts w:ascii="Arial" w:eastAsia="Times New Roman" w:hAnsi="Arial" w:cs="Arial"/>
          <w:b/>
          <w:bCs/>
          <w:kern w:val="36"/>
          <w:sz w:val="24"/>
          <w:szCs w:val="24"/>
        </w:rPr>
        <w:lastRenderedPageBreak/>
        <w:t>EntryEffect</w:t>
      </w:r>
      <w:bookmarkEnd w:id="317"/>
      <w:bookmarkEnd w:id="318"/>
      <w:bookmarkEnd w:id="319"/>
    </w:p>
    <w:p w:rsidR="00553F5B" w:rsidRDefault="00553F5B" w:rsidP="00553F5B">
      <w:pPr>
        <w:pStyle w:val="NoSpacing"/>
        <w:jc w:val="center"/>
      </w:pPr>
      <w:r>
        <w:object w:dxaOrig="2845" w:dyaOrig="1225">
          <v:shape id="_x0000_i1039" type="#_x0000_t75" style="width:143.25pt;height:61.5pt" o:ole="">
            <v:imagedata r:id="rId38" o:title=""/>
          </v:shape>
          <o:OLEObject Type="Embed" ProgID="Visio.Drawing.11" ShapeID="_x0000_i1039" DrawAspect="Content" ObjectID="_1357914707" r:id="rId39"/>
        </w:object>
      </w:r>
    </w:p>
    <w:p w:rsidR="00553F5B" w:rsidRPr="00D67214" w:rsidRDefault="00553F5B" w:rsidP="00553F5B">
      <w:pPr>
        <w:pStyle w:val="NoSpacing"/>
        <w:ind w:left="390"/>
        <w:jc w:val="center"/>
        <w:rPr>
          <w:b/>
          <w:sz w:val="32"/>
          <w:szCs w:val="32"/>
        </w:rPr>
      </w:pPr>
      <w:r>
        <w:t>Figure 15 EntryEffect EERD</w:t>
      </w:r>
    </w:p>
    <w:p w:rsidR="00553F5B" w:rsidRPr="00553F5B" w:rsidRDefault="00553F5B" w:rsidP="00553F5B">
      <w:pPr>
        <w:pStyle w:val="ListParagraph"/>
        <w:spacing w:after="0" w:line="240" w:lineRule="auto"/>
        <w:ind w:left="390"/>
        <w:outlineLvl w:val="0"/>
        <w:rPr>
          <w:rFonts w:ascii="Arial" w:eastAsia="Times New Roman" w:hAnsi="Arial" w:cs="Arial"/>
          <w:b/>
          <w:bCs/>
          <w:kern w:val="36"/>
        </w:rPr>
      </w:pPr>
      <w:bookmarkStart w:id="320" w:name="_Toc283988163"/>
      <w:bookmarkStart w:id="321" w:name="_Toc283989023"/>
      <w:bookmarkStart w:id="322" w:name="_Toc283989895"/>
      <w:bookmarkStart w:id="323" w:name="_Toc283991185"/>
      <w:r w:rsidRPr="00553F5B">
        <w:rPr>
          <w:rFonts w:ascii="Arial" w:eastAsia="Times New Roman" w:hAnsi="Arial" w:cs="Arial"/>
          <w:b/>
          <w:bCs/>
          <w:kern w:val="36"/>
        </w:rPr>
        <w:t>Narrative:</w:t>
      </w:r>
      <w:bookmarkEnd w:id="320"/>
      <w:bookmarkEnd w:id="321"/>
      <w:bookmarkEnd w:id="322"/>
      <w:bookmarkEnd w:id="323"/>
    </w:p>
    <w:p w:rsidR="00553F5B" w:rsidRPr="00553F5B" w:rsidRDefault="00553F5B" w:rsidP="00553F5B">
      <w:pPr>
        <w:pStyle w:val="ListParagraph"/>
        <w:spacing w:after="0" w:line="240" w:lineRule="auto"/>
        <w:ind w:left="390"/>
        <w:outlineLvl w:val="0"/>
        <w:rPr>
          <w:rFonts w:ascii="Arial" w:eastAsia="Times New Roman" w:hAnsi="Arial" w:cs="Arial"/>
          <w:bCs/>
          <w:kern w:val="36"/>
        </w:rPr>
      </w:pPr>
      <w:bookmarkStart w:id="324" w:name="_Toc283988164"/>
      <w:bookmarkStart w:id="325" w:name="_Toc283989024"/>
      <w:bookmarkStart w:id="326" w:name="_Toc283989896"/>
      <w:bookmarkStart w:id="327" w:name="_Toc283991186"/>
      <w:r w:rsidRPr="00553F5B">
        <w:rPr>
          <w:rFonts w:ascii="Arial" w:eastAsia="Times New Roman" w:hAnsi="Arial" w:cs="Arial"/>
          <w:bCs/>
          <w:kern w:val="36"/>
        </w:rPr>
        <w:t>EntryEffect is required if an Entry has more than one Effect associated to it. EntryEffect will contain a composite primary key. EntryEffect will link the Entry and DrugEffects tables.</w:t>
      </w:r>
      <w:bookmarkEnd w:id="324"/>
      <w:bookmarkEnd w:id="325"/>
      <w:bookmarkEnd w:id="326"/>
      <w:bookmarkEnd w:id="327"/>
    </w:p>
    <w:p w:rsidR="00553F5B" w:rsidRPr="008D5763" w:rsidRDefault="00553F5B" w:rsidP="00553F5B">
      <w:pPr>
        <w:pStyle w:val="ListParagraph"/>
        <w:spacing w:after="0" w:line="240" w:lineRule="auto"/>
        <w:ind w:left="390"/>
        <w:outlineLvl w:val="0"/>
        <w:rPr>
          <w:rFonts w:ascii="Arial" w:eastAsia="Times New Roman" w:hAnsi="Arial" w:cs="Arial"/>
          <w:bCs/>
          <w:kern w:val="36"/>
        </w:rPr>
      </w:pPr>
    </w:p>
    <w:p w:rsidR="00553F5B" w:rsidRPr="00553F5B" w:rsidRDefault="00553F5B" w:rsidP="00553F5B">
      <w:pPr>
        <w:pStyle w:val="ListParagraph"/>
        <w:spacing w:after="0" w:line="240" w:lineRule="auto"/>
        <w:ind w:left="390"/>
        <w:outlineLvl w:val="0"/>
        <w:rPr>
          <w:rFonts w:ascii="Arial" w:eastAsia="Times New Roman" w:hAnsi="Arial" w:cs="Arial"/>
          <w:b/>
          <w:bCs/>
          <w:kern w:val="36"/>
        </w:rPr>
      </w:pPr>
      <w:bookmarkStart w:id="328" w:name="_Toc283988165"/>
      <w:bookmarkStart w:id="329" w:name="_Toc283989025"/>
      <w:bookmarkStart w:id="330" w:name="_Toc283989897"/>
      <w:bookmarkStart w:id="331" w:name="_Toc283991187"/>
      <w:r w:rsidRPr="00553F5B">
        <w:rPr>
          <w:rFonts w:ascii="Arial" w:eastAsia="Times New Roman" w:hAnsi="Arial" w:cs="Arial"/>
          <w:b/>
          <w:bCs/>
          <w:kern w:val="36"/>
        </w:rPr>
        <w:t>Fields:</w:t>
      </w:r>
      <w:bookmarkEnd w:id="328"/>
      <w:bookmarkEnd w:id="329"/>
      <w:bookmarkEnd w:id="330"/>
      <w:bookmarkEnd w:id="331"/>
    </w:p>
    <w:p w:rsidR="00553F5B" w:rsidRPr="00553F5B" w:rsidRDefault="00553F5B" w:rsidP="00553F5B">
      <w:pPr>
        <w:pStyle w:val="ListParagraph"/>
        <w:spacing w:after="0" w:line="240" w:lineRule="auto"/>
        <w:ind w:left="390"/>
        <w:outlineLvl w:val="0"/>
        <w:rPr>
          <w:rFonts w:ascii="Arial" w:eastAsia="Times New Roman" w:hAnsi="Arial" w:cs="Arial"/>
          <w:bCs/>
          <w:kern w:val="36"/>
        </w:rPr>
      </w:pPr>
      <w:bookmarkStart w:id="332" w:name="_Toc283988166"/>
      <w:bookmarkStart w:id="333" w:name="_Toc283989026"/>
      <w:bookmarkStart w:id="334" w:name="_Toc283989898"/>
      <w:bookmarkStart w:id="335" w:name="_Toc283991188"/>
      <w:r w:rsidRPr="00553F5B">
        <w:rPr>
          <w:rFonts w:ascii="Arial" w:eastAsia="Times New Roman" w:hAnsi="Arial" w:cs="Arial"/>
          <w:bCs/>
          <w:kern w:val="36"/>
        </w:rPr>
        <w:t>int entryID</w:t>
      </w:r>
      <w:bookmarkEnd w:id="332"/>
      <w:bookmarkEnd w:id="333"/>
      <w:bookmarkEnd w:id="334"/>
      <w:bookmarkEnd w:id="335"/>
      <w:r w:rsidRPr="00553F5B">
        <w:rPr>
          <w:rFonts w:ascii="Arial" w:eastAsia="Times New Roman" w:hAnsi="Arial" w:cs="Arial"/>
          <w:bCs/>
          <w:kern w:val="36"/>
        </w:rPr>
        <w:t xml:space="preserve"> </w:t>
      </w:r>
    </w:p>
    <w:p w:rsidR="00553F5B" w:rsidRPr="008D5763" w:rsidRDefault="00553F5B" w:rsidP="00553F5B">
      <w:pPr>
        <w:pStyle w:val="ListParagraph"/>
        <w:spacing w:after="0" w:line="240" w:lineRule="auto"/>
        <w:outlineLvl w:val="0"/>
        <w:rPr>
          <w:rFonts w:ascii="Arial" w:eastAsia="Times New Roman" w:hAnsi="Arial" w:cs="Arial"/>
          <w:bCs/>
          <w:kern w:val="36"/>
        </w:rPr>
      </w:pPr>
      <w:bookmarkStart w:id="336" w:name="_Toc283988167"/>
      <w:bookmarkStart w:id="337" w:name="_Toc283989027"/>
      <w:bookmarkStart w:id="338" w:name="_Toc283989899"/>
      <w:bookmarkStart w:id="339" w:name="_Toc283991189"/>
      <w:r w:rsidRPr="008D5763">
        <w:rPr>
          <w:rFonts w:ascii="Arial" w:eastAsia="Times New Roman" w:hAnsi="Arial" w:cs="Arial"/>
          <w:bCs/>
          <w:kern w:val="36"/>
        </w:rPr>
        <w:t>entryID is part of the composite primary key.</w:t>
      </w:r>
      <w:r>
        <w:rPr>
          <w:rFonts w:ascii="Arial" w:eastAsia="Times New Roman" w:hAnsi="Arial" w:cs="Arial"/>
          <w:bCs/>
          <w:kern w:val="36"/>
        </w:rPr>
        <w:t xml:space="preserve"> </w:t>
      </w:r>
      <w:r w:rsidRPr="008D5763">
        <w:rPr>
          <w:rFonts w:ascii="Arial" w:eastAsia="Times New Roman" w:hAnsi="Arial" w:cs="Arial"/>
          <w:bCs/>
          <w:kern w:val="36"/>
        </w:rPr>
        <w:t>entryID is associated to the Entry table, specifically the entryID field.</w:t>
      </w:r>
      <w:bookmarkEnd w:id="336"/>
      <w:bookmarkEnd w:id="337"/>
      <w:bookmarkEnd w:id="338"/>
      <w:bookmarkEnd w:id="339"/>
    </w:p>
    <w:p w:rsidR="00553F5B" w:rsidRPr="008D5763" w:rsidRDefault="00553F5B" w:rsidP="00553F5B">
      <w:pPr>
        <w:pStyle w:val="ListParagraph"/>
        <w:spacing w:after="0" w:line="240" w:lineRule="auto"/>
        <w:ind w:left="390"/>
        <w:outlineLvl w:val="0"/>
        <w:rPr>
          <w:rFonts w:ascii="Arial" w:eastAsia="Times New Roman" w:hAnsi="Arial" w:cs="Arial"/>
          <w:bCs/>
          <w:kern w:val="36"/>
        </w:rPr>
      </w:pPr>
      <w:r w:rsidRPr="008D5763">
        <w:rPr>
          <w:rFonts w:ascii="Arial" w:eastAsia="Times New Roman" w:hAnsi="Arial" w:cs="Arial"/>
          <w:bCs/>
          <w:kern w:val="36"/>
        </w:rPr>
        <w:tab/>
      </w:r>
      <w:r w:rsidRPr="008D5763">
        <w:rPr>
          <w:rFonts w:ascii="Arial" w:eastAsia="Times New Roman" w:hAnsi="Arial" w:cs="Arial"/>
          <w:bCs/>
          <w:kern w:val="36"/>
        </w:rPr>
        <w:tab/>
      </w:r>
    </w:p>
    <w:p w:rsidR="00553F5B" w:rsidRPr="00553F5B" w:rsidRDefault="00553F5B" w:rsidP="00553F5B">
      <w:pPr>
        <w:pStyle w:val="ListParagraph"/>
        <w:spacing w:after="0" w:line="240" w:lineRule="auto"/>
        <w:ind w:left="390"/>
        <w:outlineLvl w:val="0"/>
        <w:rPr>
          <w:rFonts w:ascii="Arial" w:eastAsia="Times New Roman" w:hAnsi="Arial" w:cs="Arial"/>
          <w:bCs/>
          <w:kern w:val="36"/>
        </w:rPr>
      </w:pPr>
      <w:bookmarkStart w:id="340" w:name="_Toc283988168"/>
      <w:bookmarkStart w:id="341" w:name="_Toc283989028"/>
      <w:bookmarkStart w:id="342" w:name="_Toc283989900"/>
      <w:bookmarkStart w:id="343" w:name="_Toc283991190"/>
      <w:r w:rsidRPr="00553F5B">
        <w:rPr>
          <w:rFonts w:ascii="Arial" w:eastAsia="Times New Roman" w:hAnsi="Arial" w:cs="Arial"/>
          <w:bCs/>
          <w:kern w:val="36"/>
        </w:rPr>
        <w:t>int drugEffectID</w:t>
      </w:r>
      <w:bookmarkEnd w:id="340"/>
      <w:bookmarkEnd w:id="341"/>
      <w:bookmarkEnd w:id="342"/>
      <w:bookmarkEnd w:id="343"/>
    </w:p>
    <w:p w:rsidR="00553F5B" w:rsidRDefault="00553F5B" w:rsidP="00553F5B">
      <w:pPr>
        <w:pStyle w:val="ListParagraph"/>
        <w:spacing w:after="0" w:line="240" w:lineRule="auto"/>
        <w:outlineLvl w:val="0"/>
        <w:rPr>
          <w:rFonts w:ascii="Arial" w:eastAsia="Times New Roman" w:hAnsi="Arial" w:cs="Arial"/>
          <w:bCs/>
          <w:kern w:val="36"/>
        </w:rPr>
      </w:pPr>
      <w:bookmarkStart w:id="344" w:name="_Toc283988169"/>
      <w:bookmarkStart w:id="345" w:name="_Toc283989029"/>
      <w:bookmarkStart w:id="346" w:name="_Toc283989901"/>
      <w:bookmarkStart w:id="347" w:name="_Toc283991191"/>
      <w:r w:rsidRPr="008D5763">
        <w:rPr>
          <w:rFonts w:ascii="Arial" w:eastAsia="Times New Roman" w:hAnsi="Arial" w:cs="Arial"/>
          <w:bCs/>
          <w:kern w:val="36"/>
        </w:rPr>
        <w:t>drugEffectID is part of the composite primary key.</w:t>
      </w:r>
      <w:r>
        <w:rPr>
          <w:rFonts w:ascii="Arial" w:eastAsia="Times New Roman" w:hAnsi="Arial" w:cs="Arial"/>
          <w:bCs/>
          <w:kern w:val="36"/>
        </w:rPr>
        <w:t xml:space="preserve"> </w:t>
      </w:r>
      <w:r w:rsidRPr="008D5763">
        <w:rPr>
          <w:rFonts w:ascii="Arial" w:eastAsia="Times New Roman" w:hAnsi="Arial" w:cs="Arial"/>
          <w:bCs/>
          <w:kern w:val="36"/>
        </w:rPr>
        <w:t>drugEffectID is associated to the DrugEffect table, specifically the drugEffectID field.</w:t>
      </w:r>
      <w:bookmarkEnd w:id="344"/>
      <w:bookmarkEnd w:id="345"/>
      <w:bookmarkEnd w:id="346"/>
      <w:bookmarkEnd w:id="347"/>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553F5B" w:rsidRDefault="00553F5B"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348" w:name="_Toc283988170"/>
      <w:bookmarkStart w:id="349" w:name="_Toc283989030"/>
      <w:bookmarkStart w:id="350" w:name="_Toc283991192"/>
      <w:r>
        <w:rPr>
          <w:rFonts w:ascii="Arial" w:eastAsia="Times New Roman" w:hAnsi="Arial" w:cs="Arial"/>
          <w:b/>
          <w:bCs/>
          <w:kern w:val="36"/>
          <w:sz w:val="24"/>
          <w:szCs w:val="24"/>
        </w:rPr>
        <w:t>EntrySideEffect</w:t>
      </w:r>
      <w:bookmarkEnd w:id="348"/>
      <w:bookmarkEnd w:id="349"/>
      <w:bookmarkEnd w:id="350"/>
    </w:p>
    <w:p w:rsidR="00553F5B" w:rsidRDefault="00553F5B" w:rsidP="00553F5B">
      <w:pPr>
        <w:pStyle w:val="NoSpacing"/>
        <w:ind w:left="390"/>
        <w:jc w:val="center"/>
      </w:pPr>
      <w:r>
        <w:object w:dxaOrig="2845" w:dyaOrig="1225">
          <v:shape id="_x0000_i1040" type="#_x0000_t75" style="width:143.25pt;height:61.5pt" o:ole="">
            <v:imagedata r:id="rId40" o:title=""/>
          </v:shape>
          <o:OLEObject Type="Embed" ProgID="Visio.Drawing.11" ShapeID="_x0000_i1040" DrawAspect="Content" ObjectID="_1357914708" r:id="rId41"/>
        </w:object>
      </w:r>
    </w:p>
    <w:p w:rsidR="00553F5B" w:rsidRDefault="00553F5B" w:rsidP="00553F5B">
      <w:pPr>
        <w:pStyle w:val="NoSpacing"/>
        <w:ind w:left="390"/>
        <w:jc w:val="center"/>
      </w:pPr>
      <w:r>
        <w:t>Figure 16 EntrySideEffect EERD</w:t>
      </w:r>
    </w:p>
    <w:p w:rsidR="00553F5B" w:rsidRPr="00263833" w:rsidRDefault="00553F5B" w:rsidP="00553F5B">
      <w:pPr>
        <w:pStyle w:val="NoSpacing"/>
        <w:ind w:left="390"/>
      </w:pPr>
      <w:r w:rsidRPr="00263833">
        <w:tab/>
      </w:r>
    </w:p>
    <w:p w:rsidR="00553F5B" w:rsidRPr="00263833" w:rsidRDefault="00553F5B" w:rsidP="00553F5B">
      <w:pPr>
        <w:pStyle w:val="NoSpacing"/>
        <w:ind w:left="390"/>
        <w:rPr>
          <w:b/>
        </w:rPr>
      </w:pPr>
      <w:r w:rsidRPr="00263833">
        <w:rPr>
          <w:b/>
        </w:rPr>
        <w:t>Narrative:</w:t>
      </w:r>
    </w:p>
    <w:p w:rsidR="00553F5B" w:rsidRPr="00263833" w:rsidRDefault="00553F5B" w:rsidP="00553F5B">
      <w:pPr>
        <w:pStyle w:val="NoSpacing"/>
        <w:ind w:left="390"/>
      </w:pPr>
      <w:r w:rsidRPr="00263833">
        <w:t>EntrySideEffect is r</w:t>
      </w:r>
      <w:r>
        <w:t xml:space="preserve">equired if an Entry has more than one Effect associated to it.  </w:t>
      </w:r>
      <w:r w:rsidRPr="00263833">
        <w:t>EntrySideEffect will contain a composite primary key. EntrySideEffect will link the Entry and DrugSideEffect tables.</w:t>
      </w:r>
    </w:p>
    <w:p w:rsidR="00553F5B" w:rsidRPr="00263833" w:rsidRDefault="00553F5B" w:rsidP="00553F5B">
      <w:pPr>
        <w:pStyle w:val="NoSpacing"/>
        <w:ind w:left="390"/>
      </w:pPr>
    </w:p>
    <w:p w:rsidR="00553F5B" w:rsidRPr="00263833" w:rsidRDefault="00553F5B" w:rsidP="00553F5B">
      <w:pPr>
        <w:pStyle w:val="NoSpacing"/>
        <w:ind w:left="390"/>
        <w:rPr>
          <w:b/>
        </w:rPr>
      </w:pPr>
      <w:r w:rsidRPr="00263833">
        <w:rPr>
          <w:b/>
        </w:rPr>
        <w:t>Fields:</w:t>
      </w:r>
    </w:p>
    <w:p w:rsidR="00553F5B" w:rsidRPr="00263833" w:rsidRDefault="00553F5B" w:rsidP="00553F5B">
      <w:pPr>
        <w:pStyle w:val="NoSpacing"/>
        <w:ind w:left="390"/>
      </w:pPr>
      <w:r w:rsidRPr="00263833">
        <w:t xml:space="preserve">int entryID </w:t>
      </w:r>
    </w:p>
    <w:p w:rsidR="00553F5B" w:rsidRPr="00263833" w:rsidRDefault="00553F5B" w:rsidP="00553F5B">
      <w:pPr>
        <w:pStyle w:val="NoSpacing"/>
        <w:ind w:left="720"/>
      </w:pPr>
      <w:r w:rsidRPr="00263833">
        <w:t>entryID is par</w:t>
      </w:r>
      <w:r>
        <w:t xml:space="preserve">t of the composite primary key. </w:t>
      </w:r>
      <w:r w:rsidRPr="00263833">
        <w:t>entryID is associated to the Entry table, specifically the entryID field.</w:t>
      </w:r>
    </w:p>
    <w:p w:rsidR="00553F5B" w:rsidRPr="00263833" w:rsidRDefault="00553F5B" w:rsidP="00553F5B">
      <w:pPr>
        <w:pStyle w:val="NoSpacing"/>
        <w:ind w:left="390"/>
      </w:pPr>
      <w:r w:rsidRPr="00263833">
        <w:tab/>
      </w:r>
      <w:r w:rsidRPr="00263833">
        <w:tab/>
      </w:r>
    </w:p>
    <w:p w:rsidR="00553F5B" w:rsidRPr="00263833" w:rsidRDefault="00553F5B" w:rsidP="00553F5B">
      <w:pPr>
        <w:pStyle w:val="NoSpacing"/>
        <w:ind w:left="390"/>
      </w:pPr>
      <w:r w:rsidRPr="00263833">
        <w:t>int drugSideEffectID</w:t>
      </w:r>
    </w:p>
    <w:p w:rsidR="00553F5B" w:rsidRPr="00263833" w:rsidRDefault="00553F5B" w:rsidP="00553F5B">
      <w:pPr>
        <w:pStyle w:val="NoSpacing"/>
        <w:ind w:left="720"/>
      </w:pPr>
      <w:r w:rsidRPr="00263833">
        <w:t>drugSideEffectID is part of the composite primary key.</w:t>
      </w:r>
      <w:r>
        <w:t xml:space="preserve"> </w:t>
      </w:r>
      <w:r w:rsidRPr="00263833">
        <w:t>drugSideEffectID is associated to the DrugSideEffect table, specifically the drugSideEffectID field.</w:t>
      </w: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553F5B" w:rsidRDefault="00553F5B"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351" w:name="_Toc283988171"/>
      <w:bookmarkStart w:id="352" w:name="_Toc283989031"/>
      <w:bookmarkStart w:id="353" w:name="_Toc283991193"/>
      <w:r>
        <w:rPr>
          <w:rFonts w:ascii="Arial" w:eastAsia="Times New Roman" w:hAnsi="Arial" w:cs="Arial"/>
          <w:b/>
          <w:bCs/>
          <w:kern w:val="36"/>
          <w:sz w:val="24"/>
          <w:szCs w:val="24"/>
        </w:rPr>
        <w:lastRenderedPageBreak/>
        <w:t>Message</w:t>
      </w:r>
      <w:bookmarkEnd w:id="351"/>
      <w:bookmarkEnd w:id="352"/>
      <w:bookmarkEnd w:id="353"/>
    </w:p>
    <w:p w:rsidR="00553F5B" w:rsidRPr="00550D0A" w:rsidRDefault="00553F5B" w:rsidP="00553F5B">
      <w:pPr>
        <w:pStyle w:val="NoSpacing"/>
        <w:ind w:left="390"/>
        <w:jc w:val="center"/>
        <w:rPr>
          <w:b/>
        </w:rPr>
      </w:pPr>
      <w:r>
        <w:object w:dxaOrig="2845" w:dyaOrig="2305">
          <v:shape id="_x0000_i1041" type="#_x0000_t75" style="width:143.25pt;height:116.25pt" o:ole="">
            <v:imagedata r:id="rId42" o:title=""/>
          </v:shape>
          <o:OLEObject Type="Embed" ProgID="Visio.Drawing.11" ShapeID="_x0000_i1041" DrawAspect="Content" ObjectID="_1357914709" r:id="rId43"/>
        </w:object>
      </w:r>
    </w:p>
    <w:p w:rsidR="00553F5B" w:rsidRDefault="00553F5B" w:rsidP="00553F5B">
      <w:pPr>
        <w:pStyle w:val="NoSpacing"/>
        <w:ind w:left="390"/>
        <w:jc w:val="center"/>
        <w:rPr>
          <w:b/>
          <w:sz w:val="32"/>
          <w:szCs w:val="32"/>
        </w:rPr>
      </w:pPr>
      <w:r>
        <w:t>Figure 17 Message EERD</w:t>
      </w:r>
    </w:p>
    <w:p w:rsidR="00553F5B" w:rsidRPr="00550D0A" w:rsidRDefault="00553F5B" w:rsidP="00553F5B">
      <w:pPr>
        <w:pStyle w:val="NoSpacing"/>
        <w:ind w:left="390"/>
      </w:pPr>
    </w:p>
    <w:p w:rsidR="00553F5B" w:rsidRPr="00550D0A" w:rsidRDefault="00553F5B" w:rsidP="00553F5B">
      <w:pPr>
        <w:pStyle w:val="NoSpacing"/>
        <w:ind w:left="390"/>
        <w:rPr>
          <w:b/>
        </w:rPr>
      </w:pPr>
      <w:r w:rsidRPr="00550D0A">
        <w:rPr>
          <w:b/>
        </w:rPr>
        <w:t>Narrative:</w:t>
      </w:r>
    </w:p>
    <w:p w:rsidR="00553F5B" w:rsidRPr="00550D0A" w:rsidRDefault="00553F5B" w:rsidP="00553F5B">
      <w:pPr>
        <w:pStyle w:val="NoSpacing"/>
        <w:ind w:left="390"/>
      </w:pPr>
      <w:r w:rsidRPr="00550D0A">
        <w:t>The message table will be the main reso</w:t>
      </w:r>
      <w:r>
        <w:t xml:space="preserve">urce for the messaging </w:t>
      </w:r>
      <w:r w:rsidR="003E710A">
        <w:t>centre</w:t>
      </w:r>
      <w:r>
        <w:t>. The message</w:t>
      </w:r>
      <w:r w:rsidRPr="00550D0A">
        <w:t xml:space="preserve"> inserted into the table will be </w:t>
      </w:r>
      <w:r>
        <w:t>message submitted by the user. The message can either be p</w:t>
      </w:r>
      <w:r w:rsidRPr="00550D0A">
        <w:t xml:space="preserve">rivate messages or </w:t>
      </w:r>
      <w:r>
        <w:t xml:space="preserve">public, </w:t>
      </w:r>
      <w:r w:rsidRPr="00550D0A">
        <w:t>bulletin board messages.</w:t>
      </w:r>
    </w:p>
    <w:p w:rsidR="00553F5B" w:rsidRDefault="00553F5B" w:rsidP="00553F5B">
      <w:pPr>
        <w:pStyle w:val="NoSpacing"/>
        <w:ind w:left="390"/>
      </w:pPr>
      <w:r>
        <w:tab/>
      </w:r>
    </w:p>
    <w:p w:rsidR="00553F5B" w:rsidRPr="00550D0A" w:rsidRDefault="00553F5B" w:rsidP="00553F5B">
      <w:pPr>
        <w:pStyle w:val="NoSpacing"/>
        <w:ind w:left="390"/>
      </w:pPr>
      <w:r w:rsidRPr="00550D0A">
        <w:t xml:space="preserve">Note: The bulletin board </w:t>
      </w:r>
      <w:r>
        <w:t>messages</w:t>
      </w:r>
      <w:r w:rsidRPr="00550D0A">
        <w:t xml:space="preserve"> will be sent to an account named bulletin board.</w:t>
      </w:r>
    </w:p>
    <w:p w:rsidR="00553F5B" w:rsidRPr="00550D0A" w:rsidRDefault="00553F5B" w:rsidP="00553F5B">
      <w:pPr>
        <w:pStyle w:val="NoSpacing"/>
        <w:ind w:left="390"/>
      </w:pPr>
      <w:r w:rsidRPr="00550D0A">
        <w:tab/>
        <w:t>This account is a "dummy" account that all users can read its messages.</w:t>
      </w:r>
    </w:p>
    <w:p w:rsidR="00553F5B" w:rsidRPr="00550D0A" w:rsidRDefault="00553F5B" w:rsidP="00553F5B">
      <w:pPr>
        <w:pStyle w:val="NoSpacing"/>
      </w:pPr>
      <w:r w:rsidRPr="00550D0A">
        <w:tab/>
      </w:r>
      <w:r w:rsidRPr="00550D0A">
        <w:tab/>
        <w:t xml:space="preserve">  </w:t>
      </w:r>
    </w:p>
    <w:p w:rsidR="00553F5B" w:rsidRPr="00550D0A" w:rsidRDefault="00553F5B" w:rsidP="00553F5B">
      <w:pPr>
        <w:pStyle w:val="NoSpacing"/>
        <w:ind w:left="390"/>
      </w:pPr>
      <w:r w:rsidRPr="00550D0A">
        <w:tab/>
      </w:r>
    </w:p>
    <w:p w:rsidR="00553F5B" w:rsidRPr="00550D0A" w:rsidRDefault="00553F5B" w:rsidP="00553F5B">
      <w:pPr>
        <w:pStyle w:val="NoSpacing"/>
        <w:ind w:left="390"/>
        <w:rPr>
          <w:b/>
        </w:rPr>
      </w:pPr>
      <w:r w:rsidRPr="00550D0A">
        <w:rPr>
          <w:b/>
        </w:rPr>
        <w:t>Fields:</w:t>
      </w:r>
    </w:p>
    <w:p w:rsidR="00553F5B" w:rsidRPr="00550D0A" w:rsidRDefault="00553F5B" w:rsidP="00553F5B">
      <w:pPr>
        <w:pStyle w:val="NoSpacing"/>
        <w:ind w:left="390"/>
      </w:pPr>
      <w:r w:rsidRPr="00550D0A">
        <w:t>int messageID:</w:t>
      </w:r>
    </w:p>
    <w:p w:rsidR="00553F5B" w:rsidRPr="00550D0A" w:rsidRDefault="00553F5B" w:rsidP="00553F5B">
      <w:pPr>
        <w:pStyle w:val="NoSpacing"/>
        <w:ind w:left="720"/>
      </w:pPr>
      <w:r>
        <w:t>The primary key for the message</w:t>
      </w:r>
      <w:r w:rsidRPr="00550D0A">
        <w:t xml:space="preserve"> this will enable the message </w:t>
      </w:r>
      <w:r w:rsidR="003E710A">
        <w:t>centre</w:t>
      </w:r>
      <w:r w:rsidRPr="00550D0A">
        <w:t xml:space="preserve"> to pull messages from the table.</w:t>
      </w:r>
      <w:r>
        <w:t xml:space="preserve"> </w:t>
      </w:r>
      <w:r w:rsidRPr="00550D0A">
        <w:t xml:space="preserve">messageID cannot be null and will self increment with every entry in the </w:t>
      </w:r>
      <w:r>
        <w:t xml:space="preserve">Message </w:t>
      </w:r>
      <w:r w:rsidRPr="00550D0A">
        <w:t>table.</w:t>
      </w:r>
    </w:p>
    <w:p w:rsidR="00553F5B" w:rsidRPr="00550D0A" w:rsidRDefault="00553F5B" w:rsidP="00553F5B">
      <w:pPr>
        <w:pStyle w:val="NoSpacing"/>
        <w:ind w:left="390"/>
      </w:pPr>
      <w:r w:rsidRPr="00550D0A">
        <w:tab/>
      </w:r>
    </w:p>
    <w:p w:rsidR="00553F5B" w:rsidRPr="00550D0A" w:rsidRDefault="00553F5B" w:rsidP="00553F5B">
      <w:pPr>
        <w:pStyle w:val="NoSpacing"/>
        <w:ind w:left="390"/>
      </w:pPr>
      <w:r w:rsidRPr="00550D0A">
        <w:t>varchar (2048) message</w:t>
      </w:r>
    </w:p>
    <w:p w:rsidR="00553F5B" w:rsidRPr="00550D0A" w:rsidRDefault="00553F5B" w:rsidP="00553F5B">
      <w:pPr>
        <w:pStyle w:val="NoSpacing"/>
        <w:ind w:left="390" w:firstLine="330"/>
      </w:pPr>
      <w:r w:rsidRPr="00550D0A">
        <w:t xml:space="preserve">The message sent to the user. The message will be the </w:t>
      </w:r>
      <w:r>
        <w:t>text</w:t>
      </w:r>
      <w:r w:rsidRPr="00550D0A">
        <w:t xml:space="preserve"> being sent</w:t>
      </w:r>
      <w:r>
        <w:t xml:space="preserve"> to the user</w:t>
      </w:r>
      <w:r w:rsidRPr="00550D0A">
        <w:t xml:space="preserve">. </w:t>
      </w:r>
    </w:p>
    <w:p w:rsidR="00553F5B" w:rsidRPr="00550D0A" w:rsidRDefault="00553F5B" w:rsidP="00553F5B">
      <w:pPr>
        <w:pStyle w:val="NoSpacing"/>
        <w:ind w:left="390"/>
      </w:pPr>
      <w:r w:rsidRPr="00550D0A">
        <w:tab/>
      </w:r>
    </w:p>
    <w:p w:rsidR="00553F5B" w:rsidRPr="00550D0A" w:rsidRDefault="00553F5B" w:rsidP="00553F5B">
      <w:pPr>
        <w:pStyle w:val="NoSpacing"/>
        <w:ind w:left="390"/>
      </w:pPr>
      <w:r w:rsidRPr="00550D0A">
        <w:t>datetime timeSubmitted</w:t>
      </w:r>
    </w:p>
    <w:p w:rsidR="00553F5B" w:rsidRPr="00550D0A" w:rsidRDefault="00553F5B" w:rsidP="00553F5B">
      <w:pPr>
        <w:pStyle w:val="NoSpacing"/>
        <w:ind w:left="720"/>
      </w:pPr>
      <w:r w:rsidRPr="00550D0A">
        <w:t>time</w:t>
      </w:r>
      <w:r>
        <w:t xml:space="preserve">Submitted is the time the message is sent to the user. </w:t>
      </w:r>
      <w:r w:rsidRPr="00550D0A">
        <w:t>This field will be populated by the system.</w:t>
      </w:r>
      <w:r>
        <w:t xml:space="preserve"> </w:t>
      </w:r>
      <w:r w:rsidRPr="00550D0A">
        <w:t>timeSubmitted cannot be null.</w:t>
      </w:r>
    </w:p>
    <w:p w:rsidR="00553F5B" w:rsidRPr="00550D0A" w:rsidRDefault="00553F5B" w:rsidP="00553F5B">
      <w:pPr>
        <w:pStyle w:val="NoSpacing"/>
        <w:ind w:left="390"/>
      </w:pPr>
      <w:r w:rsidRPr="00550D0A">
        <w:tab/>
      </w:r>
    </w:p>
    <w:p w:rsidR="00553F5B" w:rsidRPr="00550D0A" w:rsidRDefault="00553F5B" w:rsidP="00553F5B">
      <w:pPr>
        <w:pStyle w:val="NoSpacing"/>
        <w:ind w:left="390"/>
      </w:pPr>
      <w:r w:rsidRPr="00550D0A">
        <w:t>bit messageRead</w:t>
      </w:r>
    </w:p>
    <w:p w:rsidR="00553F5B" w:rsidRPr="00550D0A" w:rsidRDefault="00553F5B" w:rsidP="00553F5B">
      <w:pPr>
        <w:pStyle w:val="NoSpacing"/>
        <w:ind w:left="720"/>
      </w:pPr>
      <w:r w:rsidRPr="00550D0A">
        <w:t>The messageRead field will mark th</w:t>
      </w:r>
      <w:r>
        <w:t xml:space="preserve">e message as being read or not. </w:t>
      </w:r>
      <w:r w:rsidRPr="00550D0A">
        <w:t>Once the message is received this field is 1 and once the user has selected the message this will change to 0. The messageRead will change the user interface.</w:t>
      </w:r>
    </w:p>
    <w:p w:rsidR="00553F5B" w:rsidRPr="00550D0A" w:rsidRDefault="00553F5B" w:rsidP="00553F5B">
      <w:pPr>
        <w:pStyle w:val="NoSpacing"/>
        <w:ind w:left="390"/>
      </w:pPr>
      <w:r w:rsidRPr="00550D0A">
        <w:tab/>
      </w:r>
      <w:r w:rsidRPr="00550D0A">
        <w:tab/>
      </w:r>
    </w:p>
    <w:p w:rsidR="00553F5B" w:rsidRPr="00550D0A" w:rsidRDefault="00553F5B" w:rsidP="00553F5B">
      <w:pPr>
        <w:pStyle w:val="NoSpacing"/>
        <w:ind w:left="390"/>
      </w:pPr>
      <w:r w:rsidRPr="00550D0A">
        <w:t>int accountID</w:t>
      </w:r>
    </w:p>
    <w:p w:rsidR="00553F5B" w:rsidRPr="00550D0A" w:rsidRDefault="00553F5B" w:rsidP="00553F5B">
      <w:pPr>
        <w:pStyle w:val="NoSpacing"/>
        <w:ind w:left="720"/>
      </w:pPr>
      <w:r>
        <w:t>accountID is t</w:t>
      </w:r>
      <w:r w:rsidRPr="00550D0A">
        <w:t>he primary key of the accoun</w:t>
      </w:r>
      <w:r>
        <w:t xml:space="preserve">t that is sending the message. </w:t>
      </w:r>
      <w:r w:rsidRPr="00550D0A">
        <w:t xml:space="preserve">The account that is sending the message </w:t>
      </w:r>
      <w:r>
        <w:t>its primary</w:t>
      </w:r>
      <w:r w:rsidRPr="00550D0A">
        <w:t xml:space="preserve"> key will be stored in this field.</w:t>
      </w:r>
      <w:r>
        <w:t xml:space="preserve"> </w:t>
      </w:r>
      <w:r w:rsidRPr="00550D0A">
        <w:t>accountID cannot be null.</w:t>
      </w:r>
    </w:p>
    <w:p w:rsidR="00553F5B" w:rsidRPr="00550D0A" w:rsidRDefault="00553F5B" w:rsidP="00553F5B">
      <w:pPr>
        <w:pStyle w:val="NoSpacing"/>
        <w:ind w:left="390"/>
      </w:pPr>
      <w:r w:rsidRPr="00550D0A">
        <w:tab/>
      </w:r>
      <w:r w:rsidRPr="00550D0A">
        <w:tab/>
      </w:r>
    </w:p>
    <w:p w:rsidR="00553F5B" w:rsidRPr="00550D0A" w:rsidRDefault="00553F5B" w:rsidP="00553F5B">
      <w:pPr>
        <w:pStyle w:val="NoSpacing"/>
        <w:ind w:left="390"/>
      </w:pPr>
      <w:r w:rsidRPr="00550D0A">
        <w:t>int receiverAccountID</w:t>
      </w:r>
    </w:p>
    <w:p w:rsidR="00553F5B" w:rsidRPr="00550D0A" w:rsidRDefault="00553F5B" w:rsidP="00553F5B">
      <w:pPr>
        <w:pStyle w:val="NoSpacing"/>
        <w:ind w:left="720"/>
      </w:pPr>
      <w:r>
        <w:t>receiverAccountID is t</w:t>
      </w:r>
      <w:r w:rsidRPr="00550D0A">
        <w:t>he primary key of the account that the message is addressed to. The primary key of the account will need to be researched before this field is populated.</w:t>
      </w:r>
      <w:r>
        <w:t xml:space="preserve"> </w:t>
      </w:r>
      <w:r w:rsidRPr="00550D0A">
        <w:t>receiverAccountID cannot be null.</w:t>
      </w:r>
    </w:p>
    <w:p w:rsidR="00553F5B" w:rsidRPr="00550D0A" w:rsidRDefault="00553F5B" w:rsidP="00553F5B">
      <w:pPr>
        <w:pStyle w:val="NoSpacing"/>
        <w:ind w:left="390"/>
      </w:pPr>
      <w:r w:rsidRPr="00550D0A">
        <w:tab/>
      </w:r>
      <w:r w:rsidRPr="00550D0A">
        <w:tab/>
      </w:r>
    </w:p>
    <w:p w:rsidR="00553F5B" w:rsidRDefault="00553F5B" w:rsidP="00553F5B">
      <w:pPr>
        <w:pStyle w:val="ListParagraph"/>
        <w:spacing w:after="0" w:line="240" w:lineRule="auto"/>
        <w:ind w:left="1440"/>
        <w:outlineLvl w:val="0"/>
        <w:rPr>
          <w:rFonts w:ascii="Arial" w:eastAsia="Times New Roman" w:hAnsi="Arial" w:cs="Arial"/>
          <w:b/>
          <w:bCs/>
          <w:kern w:val="36"/>
          <w:sz w:val="24"/>
          <w:szCs w:val="24"/>
        </w:rPr>
      </w:pPr>
    </w:p>
    <w:p w:rsidR="00553F5B" w:rsidRDefault="00553F5B"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354" w:name="_Toc283988172"/>
      <w:bookmarkStart w:id="355" w:name="_Toc283989032"/>
      <w:bookmarkStart w:id="356" w:name="_Toc283991194"/>
      <w:r>
        <w:rPr>
          <w:rFonts w:ascii="Arial" w:eastAsia="Times New Roman" w:hAnsi="Arial" w:cs="Arial"/>
          <w:b/>
          <w:bCs/>
          <w:kern w:val="36"/>
          <w:sz w:val="24"/>
          <w:szCs w:val="24"/>
        </w:rPr>
        <w:lastRenderedPageBreak/>
        <w:t>Organization</w:t>
      </w:r>
      <w:bookmarkEnd w:id="354"/>
      <w:bookmarkEnd w:id="355"/>
      <w:bookmarkEnd w:id="356"/>
    </w:p>
    <w:p w:rsidR="006A6A9F" w:rsidRDefault="006A6A9F" w:rsidP="00350B08">
      <w:pPr>
        <w:pStyle w:val="NoSpacing"/>
        <w:ind w:left="390"/>
        <w:jc w:val="center"/>
      </w:pPr>
      <w:r>
        <w:object w:dxaOrig="2845" w:dyaOrig="1225">
          <v:shape id="_x0000_i1042" type="#_x0000_t75" style="width:143.25pt;height:61.5pt" o:ole="">
            <v:imagedata r:id="rId44" o:title=""/>
          </v:shape>
          <o:OLEObject Type="Embed" ProgID="Visio.Drawing.11" ShapeID="_x0000_i1042" DrawAspect="Content" ObjectID="_1357914710" r:id="rId45"/>
        </w:object>
      </w:r>
    </w:p>
    <w:p w:rsidR="006A6A9F" w:rsidRDefault="006A6A9F" w:rsidP="00350B08">
      <w:pPr>
        <w:pStyle w:val="NoSpacing"/>
        <w:ind w:left="390"/>
        <w:jc w:val="center"/>
        <w:rPr>
          <w:b/>
          <w:sz w:val="32"/>
          <w:szCs w:val="32"/>
        </w:rPr>
      </w:pPr>
      <w:r>
        <w:t>Figure 18 Organization EERD</w:t>
      </w:r>
    </w:p>
    <w:p w:rsidR="006A6A9F" w:rsidRPr="001D0C9E" w:rsidRDefault="006A6A9F" w:rsidP="006A6A9F">
      <w:pPr>
        <w:pStyle w:val="NoSpacing"/>
        <w:ind w:left="390"/>
        <w:rPr>
          <w:b/>
        </w:rPr>
      </w:pPr>
    </w:p>
    <w:p w:rsidR="006A6A9F" w:rsidRPr="006A6A9F" w:rsidRDefault="006A6A9F" w:rsidP="006A6A9F">
      <w:pPr>
        <w:pStyle w:val="ListParagraph"/>
        <w:spacing w:after="0" w:line="240" w:lineRule="auto"/>
        <w:ind w:left="390"/>
        <w:outlineLvl w:val="0"/>
        <w:rPr>
          <w:rFonts w:ascii="Arial" w:eastAsia="Times New Roman" w:hAnsi="Arial" w:cs="Arial"/>
          <w:bCs/>
          <w:kern w:val="36"/>
        </w:rPr>
      </w:pPr>
    </w:p>
    <w:p w:rsidR="006A6A9F" w:rsidRPr="006A6A9F" w:rsidRDefault="006A6A9F" w:rsidP="006A6A9F">
      <w:pPr>
        <w:pStyle w:val="ListParagraph"/>
        <w:spacing w:after="0" w:line="240" w:lineRule="auto"/>
        <w:ind w:left="390"/>
        <w:outlineLvl w:val="0"/>
        <w:rPr>
          <w:rFonts w:ascii="Arial" w:eastAsia="Times New Roman" w:hAnsi="Arial" w:cs="Arial"/>
          <w:b/>
          <w:bCs/>
          <w:kern w:val="36"/>
        </w:rPr>
      </w:pPr>
      <w:bookmarkStart w:id="357" w:name="_Toc283988173"/>
      <w:bookmarkStart w:id="358" w:name="_Toc283989033"/>
      <w:bookmarkStart w:id="359" w:name="_Toc283989905"/>
      <w:bookmarkStart w:id="360" w:name="_Toc283991195"/>
      <w:r w:rsidRPr="006A6A9F">
        <w:rPr>
          <w:rFonts w:ascii="Arial" w:eastAsia="Times New Roman" w:hAnsi="Arial" w:cs="Arial"/>
          <w:b/>
          <w:bCs/>
          <w:kern w:val="36"/>
        </w:rPr>
        <w:t>Narrative:</w:t>
      </w:r>
      <w:bookmarkEnd w:id="357"/>
      <w:bookmarkEnd w:id="358"/>
      <w:bookmarkEnd w:id="359"/>
      <w:bookmarkEnd w:id="360"/>
    </w:p>
    <w:p w:rsidR="006A6A9F" w:rsidRPr="006A6A9F" w:rsidRDefault="006A6A9F" w:rsidP="006A6A9F">
      <w:pPr>
        <w:pStyle w:val="ListParagraph"/>
        <w:spacing w:after="0" w:line="240" w:lineRule="auto"/>
        <w:ind w:left="390"/>
        <w:outlineLvl w:val="0"/>
        <w:rPr>
          <w:rFonts w:ascii="Arial" w:eastAsia="Times New Roman" w:hAnsi="Arial" w:cs="Arial"/>
          <w:bCs/>
          <w:kern w:val="36"/>
        </w:rPr>
      </w:pPr>
      <w:bookmarkStart w:id="361" w:name="_Toc283988174"/>
      <w:bookmarkStart w:id="362" w:name="_Toc283989034"/>
      <w:bookmarkStart w:id="363" w:name="_Toc283989906"/>
      <w:bookmarkStart w:id="364" w:name="_Toc283991196"/>
      <w:r w:rsidRPr="006A6A9F">
        <w:rPr>
          <w:rFonts w:ascii="Arial" w:eastAsia="Times New Roman" w:hAnsi="Arial" w:cs="Arial"/>
          <w:bCs/>
          <w:kern w:val="36"/>
        </w:rPr>
        <w:t xml:space="preserve">The organization table will be the table that all the organizations of the system will be stored. The organization could be the company that the account </w:t>
      </w:r>
      <w:r w:rsidR="00350B08">
        <w:rPr>
          <w:rFonts w:ascii="Arial" w:eastAsia="Times New Roman" w:hAnsi="Arial" w:cs="Arial"/>
          <w:bCs/>
          <w:kern w:val="36"/>
        </w:rPr>
        <w:t xml:space="preserve">holder </w:t>
      </w:r>
      <w:r w:rsidRPr="006A6A9F">
        <w:rPr>
          <w:rFonts w:ascii="Arial" w:eastAsia="Times New Roman" w:hAnsi="Arial" w:cs="Arial"/>
          <w:bCs/>
          <w:kern w:val="36"/>
        </w:rPr>
        <w:t xml:space="preserve">belongs to. For example: </w:t>
      </w:r>
      <w:r w:rsidR="00350B08" w:rsidRPr="006A6A9F">
        <w:rPr>
          <w:rFonts w:ascii="Arial" w:eastAsia="Times New Roman" w:hAnsi="Arial" w:cs="Arial"/>
          <w:bCs/>
          <w:kern w:val="36"/>
        </w:rPr>
        <w:t>Shep</w:t>
      </w:r>
      <w:r w:rsidR="00350B08">
        <w:rPr>
          <w:rFonts w:ascii="Arial" w:eastAsia="Times New Roman" w:hAnsi="Arial" w:cs="Arial"/>
          <w:bCs/>
          <w:kern w:val="36"/>
        </w:rPr>
        <w:t>herds</w:t>
      </w:r>
      <w:r w:rsidRPr="006A6A9F">
        <w:rPr>
          <w:rFonts w:ascii="Arial" w:eastAsia="Times New Roman" w:hAnsi="Arial" w:cs="Arial"/>
          <w:bCs/>
          <w:kern w:val="36"/>
        </w:rPr>
        <w:t xml:space="preserve"> of </w:t>
      </w:r>
      <w:r w:rsidR="00350B08">
        <w:rPr>
          <w:rFonts w:ascii="Arial" w:eastAsia="Times New Roman" w:hAnsi="Arial" w:cs="Arial"/>
          <w:bCs/>
          <w:kern w:val="36"/>
        </w:rPr>
        <w:t>G</w:t>
      </w:r>
      <w:r w:rsidRPr="006A6A9F">
        <w:rPr>
          <w:rFonts w:ascii="Arial" w:eastAsia="Times New Roman" w:hAnsi="Arial" w:cs="Arial"/>
          <w:bCs/>
          <w:kern w:val="36"/>
        </w:rPr>
        <w:t xml:space="preserve">ood </w:t>
      </w:r>
      <w:r w:rsidR="00350B08">
        <w:rPr>
          <w:rFonts w:ascii="Arial" w:eastAsia="Times New Roman" w:hAnsi="Arial" w:cs="Arial"/>
          <w:bCs/>
          <w:kern w:val="36"/>
        </w:rPr>
        <w:t>H</w:t>
      </w:r>
      <w:r w:rsidRPr="006A6A9F">
        <w:rPr>
          <w:rFonts w:ascii="Arial" w:eastAsia="Times New Roman" w:hAnsi="Arial" w:cs="Arial"/>
          <w:bCs/>
          <w:kern w:val="36"/>
        </w:rPr>
        <w:t xml:space="preserve">ope. </w:t>
      </w:r>
      <w:r w:rsidR="00350B08">
        <w:rPr>
          <w:rFonts w:ascii="Arial" w:eastAsia="Times New Roman" w:hAnsi="Arial" w:cs="Arial"/>
          <w:bCs/>
          <w:kern w:val="36"/>
        </w:rPr>
        <w:t>T</w:t>
      </w:r>
      <w:r w:rsidRPr="006A6A9F">
        <w:rPr>
          <w:rFonts w:ascii="Arial" w:eastAsia="Times New Roman" w:hAnsi="Arial" w:cs="Arial"/>
          <w:bCs/>
          <w:kern w:val="36"/>
        </w:rPr>
        <w:t xml:space="preserve">he account could belong to no organization. </w:t>
      </w:r>
      <w:r w:rsidR="00350B08">
        <w:rPr>
          <w:rFonts w:ascii="Arial" w:eastAsia="Times New Roman" w:hAnsi="Arial" w:cs="Arial"/>
          <w:bCs/>
          <w:kern w:val="36"/>
        </w:rPr>
        <w:t>This table is populated when a user creates their account. If the organization has not been used before, the user will add a new one.</w:t>
      </w:r>
      <w:bookmarkEnd w:id="361"/>
      <w:bookmarkEnd w:id="362"/>
      <w:bookmarkEnd w:id="363"/>
      <w:bookmarkEnd w:id="364"/>
      <w:r w:rsidR="00350B08">
        <w:rPr>
          <w:rFonts w:ascii="Arial" w:eastAsia="Times New Roman" w:hAnsi="Arial" w:cs="Arial"/>
          <w:bCs/>
          <w:kern w:val="36"/>
        </w:rPr>
        <w:t xml:space="preserve"> </w:t>
      </w:r>
    </w:p>
    <w:p w:rsidR="006A6A9F" w:rsidRPr="001D0C9E" w:rsidRDefault="006A6A9F" w:rsidP="006A6A9F">
      <w:pPr>
        <w:pStyle w:val="ListParagraph"/>
        <w:spacing w:after="0" w:line="240" w:lineRule="auto"/>
        <w:ind w:left="390"/>
        <w:outlineLvl w:val="0"/>
        <w:rPr>
          <w:rFonts w:ascii="Arial" w:eastAsia="Times New Roman" w:hAnsi="Arial" w:cs="Arial"/>
          <w:bCs/>
          <w:kern w:val="36"/>
        </w:rPr>
      </w:pPr>
      <w:r w:rsidRPr="001D0C9E">
        <w:rPr>
          <w:rFonts w:ascii="Arial" w:eastAsia="Times New Roman" w:hAnsi="Arial" w:cs="Arial"/>
          <w:bCs/>
          <w:kern w:val="36"/>
        </w:rPr>
        <w:tab/>
      </w:r>
    </w:p>
    <w:p w:rsidR="006A6A9F" w:rsidRPr="006A6A9F" w:rsidRDefault="006A6A9F" w:rsidP="006A6A9F">
      <w:pPr>
        <w:pStyle w:val="ListParagraph"/>
        <w:spacing w:after="0" w:line="240" w:lineRule="auto"/>
        <w:ind w:left="390"/>
        <w:outlineLvl w:val="0"/>
        <w:rPr>
          <w:rFonts w:ascii="Arial" w:eastAsia="Times New Roman" w:hAnsi="Arial" w:cs="Arial"/>
          <w:b/>
          <w:bCs/>
          <w:kern w:val="36"/>
        </w:rPr>
      </w:pPr>
      <w:bookmarkStart w:id="365" w:name="_Toc283988175"/>
      <w:bookmarkStart w:id="366" w:name="_Toc283989035"/>
      <w:bookmarkStart w:id="367" w:name="_Toc283989907"/>
      <w:bookmarkStart w:id="368" w:name="_Toc283991197"/>
      <w:r w:rsidRPr="006A6A9F">
        <w:rPr>
          <w:rFonts w:ascii="Arial" w:eastAsia="Times New Roman" w:hAnsi="Arial" w:cs="Arial"/>
          <w:b/>
          <w:bCs/>
          <w:kern w:val="36"/>
        </w:rPr>
        <w:t>Fields:</w:t>
      </w:r>
      <w:bookmarkEnd w:id="365"/>
      <w:bookmarkEnd w:id="366"/>
      <w:bookmarkEnd w:id="367"/>
      <w:bookmarkEnd w:id="368"/>
      <w:r w:rsidRPr="006A6A9F">
        <w:rPr>
          <w:rFonts w:ascii="Arial" w:eastAsia="Times New Roman" w:hAnsi="Arial" w:cs="Arial"/>
          <w:b/>
          <w:bCs/>
          <w:kern w:val="36"/>
        </w:rPr>
        <w:t xml:space="preserve"> </w:t>
      </w:r>
    </w:p>
    <w:p w:rsidR="006A6A9F" w:rsidRPr="006A6A9F" w:rsidRDefault="006A6A9F" w:rsidP="006A6A9F">
      <w:pPr>
        <w:pStyle w:val="ListParagraph"/>
        <w:spacing w:after="0" w:line="240" w:lineRule="auto"/>
        <w:ind w:left="390"/>
        <w:outlineLvl w:val="0"/>
        <w:rPr>
          <w:rFonts w:ascii="Arial" w:eastAsia="Times New Roman" w:hAnsi="Arial" w:cs="Arial"/>
          <w:bCs/>
          <w:kern w:val="36"/>
        </w:rPr>
      </w:pPr>
      <w:bookmarkStart w:id="369" w:name="_Toc283988176"/>
      <w:bookmarkStart w:id="370" w:name="_Toc283989036"/>
      <w:bookmarkStart w:id="371" w:name="_Toc283989908"/>
      <w:bookmarkStart w:id="372" w:name="_Toc283991198"/>
      <w:r w:rsidRPr="006A6A9F">
        <w:rPr>
          <w:rFonts w:ascii="Arial" w:eastAsia="Times New Roman" w:hAnsi="Arial" w:cs="Arial"/>
          <w:bCs/>
          <w:kern w:val="36"/>
        </w:rPr>
        <w:t>int organizationID</w:t>
      </w:r>
      <w:bookmarkEnd w:id="369"/>
      <w:bookmarkEnd w:id="370"/>
      <w:bookmarkEnd w:id="371"/>
      <w:bookmarkEnd w:id="372"/>
    </w:p>
    <w:p w:rsidR="006A6A9F" w:rsidRPr="001D0C9E" w:rsidRDefault="006A6A9F" w:rsidP="006A6A9F">
      <w:pPr>
        <w:pStyle w:val="ListParagraph"/>
        <w:spacing w:after="0" w:line="240" w:lineRule="auto"/>
        <w:outlineLvl w:val="0"/>
        <w:rPr>
          <w:rFonts w:ascii="Arial" w:eastAsia="Times New Roman" w:hAnsi="Arial" w:cs="Arial"/>
          <w:bCs/>
          <w:kern w:val="36"/>
        </w:rPr>
      </w:pPr>
      <w:bookmarkStart w:id="373" w:name="_Toc283988177"/>
      <w:bookmarkStart w:id="374" w:name="_Toc283989037"/>
      <w:bookmarkStart w:id="375" w:name="_Toc283989909"/>
      <w:bookmarkStart w:id="376" w:name="_Toc283991199"/>
      <w:r>
        <w:rPr>
          <w:rFonts w:ascii="Arial" w:eastAsia="Times New Roman" w:hAnsi="Arial" w:cs="Arial"/>
          <w:bCs/>
          <w:kern w:val="36"/>
        </w:rPr>
        <w:t>organizationID is t</w:t>
      </w:r>
      <w:r w:rsidRPr="001D0C9E">
        <w:rPr>
          <w:rFonts w:ascii="Arial" w:eastAsia="Times New Roman" w:hAnsi="Arial" w:cs="Arial"/>
          <w:bCs/>
          <w:kern w:val="36"/>
        </w:rPr>
        <w:t>he primary key for the table. The primary key will be stored in the Account</w:t>
      </w:r>
      <w:r>
        <w:rPr>
          <w:rFonts w:ascii="Arial" w:eastAsia="Times New Roman" w:hAnsi="Arial" w:cs="Arial"/>
          <w:bCs/>
          <w:kern w:val="36"/>
        </w:rPr>
        <w:t xml:space="preserve"> </w:t>
      </w:r>
      <w:r w:rsidRPr="001D0C9E">
        <w:rPr>
          <w:rFonts w:ascii="Arial" w:eastAsia="Times New Roman" w:hAnsi="Arial" w:cs="Arial"/>
          <w:bCs/>
          <w:kern w:val="36"/>
        </w:rPr>
        <w:t>table</w:t>
      </w:r>
      <w:r>
        <w:rPr>
          <w:rFonts w:ascii="Arial" w:eastAsia="Times New Roman" w:hAnsi="Arial" w:cs="Arial"/>
          <w:bCs/>
          <w:kern w:val="36"/>
        </w:rPr>
        <w:t xml:space="preserve">. </w:t>
      </w:r>
      <w:r w:rsidRPr="001D0C9E">
        <w:rPr>
          <w:rFonts w:ascii="Arial" w:eastAsia="Times New Roman" w:hAnsi="Arial" w:cs="Arial"/>
          <w:bCs/>
          <w:kern w:val="36"/>
        </w:rPr>
        <w:t>The primary key is associated to the name of the organization.</w:t>
      </w:r>
      <w:bookmarkEnd w:id="373"/>
      <w:bookmarkEnd w:id="374"/>
      <w:bookmarkEnd w:id="375"/>
      <w:bookmarkEnd w:id="376"/>
    </w:p>
    <w:p w:rsidR="006A6A9F" w:rsidRPr="001D0C9E" w:rsidRDefault="006A6A9F" w:rsidP="006A6A9F">
      <w:pPr>
        <w:pStyle w:val="ListParagraph"/>
        <w:spacing w:after="0" w:line="240" w:lineRule="auto"/>
        <w:outlineLvl w:val="0"/>
        <w:rPr>
          <w:rFonts w:ascii="Arial" w:eastAsia="Times New Roman" w:hAnsi="Arial" w:cs="Arial"/>
          <w:bCs/>
          <w:kern w:val="36"/>
        </w:rPr>
      </w:pPr>
      <w:bookmarkStart w:id="377" w:name="_Toc283988178"/>
      <w:bookmarkStart w:id="378" w:name="_Toc283989038"/>
      <w:bookmarkStart w:id="379" w:name="_Toc283989910"/>
      <w:bookmarkStart w:id="380" w:name="_Toc283991200"/>
      <w:r w:rsidRPr="001D0C9E">
        <w:rPr>
          <w:rFonts w:ascii="Arial" w:eastAsia="Times New Roman" w:hAnsi="Arial" w:cs="Arial"/>
          <w:bCs/>
          <w:kern w:val="36"/>
        </w:rPr>
        <w:t xml:space="preserve">organizationID cannot be null and will self increment with every entry in the </w:t>
      </w:r>
      <w:r>
        <w:rPr>
          <w:rFonts w:ascii="Arial" w:eastAsia="Times New Roman" w:hAnsi="Arial" w:cs="Arial"/>
          <w:bCs/>
          <w:kern w:val="36"/>
        </w:rPr>
        <w:t xml:space="preserve">Organization </w:t>
      </w:r>
      <w:r w:rsidRPr="001D0C9E">
        <w:rPr>
          <w:rFonts w:ascii="Arial" w:eastAsia="Times New Roman" w:hAnsi="Arial" w:cs="Arial"/>
          <w:bCs/>
          <w:kern w:val="36"/>
        </w:rPr>
        <w:t>table.</w:t>
      </w:r>
      <w:bookmarkEnd w:id="377"/>
      <w:bookmarkEnd w:id="378"/>
      <w:bookmarkEnd w:id="379"/>
      <w:bookmarkEnd w:id="380"/>
    </w:p>
    <w:p w:rsidR="006A6A9F" w:rsidRPr="001D0C9E" w:rsidRDefault="006A6A9F" w:rsidP="006A6A9F">
      <w:pPr>
        <w:pStyle w:val="ListParagraph"/>
        <w:spacing w:after="0" w:line="240" w:lineRule="auto"/>
        <w:ind w:left="390"/>
        <w:outlineLvl w:val="0"/>
        <w:rPr>
          <w:rFonts w:ascii="Arial" w:eastAsia="Times New Roman" w:hAnsi="Arial" w:cs="Arial"/>
          <w:bCs/>
          <w:kern w:val="36"/>
        </w:rPr>
      </w:pPr>
      <w:r w:rsidRPr="001D0C9E">
        <w:rPr>
          <w:rFonts w:ascii="Arial" w:eastAsia="Times New Roman" w:hAnsi="Arial" w:cs="Arial"/>
          <w:bCs/>
          <w:kern w:val="36"/>
        </w:rPr>
        <w:tab/>
      </w:r>
      <w:r w:rsidRPr="001D0C9E">
        <w:rPr>
          <w:rFonts w:ascii="Arial" w:eastAsia="Times New Roman" w:hAnsi="Arial" w:cs="Arial"/>
          <w:bCs/>
          <w:kern w:val="36"/>
        </w:rPr>
        <w:tab/>
      </w:r>
    </w:p>
    <w:p w:rsidR="006A6A9F" w:rsidRPr="006A6A9F" w:rsidRDefault="006A6A9F" w:rsidP="006A6A9F">
      <w:pPr>
        <w:pStyle w:val="ListParagraph"/>
        <w:spacing w:after="0" w:line="240" w:lineRule="auto"/>
        <w:ind w:left="390"/>
        <w:outlineLvl w:val="0"/>
        <w:rPr>
          <w:rFonts w:ascii="Arial" w:eastAsia="Times New Roman" w:hAnsi="Arial" w:cs="Arial"/>
          <w:bCs/>
          <w:kern w:val="36"/>
        </w:rPr>
      </w:pPr>
      <w:bookmarkStart w:id="381" w:name="_Toc283988179"/>
      <w:bookmarkStart w:id="382" w:name="_Toc283989039"/>
      <w:bookmarkStart w:id="383" w:name="_Toc283989911"/>
      <w:bookmarkStart w:id="384" w:name="_Toc283991201"/>
      <w:r w:rsidRPr="006A6A9F">
        <w:rPr>
          <w:rFonts w:ascii="Arial" w:eastAsia="Times New Roman" w:hAnsi="Arial" w:cs="Arial"/>
          <w:bCs/>
          <w:kern w:val="36"/>
        </w:rPr>
        <w:t>varchar(50) organizationName</w:t>
      </w:r>
      <w:bookmarkEnd w:id="381"/>
      <w:bookmarkEnd w:id="382"/>
      <w:bookmarkEnd w:id="383"/>
      <w:bookmarkEnd w:id="384"/>
    </w:p>
    <w:p w:rsidR="006A6A9F" w:rsidRPr="001D0C9E" w:rsidRDefault="006A6A9F" w:rsidP="006A6A9F">
      <w:pPr>
        <w:pStyle w:val="ListParagraph"/>
        <w:spacing w:after="0" w:line="240" w:lineRule="auto"/>
        <w:outlineLvl w:val="0"/>
        <w:rPr>
          <w:rFonts w:ascii="Arial" w:eastAsia="Times New Roman" w:hAnsi="Arial" w:cs="Arial"/>
          <w:bCs/>
          <w:kern w:val="36"/>
        </w:rPr>
      </w:pPr>
      <w:bookmarkStart w:id="385" w:name="_Toc283988180"/>
      <w:bookmarkStart w:id="386" w:name="_Toc283989040"/>
      <w:bookmarkStart w:id="387" w:name="_Toc283989912"/>
      <w:bookmarkStart w:id="388" w:name="_Toc283991202"/>
      <w:r>
        <w:rPr>
          <w:rFonts w:ascii="Arial" w:eastAsia="Times New Roman" w:hAnsi="Arial" w:cs="Arial"/>
          <w:bCs/>
          <w:kern w:val="36"/>
        </w:rPr>
        <w:t>organizationName is the name</w:t>
      </w:r>
      <w:r w:rsidRPr="001D0C9E">
        <w:rPr>
          <w:rFonts w:ascii="Arial" w:eastAsia="Times New Roman" w:hAnsi="Arial" w:cs="Arial"/>
          <w:bCs/>
          <w:kern w:val="36"/>
        </w:rPr>
        <w:t xml:space="preserve"> of the organization. The orga</w:t>
      </w:r>
      <w:r>
        <w:rPr>
          <w:rFonts w:ascii="Arial" w:eastAsia="Times New Roman" w:hAnsi="Arial" w:cs="Arial"/>
          <w:bCs/>
          <w:kern w:val="36"/>
        </w:rPr>
        <w:t>nization name will be stored in</w:t>
      </w:r>
      <w:r w:rsidRPr="001D0C9E">
        <w:rPr>
          <w:rFonts w:ascii="Arial" w:eastAsia="Times New Roman" w:hAnsi="Arial" w:cs="Arial"/>
          <w:bCs/>
          <w:kern w:val="36"/>
        </w:rPr>
        <w:t xml:space="preserve"> this field.</w:t>
      </w:r>
      <w:r>
        <w:rPr>
          <w:rFonts w:ascii="Arial" w:eastAsia="Times New Roman" w:hAnsi="Arial" w:cs="Arial"/>
          <w:bCs/>
          <w:kern w:val="36"/>
        </w:rPr>
        <w:t xml:space="preserve"> </w:t>
      </w:r>
      <w:r w:rsidRPr="001D0C9E">
        <w:rPr>
          <w:rFonts w:ascii="Arial" w:eastAsia="Times New Roman" w:hAnsi="Arial" w:cs="Arial"/>
          <w:bCs/>
          <w:kern w:val="36"/>
        </w:rPr>
        <w:t>organizationName cannot be null.</w:t>
      </w:r>
      <w:bookmarkEnd w:id="385"/>
      <w:bookmarkEnd w:id="386"/>
      <w:bookmarkEnd w:id="387"/>
      <w:bookmarkEnd w:id="388"/>
    </w:p>
    <w:p w:rsidR="00050D0D" w:rsidRDefault="00050D0D" w:rsidP="006A6A9F">
      <w:pPr>
        <w:pStyle w:val="ListParagraph"/>
        <w:spacing w:after="0" w:line="240" w:lineRule="auto"/>
        <w:ind w:left="1440"/>
        <w:outlineLvl w:val="0"/>
        <w:rPr>
          <w:rFonts w:ascii="Arial" w:eastAsia="Times New Roman" w:hAnsi="Arial" w:cs="Arial"/>
          <w:b/>
          <w:bCs/>
          <w:kern w:val="36"/>
          <w:sz w:val="24"/>
          <w:szCs w:val="24"/>
        </w:rPr>
      </w:pPr>
    </w:p>
    <w:p w:rsidR="00553F5B" w:rsidRDefault="00553F5B"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389" w:name="_Toc283988181"/>
      <w:bookmarkStart w:id="390" w:name="_Toc283989041"/>
      <w:bookmarkStart w:id="391" w:name="_Toc283991203"/>
      <w:r>
        <w:rPr>
          <w:rFonts w:ascii="Arial" w:eastAsia="Times New Roman" w:hAnsi="Arial" w:cs="Arial"/>
          <w:b/>
          <w:bCs/>
          <w:kern w:val="36"/>
          <w:sz w:val="24"/>
          <w:szCs w:val="24"/>
        </w:rPr>
        <w:t>Zone</w:t>
      </w:r>
      <w:bookmarkEnd w:id="389"/>
      <w:bookmarkEnd w:id="390"/>
      <w:bookmarkEnd w:id="391"/>
    </w:p>
    <w:p w:rsidR="006A6A9F" w:rsidRDefault="006A6A9F" w:rsidP="00E44107">
      <w:pPr>
        <w:pStyle w:val="NoSpacing"/>
        <w:ind w:left="390"/>
        <w:jc w:val="center"/>
      </w:pPr>
      <w:r>
        <w:object w:dxaOrig="2845" w:dyaOrig="1225">
          <v:shape id="_x0000_i1043" type="#_x0000_t75" style="width:143.25pt;height:61.5pt" o:ole="">
            <v:imagedata r:id="rId46" o:title=""/>
          </v:shape>
          <o:OLEObject Type="Embed" ProgID="Visio.Drawing.11" ShapeID="_x0000_i1043" DrawAspect="Content" ObjectID="_1357914711" r:id="rId47"/>
        </w:object>
      </w:r>
    </w:p>
    <w:p w:rsidR="006A6A9F" w:rsidRPr="001C1971" w:rsidRDefault="006A6A9F" w:rsidP="00E44107">
      <w:pPr>
        <w:pStyle w:val="NoSpacing"/>
        <w:ind w:left="390"/>
        <w:jc w:val="center"/>
        <w:rPr>
          <w:b/>
          <w:sz w:val="32"/>
          <w:szCs w:val="32"/>
        </w:rPr>
      </w:pPr>
      <w:r>
        <w:t>Figure 19 Zone EERD</w:t>
      </w:r>
    </w:p>
    <w:p w:rsidR="006A6A9F" w:rsidRPr="001C1971" w:rsidRDefault="006A6A9F" w:rsidP="006A6A9F">
      <w:pPr>
        <w:pStyle w:val="NoSpacing"/>
        <w:ind w:left="390"/>
        <w:rPr>
          <w:b/>
        </w:rPr>
      </w:pPr>
      <w:r w:rsidRPr="001C1971">
        <w:rPr>
          <w:b/>
        </w:rPr>
        <w:t>Narrative:</w:t>
      </w:r>
    </w:p>
    <w:p w:rsidR="006A6A9F" w:rsidRPr="001C1971" w:rsidRDefault="006A6A9F" w:rsidP="006A6A9F">
      <w:pPr>
        <w:pStyle w:val="NoSpacing"/>
        <w:ind w:left="390"/>
      </w:pPr>
      <w:r w:rsidRPr="001C1971">
        <w:t>The Zone table is the primary resource of th</w:t>
      </w:r>
      <w:r>
        <w:t xml:space="preserve">e zones being used by the DTMS. </w:t>
      </w:r>
      <w:r w:rsidRPr="001C1971">
        <w:t>The Zone table will be pre pop</w:t>
      </w:r>
      <w:r>
        <w:t xml:space="preserve">ulated with pre defined zones. </w:t>
      </w:r>
      <w:r w:rsidRPr="001C1971">
        <w:t>The Zone table is reference</w:t>
      </w:r>
      <w:r w:rsidR="00350B08">
        <w:t>d</w:t>
      </w:r>
      <w:r w:rsidRPr="001C1971">
        <w:t xml:space="preserve"> by the UserZones table an Account can be a</w:t>
      </w:r>
      <w:r>
        <w:t xml:space="preserve">ssociated to more than 1 zone. </w:t>
      </w:r>
      <w:r w:rsidRPr="001C1971">
        <w:t>The Zone table is also refer</w:t>
      </w:r>
      <w:r>
        <w:t>en</w:t>
      </w:r>
      <w:r w:rsidRPr="001C1971">
        <w:t>ce</w:t>
      </w:r>
      <w:r w:rsidR="00350B08">
        <w:t>d</w:t>
      </w:r>
      <w:r w:rsidRPr="001C1971">
        <w:t xml:space="preserve"> by the Entry table, zonePurchardID and ZoneEventID.</w:t>
      </w:r>
    </w:p>
    <w:p w:rsidR="006A6A9F" w:rsidRPr="001C1971" w:rsidRDefault="006A6A9F" w:rsidP="006A6A9F">
      <w:pPr>
        <w:pStyle w:val="NoSpacing"/>
        <w:ind w:left="390"/>
      </w:pPr>
      <w:r w:rsidRPr="001C1971">
        <w:tab/>
      </w:r>
    </w:p>
    <w:p w:rsidR="006A6A9F" w:rsidRPr="001C1971" w:rsidRDefault="006A6A9F" w:rsidP="006A6A9F">
      <w:pPr>
        <w:pStyle w:val="NoSpacing"/>
        <w:ind w:left="390"/>
        <w:rPr>
          <w:b/>
        </w:rPr>
      </w:pPr>
      <w:r>
        <w:rPr>
          <w:b/>
        </w:rPr>
        <w:t>Fields:</w:t>
      </w:r>
    </w:p>
    <w:p w:rsidR="006A6A9F" w:rsidRPr="001C1971" w:rsidRDefault="006A6A9F" w:rsidP="006A6A9F">
      <w:pPr>
        <w:pStyle w:val="NoSpacing"/>
        <w:ind w:left="390"/>
      </w:pPr>
      <w:r w:rsidRPr="001C1971">
        <w:t>int zoneID</w:t>
      </w:r>
    </w:p>
    <w:p w:rsidR="006A6A9F" w:rsidRPr="001C1971" w:rsidRDefault="006A6A9F" w:rsidP="006A6A9F">
      <w:pPr>
        <w:pStyle w:val="NoSpacing"/>
        <w:ind w:left="390"/>
      </w:pPr>
      <w:r w:rsidRPr="001C1971">
        <w:tab/>
        <w:t xml:space="preserve">zoneID is the </w:t>
      </w:r>
      <w:r>
        <w:t xml:space="preserve">primary key to the Zone table. </w:t>
      </w:r>
      <w:r w:rsidRPr="001C1971">
        <w:t xml:space="preserve">zoneID cannot be null and will self </w:t>
      </w:r>
      <w:r>
        <w:tab/>
      </w:r>
      <w:r>
        <w:tab/>
      </w:r>
      <w:r w:rsidRPr="001C1971">
        <w:t>increment with every new entry in the Zone table.</w:t>
      </w:r>
    </w:p>
    <w:p w:rsidR="006A6A9F" w:rsidRPr="001C1971" w:rsidRDefault="006A6A9F" w:rsidP="006A6A9F">
      <w:pPr>
        <w:pStyle w:val="NoSpacing"/>
        <w:ind w:left="390"/>
      </w:pPr>
    </w:p>
    <w:p w:rsidR="006A6A9F" w:rsidRPr="001C1971" w:rsidRDefault="006A6A9F" w:rsidP="006A6A9F">
      <w:pPr>
        <w:pStyle w:val="NoSpacing"/>
        <w:ind w:left="390"/>
      </w:pPr>
      <w:r w:rsidRPr="001C1971">
        <w:t>varchar(50) zoneName</w:t>
      </w:r>
    </w:p>
    <w:p w:rsidR="006A6A9F" w:rsidRPr="001C1971" w:rsidRDefault="006A6A9F" w:rsidP="006A6A9F">
      <w:pPr>
        <w:pStyle w:val="NoSpacing"/>
        <w:ind w:left="390"/>
      </w:pPr>
      <w:r w:rsidRPr="001C1971">
        <w:t>zoneName is th</w:t>
      </w:r>
      <w:r>
        <w:t xml:space="preserve">e name associated to the zone. </w:t>
      </w:r>
      <w:r w:rsidRPr="001C1971">
        <w:t>zoneName is require</w:t>
      </w:r>
      <w:r>
        <w:t xml:space="preserve">d to be associated to a zoneID. </w:t>
      </w:r>
      <w:r w:rsidRPr="001C1971">
        <w:t>zoneName cannot be null.</w:t>
      </w:r>
    </w:p>
    <w:p w:rsidR="006A6A9F" w:rsidRDefault="006A6A9F" w:rsidP="006A6A9F">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6A6A9F">
      <w:pPr>
        <w:pStyle w:val="ListParagraph"/>
        <w:spacing w:after="0" w:line="240" w:lineRule="auto"/>
        <w:ind w:left="390"/>
        <w:outlineLvl w:val="0"/>
        <w:rPr>
          <w:rFonts w:ascii="Arial" w:eastAsia="Times New Roman" w:hAnsi="Arial" w:cs="Arial"/>
          <w:b/>
          <w:bCs/>
          <w:kern w:val="36"/>
          <w:sz w:val="24"/>
          <w:szCs w:val="24"/>
        </w:rPr>
      </w:pPr>
    </w:p>
    <w:p w:rsidR="006A6A9F" w:rsidRDefault="006A6A9F" w:rsidP="006A6A9F">
      <w:pPr>
        <w:pStyle w:val="ListParagraph"/>
        <w:numPr>
          <w:ilvl w:val="0"/>
          <w:numId w:val="7"/>
        </w:numPr>
        <w:spacing w:after="0" w:line="240" w:lineRule="auto"/>
        <w:outlineLvl w:val="0"/>
        <w:rPr>
          <w:rFonts w:ascii="Arial" w:eastAsia="Times New Roman" w:hAnsi="Arial" w:cs="Arial"/>
          <w:b/>
          <w:bCs/>
          <w:kern w:val="36"/>
          <w:sz w:val="24"/>
          <w:szCs w:val="24"/>
        </w:rPr>
      </w:pPr>
      <w:bookmarkStart w:id="392" w:name="_Toc283988182"/>
      <w:bookmarkStart w:id="393" w:name="_Toc283989042"/>
      <w:bookmarkStart w:id="394" w:name="_Toc283991204"/>
      <w:r>
        <w:rPr>
          <w:rFonts w:ascii="Arial" w:eastAsia="Times New Roman" w:hAnsi="Arial" w:cs="Arial"/>
          <w:b/>
          <w:bCs/>
          <w:kern w:val="36"/>
          <w:sz w:val="24"/>
          <w:szCs w:val="24"/>
        </w:rPr>
        <w:lastRenderedPageBreak/>
        <w:t>Architectural and Component-Level Design</w:t>
      </w:r>
      <w:bookmarkEnd w:id="392"/>
      <w:bookmarkEnd w:id="393"/>
      <w:bookmarkEnd w:id="394"/>
    </w:p>
    <w:p w:rsidR="006A6A9F" w:rsidRDefault="006A6A9F" w:rsidP="006A6A9F">
      <w:pPr>
        <w:pStyle w:val="ListParagraph"/>
        <w:numPr>
          <w:ilvl w:val="1"/>
          <w:numId w:val="7"/>
        </w:numPr>
        <w:spacing w:after="0" w:line="240" w:lineRule="auto"/>
        <w:outlineLvl w:val="0"/>
        <w:rPr>
          <w:rFonts w:ascii="Arial" w:eastAsia="Times New Roman" w:hAnsi="Arial" w:cs="Arial"/>
          <w:b/>
          <w:bCs/>
          <w:kern w:val="36"/>
          <w:sz w:val="24"/>
          <w:szCs w:val="24"/>
        </w:rPr>
      </w:pPr>
      <w:bookmarkStart w:id="395" w:name="_Toc283988183"/>
      <w:bookmarkStart w:id="396" w:name="_Toc283989043"/>
      <w:bookmarkStart w:id="397" w:name="_Toc283991205"/>
      <w:r>
        <w:rPr>
          <w:rFonts w:ascii="Arial" w:eastAsia="Times New Roman" w:hAnsi="Arial" w:cs="Arial"/>
          <w:b/>
          <w:bCs/>
          <w:kern w:val="36"/>
          <w:sz w:val="24"/>
          <w:szCs w:val="24"/>
        </w:rPr>
        <w:t>Overview</w:t>
      </w:r>
      <w:bookmarkEnd w:id="395"/>
      <w:bookmarkEnd w:id="396"/>
      <w:bookmarkEnd w:id="397"/>
    </w:p>
    <w:p w:rsidR="006A6A9F" w:rsidRDefault="006A6A9F" w:rsidP="006A6A9F">
      <w:pPr>
        <w:pStyle w:val="ListParagraph"/>
        <w:spacing w:after="0" w:line="240" w:lineRule="auto"/>
        <w:ind w:left="750"/>
        <w:outlineLvl w:val="0"/>
        <w:rPr>
          <w:rFonts w:ascii="Arial" w:eastAsia="Times New Roman" w:hAnsi="Arial" w:cs="Arial"/>
          <w:b/>
          <w:bCs/>
          <w:kern w:val="36"/>
          <w:sz w:val="24"/>
          <w:szCs w:val="24"/>
        </w:rPr>
      </w:pPr>
    </w:p>
    <w:p w:rsidR="006A6A9F" w:rsidRPr="006A6A9F" w:rsidRDefault="006A6A9F" w:rsidP="006A6A9F">
      <w:pPr>
        <w:pStyle w:val="ListParagraph"/>
        <w:ind w:left="390"/>
        <w:rPr>
          <w:rFonts w:ascii="Arial" w:hAnsi="Arial" w:cs="Arial"/>
        </w:rPr>
      </w:pPr>
      <w:r>
        <w:object w:dxaOrig="10566" w:dyaOrig="9105">
          <v:shape id="_x0000_i1044" type="#_x0000_t75" style="width:467.25pt;height:402.75pt" o:ole="">
            <v:imagedata r:id="rId48" o:title=""/>
          </v:shape>
          <o:OLEObject Type="Embed" ProgID="Visio.Drawing.11" ShapeID="_x0000_i1044" DrawAspect="Content" ObjectID="_1357914712" r:id="rId49"/>
        </w:object>
      </w:r>
    </w:p>
    <w:p w:rsidR="006A6A9F" w:rsidRDefault="006A6A9F" w:rsidP="006A6A9F">
      <w:pPr>
        <w:pStyle w:val="ListParagraph"/>
        <w:ind w:left="390"/>
        <w:jc w:val="center"/>
        <w:rPr>
          <w:rFonts w:ascii="Arial" w:hAnsi="Arial" w:cs="Arial"/>
        </w:rPr>
      </w:pPr>
      <w:r w:rsidRPr="006A6A9F">
        <w:rPr>
          <w:rFonts w:ascii="Arial" w:hAnsi="Arial" w:cs="Arial"/>
        </w:rPr>
        <w:t>Figure 20 Overview CD</w:t>
      </w:r>
    </w:p>
    <w:p w:rsidR="006A6A9F" w:rsidRPr="006A6A9F" w:rsidRDefault="006A6A9F" w:rsidP="006A6A9F">
      <w:pPr>
        <w:pStyle w:val="ListParagraph"/>
        <w:ind w:left="390"/>
        <w:jc w:val="center"/>
        <w:rPr>
          <w:rFonts w:ascii="Arial" w:hAnsi="Arial" w:cs="Arial"/>
        </w:rPr>
      </w:pPr>
    </w:p>
    <w:p w:rsidR="006A6A9F" w:rsidRPr="006A6A9F" w:rsidRDefault="006A6A9F" w:rsidP="006A6A9F">
      <w:pPr>
        <w:pStyle w:val="ListParagraph"/>
        <w:ind w:left="390"/>
        <w:rPr>
          <w:rFonts w:ascii="Arial" w:hAnsi="Arial" w:cs="Arial"/>
        </w:rPr>
      </w:pPr>
      <w:r w:rsidRPr="006A6A9F">
        <w:rPr>
          <w:rFonts w:ascii="Arial" w:hAnsi="Arial" w:cs="Arial"/>
        </w:rPr>
        <w:t>The overview diagram is a diagram that demonstrates the physical representation on the relationship of the classes.</w:t>
      </w:r>
    </w:p>
    <w:p w:rsidR="006A6A9F" w:rsidRPr="006A6A9F" w:rsidRDefault="006A6A9F" w:rsidP="006A6A9F">
      <w:pPr>
        <w:pStyle w:val="ListParagraph"/>
        <w:ind w:left="390"/>
        <w:rPr>
          <w:rFonts w:ascii="Arial" w:hAnsi="Arial" w:cs="Arial"/>
        </w:rPr>
      </w:pPr>
      <w:r w:rsidRPr="006A6A9F">
        <w:rPr>
          <w:rFonts w:ascii="Arial" w:hAnsi="Arial" w:cs="Arial"/>
        </w:rPr>
        <w:t>The overview will impose a template onto the webpage for easy navigation.</w:t>
      </w:r>
      <w:r w:rsidRPr="006A6A9F">
        <w:rPr>
          <w:rFonts w:ascii="Arial" w:hAnsi="Arial" w:cs="Arial"/>
        </w:rPr>
        <w:br/>
        <w:t>The masterpage will also hold and store the session variable.</w:t>
      </w:r>
    </w:p>
    <w:p w:rsidR="006A6A9F" w:rsidRDefault="006A6A9F" w:rsidP="006A6A9F">
      <w:pPr>
        <w:pStyle w:val="ListParagraph"/>
        <w:spacing w:after="0" w:line="240" w:lineRule="auto"/>
        <w:ind w:left="750"/>
        <w:outlineLvl w:val="0"/>
        <w:rPr>
          <w:rFonts w:ascii="Arial" w:eastAsia="Times New Roman" w:hAnsi="Arial" w:cs="Arial"/>
          <w:b/>
          <w:bCs/>
          <w:kern w:val="36"/>
          <w:sz w:val="24"/>
          <w:szCs w:val="24"/>
        </w:rPr>
      </w:pPr>
    </w:p>
    <w:p w:rsidR="006A6A9F" w:rsidRDefault="006A6A9F" w:rsidP="006A6A9F">
      <w:pPr>
        <w:pStyle w:val="ListParagraph"/>
        <w:spacing w:after="0" w:line="240" w:lineRule="auto"/>
        <w:ind w:left="750"/>
        <w:outlineLvl w:val="0"/>
        <w:rPr>
          <w:rFonts w:ascii="Arial" w:eastAsia="Times New Roman" w:hAnsi="Arial" w:cs="Arial"/>
          <w:b/>
          <w:bCs/>
          <w:kern w:val="36"/>
          <w:sz w:val="24"/>
          <w:szCs w:val="24"/>
        </w:rPr>
      </w:pPr>
    </w:p>
    <w:p w:rsidR="006A6A9F" w:rsidRDefault="006A6A9F" w:rsidP="006A6A9F">
      <w:pPr>
        <w:pStyle w:val="ListParagraph"/>
        <w:spacing w:after="0" w:line="240" w:lineRule="auto"/>
        <w:ind w:left="750"/>
        <w:outlineLvl w:val="0"/>
        <w:rPr>
          <w:rFonts w:ascii="Arial" w:eastAsia="Times New Roman" w:hAnsi="Arial" w:cs="Arial"/>
          <w:b/>
          <w:bCs/>
          <w:kern w:val="36"/>
          <w:sz w:val="24"/>
          <w:szCs w:val="24"/>
        </w:rPr>
      </w:pPr>
    </w:p>
    <w:p w:rsidR="006A6A9F" w:rsidRDefault="006A6A9F" w:rsidP="006A6A9F">
      <w:pPr>
        <w:pStyle w:val="ListParagraph"/>
        <w:spacing w:after="0" w:line="240" w:lineRule="auto"/>
        <w:ind w:left="750"/>
        <w:outlineLvl w:val="0"/>
        <w:rPr>
          <w:rFonts w:ascii="Arial" w:eastAsia="Times New Roman" w:hAnsi="Arial" w:cs="Arial"/>
          <w:b/>
          <w:bCs/>
          <w:kern w:val="36"/>
          <w:sz w:val="24"/>
          <w:szCs w:val="24"/>
        </w:rPr>
      </w:pPr>
    </w:p>
    <w:p w:rsidR="006A6A9F" w:rsidRDefault="006A6A9F" w:rsidP="006A6A9F">
      <w:pPr>
        <w:pStyle w:val="ListParagraph"/>
        <w:spacing w:after="0" w:line="240" w:lineRule="auto"/>
        <w:ind w:left="750"/>
        <w:outlineLvl w:val="0"/>
        <w:rPr>
          <w:rFonts w:ascii="Arial" w:eastAsia="Times New Roman" w:hAnsi="Arial" w:cs="Arial"/>
          <w:b/>
          <w:bCs/>
          <w:kern w:val="36"/>
          <w:sz w:val="24"/>
          <w:szCs w:val="24"/>
        </w:rPr>
      </w:pPr>
    </w:p>
    <w:p w:rsidR="006A6A9F" w:rsidRDefault="006A6A9F" w:rsidP="006A6A9F">
      <w:pPr>
        <w:pStyle w:val="ListParagraph"/>
        <w:spacing w:after="0" w:line="240" w:lineRule="auto"/>
        <w:ind w:left="750"/>
        <w:outlineLvl w:val="0"/>
        <w:rPr>
          <w:rFonts w:ascii="Arial" w:eastAsia="Times New Roman" w:hAnsi="Arial" w:cs="Arial"/>
          <w:b/>
          <w:bCs/>
          <w:kern w:val="36"/>
          <w:sz w:val="24"/>
          <w:szCs w:val="24"/>
        </w:rPr>
      </w:pPr>
    </w:p>
    <w:p w:rsidR="006A6A9F" w:rsidRDefault="006A6A9F" w:rsidP="006A6A9F">
      <w:pPr>
        <w:pStyle w:val="ListParagraph"/>
        <w:spacing w:after="0" w:line="240" w:lineRule="auto"/>
        <w:ind w:left="750"/>
        <w:outlineLvl w:val="0"/>
        <w:rPr>
          <w:rFonts w:ascii="Arial" w:eastAsia="Times New Roman" w:hAnsi="Arial" w:cs="Arial"/>
          <w:b/>
          <w:bCs/>
          <w:kern w:val="36"/>
          <w:sz w:val="24"/>
          <w:szCs w:val="24"/>
        </w:rPr>
      </w:pPr>
    </w:p>
    <w:p w:rsidR="006A6A9F" w:rsidRDefault="006A6A9F" w:rsidP="006A6A9F">
      <w:pPr>
        <w:pStyle w:val="ListParagraph"/>
        <w:numPr>
          <w:ilvl w:val="2"/>
          <w:numId w:val="7"/>
        </w:numPr>
        <w:spacing w:after="0" w:line="240" w:lineRule="auto"/>
        <w:outlineLvl w:val="0"/>
        <w:rPr>
          <w:rFonts w:ascii="Arial" w:eastAsia="Times New Roman" w:hAnsi="Arial" w:cs="Arial"/>
          <w:b/>
          <w:bCs/>
          <w:kern w:val="36"/>
          <w:sz w:val="24"/>
          <w:szCs w:val="24"/>
        </w:rPr>
      </w:pPr>
      <w:bookmarkStart w:id="398" w:name="_Toc283988184"/>
      <w:bookmarkStart w:id="399" w:name="_Toc283989044"/>
      <w:bookmarkStart w:id="400" w:name="_Toc283991206"/>
      <w:r>
        <w:rPr>
          <w:rFonts w:ascii="Arial" w:eastAsia="Times New Roman" w:hAnsi="Arial" w:cs="Arial"/>
          <w:b/>
          <w:bCs/>
          <w:kern w:val="36"/>
          <w:sz w:val="24"/>
          <w:szCs w:val="24"/>
        </w:rPr>
        <w:lastRenderedPageBreak/>
        <w:t>Contributors</w:t>
      </w:r>
      <w:bookmarkEnd w:id="398"/>
      <w:bookmarkEnd w:id="399"/>
      <w:bookmarkEnd w:id="400"/>
      <w:r w:rsidR="003E710A">
        <w:rPr>
          <w:rFonts w:ascii="Arial" w:eastAsia="Times New Roman" w:hAnsi="Arial" w:cs="Arial"/>
          <w:b/>
          <w:bCs/>
          <w:kern w:val="36"/>
          <w:sz w:val="24"/>
          <w:szCs w:val="24"/>
        </w:rPr>
        <w:t>Page</w:t>
      </w:r>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6A6A9F" w:rsidRPr="00CC53D1" w:rsidRDefault="006A6A9F" w:rsidP="006A6A9F">
      <w:pPr>
        <w:pStyle w:val="ListParagraph"/>
        <w:spacing w:after="0" w:line="240" w:lineRule="auto"/>
        <w:ind w:left="390"/>
        <w:outlineLvl w:val="0"/>
        <w:rPr>
          <w:rFonts w:ascii="Arial" w:eastAsia="Times New Roman" w:hAnsi="Arial" w:cs="Arial"/>
          <w:bCs/>
          <w:kern w:val="36"/>
          <w:sz w:val="24"/>
          <w:szCs w:val="24"/>
        </w:rPr>
      </w:pPr>
      <w:bookmarkStart w:id="401" w:name="_Toc283988185"/>
      <w:bookmarkStart w:id="402" w:name="_Toc283989045"/>
      <w:bookmarkStart w:id="403" w:name="_Toc283989917"/>
      <w:bookmarkStart w:id="404" w:name="_Toc283991207"/>
      <w:r w:rsidRPr="00CC53D1">
        <w:rPr>
          <w:rFonts w:ascii="Arial" w:eastAsia="Times New Roman" w:hAnsi="Arial" w:cs="Arial"/>
          <w:bCs/>
          <w:kern w:val="36"/>
          <w:sz w:val="24"/>
          <w:szCs w:val="24"/>
        </w:rPr>
        <w:t>The ContributorsPage Class will handle actions needed by the ContributorsPage. This will include loading the list of Contributors for display. In addition, it will allow the user to click on any Contributor in the list to send a message to them.</w:t>
      </w:r>
      <w:bookmarkEnd w:id="401"/>
      <w:bookmarkEnd w:id="402"/>
      <w:bookmarkEnd w:id="403"/>
      <w:bookmarkEnd w:id="404"/>
    </w:p>
    <w:p w:rsidR="006A6A9F" w:rsidRDefault="006A6A9F" w:rsidP="006A6A9F">
      <w:pPr>
        <w:pStyle w:val="ListParagraph"/>
        <w:spacing w:after="0" w:line="240" w:lineRule="auto"/>
        <w:ind w:left="390"/>
        <w:outlineLvl w:val="0"/>
        <w:rPr>
          <w:rFonts w:ascii="Arial" w:eastAsia="Times New Roman" w:hAnsi="Arial" w:cs="Arial"/>
          <w:bCs/>
          <w:kern w:val="36"/>
          <w:sz w:val="24"/>
          <w:szCs w:val="24"/>
        </w:rPr>
      </w:pPr>
    </w:p>
    <w:bookmarkStart w:id="405" w:name="_Toc283988186"/>
    <w:bookmarkStart w:id="406" w:name="_Toc283989046"/>
    <w:bookmarkStart w:id="407" w:name="_Toc283989918"/>
    <w:bookmarkStart w:id="408" w:name="_Toc283991208"/>
    <w:bookmarkEnd w:id="405"/>
    <w:bookmarkEnd w:id="406"/>
    <w:bookmarkEnd w:id="407"/>
    <w:bookmarkEnd w:id="408"/>
    <w:p w:rsidR="006A6A9F" w:rsidRDefault="006A6A9F" w:rsidP="006A6A9F">
      <w:pPr>
        <w:pStyle w:val="ListParagraph"/>
        <w:spacing w:after="0" w:line="240" w:lineRule="auto"/>
        <w:ind w:left="390"/>
        <w:jc w:val="center"/>
        <w:outlineLvl w:val="0"/>
      </w:pPr>
      <w:r>
        <w:object w:dxaOrig="4195" w:dyaOrig="1814">
          <v:shape id="_x0000_i1045" type="#_x0000_t75" style="width:210.75pt;height:89.25pt" o:ole="">
            <v:imagedata r:id="rId50" o:title=""/>
          </v:shape>
          <o:OLEObject Type="Embed" ProgID="Visio.Drawing.11" ShapeID="_x0000_i1045" DrawAspect="Content" ObjectID="_1357914713" r:id="rId51"/>
        </w:object>
      </w:r>
    </w:p>
    <w:p w:rsidR="006A6A9F" w:rsidRDefault="006A6A9F" w:rsidP="006A6A9F">
      <w:pPr>
        <w:pStyle w:val="ListParagraph"/>
        <w:spacing w:after="0" w:line="240" w:lineRule="auto"/>
        <w:ind w:left="390"/>
        <w:jc w:val="center"/>
        <w:outlineLvl w:val="0"/>
      </w:pPr>
      <w:bookmarkStart w:id="409" w:name="_Toc283988187"/>
      <w:bookmarkStart w:id="410" w:name="_Toc283989047"/>
      <w:bookmarkStart w:id="411" w:name="_Toc283989919"/>
      <w:bookmarkStart w:id="412" w:name="_Toc283991209"/>
      <w:r>
        <w:t>Figure 21 ContributorsPage CD</w:t>
      </w:r>
      <w:bookmarkEnd w:id="409"/>
      <w:bookmarkEnd w:id="410"/>
      <w:bookmarkEnd w:id="411"/>
      <w:bookmarkEnd w:id="412"/>
    </w:p>
    <w:p w:rsidR="006A6A9F" w:rsidRDefault="006A6A9F" w:rsidP="006A6A9F">
      <w:pPr>
        <w:pStyle w:val="ListParagraph"/>
        <w:spacing w:after="0" w:line="240" w:lineRule="auto"/>
        <w:ind w:left="390"/>
        <w:outlineLvl w:val="0"/>
        <w:rPr>
          <w:b/>
          <w:sz w:val="24"/>
          <w:szCs w:val="24"/>
        </w:rPr>
      </w:pPr>
    </w:p>
    <w:p w:rsidR="006A6A9F" w:rsidRDefault="006A6A9F" w:rsidP="006A6A9F">
      <w:pPr>
        <w:pStyle w:val="ListParagraph"/>
        <w:spacing w:after="0" w:line="240" w:lineRule="auto"/>
        <w:ind w:left="390"/>
        <w:outlineLvl w:val="0"/>
        <w:rPr>
          <w:b/>
          <w:sz w:val="24"/>
          <w:szCs w:val="24"/>
        </w:rPr>
      </w:pPr>
    </w:p>
    <w:p w:rsidR="006A6A9F" w:rsidRPr="00CC53D1" w:rsidRDefault="006A6A9F" w:rsidP="006A6A9F">
      <w:pPr>
        <w:pStyle w:val="ListParagraph"/>
        <w:spacing w:after="0" w:line="240" w:lineRule="auto"/>
        <w:ind w:left="390"/>
        <w:outlineLvl w:val="0"/>
        <w:rPr>
          <w:b/>
          <w:sz w:val="24"/>
          <w:szCs w:val="24"/>
        </w:rPr>
      </w:pPr>
      <w:bookmarkStart w:id="413" w:name="_Toc283988188"/>
      <w:bookmarkStart w:id="414" w:name="_Toc283989048"/>
      <w:bookmarkStart w:id="415" w:name="_Toc283989920"/>
      <w:bookmarkStart w:id="416" w:name="_Toc283991210"/>
      <w:r w:rsidRPr="00CC53D1">
        <w:rPr>
          <w:b/>
          <w:sz w:val="24"/>
          <w:szCs w:val="24"/>
        </w:rPr>
        <w:t>Attributes</w:t>
      </w:r>
      <w:bookmarkEnd w:id="413"/>
      <w:bookmarkEnd w:id="414"/>
      <w:bookmarkEnd w:id="415"/>
      <w:bookmarkEnd w:id="416"/>
    </w:p>
    <w:p w:rsidR="006A6A9F" w:rsidRPr="00CC53D1" w:rsidRDefault="006A6A9F" w:rsidP="006A6A9F">
      <w:pPr>
        <w:pStyle w:val="ListParagraph"/>
        <w:spacing w:after="0" w:line="240" w:lineRule="auto"/>
        <w:ind w:left="390"/>
        <w:outlineLvl w:val="0"/>
        <w:rPr>
          <w:u w:val="single"/>
        </w:rPr>
      </w:pPr>
    </w:p>
    <w:p w:rsidR="006A6A9F" w:rsidRPr="00CC53D1" w:rsidRDefault="006A6A9F" w:rsidP="006A6A9F">
      <w:pPr>
        <w:pStyle w:val="ListParagraph"/>
        <w:spacing w:after="0" w:line="240" w:lineRule="auto"/>
        <w:ind w:left="390"/>
        <w:outlineLvl w:val="0"/>
        <w:rPr>
          <w:rFonts w:ascii="Arial" w:eastAsia="Times New Roman" w:hAnsi="Arial" w:cs="Arial"/>
          <w:bCs/>
          <w:kern w:val="36"/>
          <w:sz w:val="24"/>
          <w:szCs w:val="24"/>
          <w:u w:val="single"/>
        </w:rPr>
      </w:pPr>
      <w:bookmarkStart w:id="417" w:name="_Toc283988189"/>
      <w:bookmarkStart w:id="418" w:name="_Toc283989049"/>
      <w:bookmarkStart w:id="419" w:name="_Toc283989921"/>
      <w:bookmarkStart w:id="420" w:name="_Toc283991211"/>
      <w:r w:rsidRPr="00CC53D1">
        <w:rPr>
          <w:rFonts w:ascii="Arial" w:eastAsia="Times New Roman" w:hAnsi="Arial" w:cs="Arial"/>
          <w:bCs/>
          <w:kern w:val="36"/>
          <w:sz w:val="24"/>
          <w:szCs w:val="24"/>
          <w:u w:val="single"/>
        </w:rPr>
        <w:t>dtmsdc: DTMSDataContext</w:t>
      </w:r>
      <w:bookmarkEnd w:id="417"/>
      <w:bookmarkEnd w:id="418"/>
      <w:bookmarkEnd w:id="419"/>
      <w:bookmarkEnd w:id="420"/>
    </w:p>
    <w:p w:rsidR="006A6A9F" w:rsidRPr="00CC53D1" w:rsidRDefault="006A6A9F" w:rsidP="006A6A9F">
      <w:pPr>
        <w:pStyle w:val="ListParagraph"/>
        <w:spacing w:after="0" w:line="240" w:lineRule="auto"/>
        <w:ind w:left="390"/>
        <w:outlineLvl w:val="0"/>
        <w:rPr>
          <w:rFonts w:ascii="Arial" w:eastAsia="Times New Roman" w:hAnsi="Arial" w:cs="Arial"/>
          <w:bCs/>
          <w:kern w:val="36"/>
          <w:sz w:val="24"/>
          <w:szCs w:val="24"/>
        </w:rPr>
      </w:pPr>
      <w:bookmarkStart w:id="421" w:name="_Toc283988190"/>
      <w:bookmarkStart w:id="422" w:name="_Toc283989050"/>
      <w:bookmarkStart w:id="423" w:name="_Toc283989922"/>
      <w:bookmarkStart w:id="424" w:name="_Toc283991212"/>
      <w:r w:rsidRPr="00CC53D1">
        <w:rPr>
          <w:rFonts w:ascii="Arial" w:eastAsia="Times New Roman" w:hAnsi="Arial" w:cs="Arial"/>
          <w:bCs/>
          <w:kern w:val="36"/>
          <w:sz w:val="24"/>
          <w:szCs w:val="24"/>
        </w:rPr>
        <w:t>The database connection of the Drug Trend Mapping System Database.</w:t>
      </w:r>
      <w:bookmarkEnd w:id="421"/>
      <w:bookmarkEnd w:id="422"/>
      <w:bookmarkEnd w:id="423"/>
      <w:bookmarkEnd w:id="424"/>
      <w:r w:rsidRPr="00CC53D1">
        <w:rPr>
          <w:rFonts w:ascii="Arial" w:eastAsia="Times New Roman" w:hAnsi="Arial" w:cs="Arial"/>
          <w:bCs/>
          <w:kern w:val="36"/>
          <w:sz w:val="24"/>
          <w:szCs w:val="24"/>
        </w:rPr>
        <w:t xml:space="preserve"> </w:t>
      </w:r>
    </w:p>
    <w:p w:rsidR="006A6A9F" w:rsidRDefault="006A6A9F" w:rsidP="006A6A9F">
      <w:pPr>
        <w:pStyle w:val="ListParagraph"/>
        <w:spacing w:after="0" w:line="240" w:lineRule="auto"/>
        <w:ind w:left="390"/>
        <w:outlineLvl w:val="0"/>
        <w:rPr>
          <w:rFonts w:ascii="Arial" w:eastAsia="Times New Roman" w:hAnsi="Arial" w:cs="Arial"/>
          <w:bCs/>
          <w:kern w:val="36"/>
          <w:sz w:val="24"/>
          <w:szCs w:val="24"/>
        </w:rPr>
      </w:pPr>
    </w:p>
    <w:p w:rsidR="006A6A9F" w:rsidRPr="00CC53D1" w:rsidRDefault="006A6A9F" w:rsidP="006A6A9F">
      <w:pPr>
        <w:pStyle w:val="ListParagraph"/>
        <w:spacing w:after="0" w:line="240" w:lineRule="auto"/>
        <w:ind w:left="390"/>
        <w:outlineLvl w:val="0"/>
        <w:rPr>
          <w:rFonts w:ascii="Arial" w:eastAsia="Times New Roman" w:hAnsi="Arial" w:cs="Arial"/>
          <w:b/>
          <w:bCs/>
          <w:kern w:val="36"/>
          <w:sz w:val="24"/>
          <w:szCs w:val="24"/>
        </w:rPr>
      </w:pPr>
      <w:bookmarkStart w:id="425" w:name="_Toc283988191"/>
      <w:bookmarkStart w:id="426" w:name="_Toc283989051"/>
      <w:bookmarkStart w:id="427" w:name="_Toc283989923"/>
      <w:bookmarkStart w:id="428" w:name="_Toc283991213"/>
      <w:r w:rsidRPr="00CC53D1">
        <w:rPr>
          <w:rFonts w:ascii="Arial" w:eastAsia="Times New Roman" w:hAnsi="Arial" w:cs="Arial"/>
          <w:b/>
          <w:bCs/>
          <w:kern w:val="36"/>
          <w:sz w:val="24"/>
          <w:szCs w:val="24"/>
        </w:rPr>
        <w:t>Function Algorithms</w:t>
      </w:r>
      <w:bookmarkEnd w:id="425"/>
      <w:bookmarkEnd w:id="426"/>
      <w:bookmarkEnd w:id="427"/>
      <w:bookmarkEnd w:id="428"/>
    </w:p>
    <w:p w:rsidR="006A6A9F" w:rsidRPr="00CC53D1" w:rsidRDefault="006A6A9F" w:rsidP="006A6A9F">
      <w:pPr>
        <w:pStyle w:val="ListParagraph"/>
        <w:spacing w:after="0" w:line="240" w:lineRule="auto"/>
        <w:ind w:left="390"/>
        <w:outlineLvl w:val="0"/>
        <w:rPr>
          <w:rFonts w:ascii="Arial" w:eastAsia="Times New Roman" w:hAnsi="Arial" w:cs="Arial"/>
          <w:bCs/>
          <w:kern w:val="36"/>
          <w:sz w:val="24"/>
          <w:szCs w:val="24"/>
          <w:u w:val="single"/>
        </w:rPr>
      </w:pPr>
    </w:p>
    <w:p w:rsidR="006A6A9F" w:rsidRPr="00CC53D1" w:rsidRDefault="006A6A9F" w:rsidP="006A6A9F">
      <w:pPr>
        <w:pStyle w:val="ListParagraph"/>
        <w:spacing w:after="0" w:line="240" w:lineRule="auto"/>
        <w:ind w:left="390"/>
        <w:outlineLvl w:val="0"/>
        <w:rPr>
          <w:rFonts w:ascii="Arial" w:eastAsia="Times New Roman" w:hAnsi="Arial" w:cs="Arial"/>
          <w:bCs/>
          <w:kern w:val="36"/>
          <w:sz w:val="24"/>
          <w:szCs w:val="24"/>
          <w:u w:val="single"/>
        </w:rPr>
      </w:pPr>
      <w:bookmarkStart w:id="429" w:name="_Toc283988192"/>
      <w:bookmarkStart w:id="430" w:name="_Toc283989052"/>
      <w:bookmarkStart w:id="431" w:name="_Toc283989924"/>
      <w:bookmarkStart w:id="432" w:name="_Toc283991214"/>
      <w:r w:rsidRPr="00CC53D1">
        <w:rPr>
          <w:rFonts w:ascii="Arial" w:eastAsia="Times New Roman" w:hAnsi="Arial" w:cs="Arial"/>
          <w:bCs/>
          <w:kern w:val="36"/>
          <w:sz w:val="24"/>
          <w:szCs w:val="24"/>
          <w:u w:val="single"/>
        </w:rPr>
        <w:t>SendMessage_Click</w:t>
      </w:r>
      <w:bookmarkEnd w:id="429"/>
      <w:bookmarkEnd w:id="430"/>
      <w:bookmarkEnd w:id="431"/>
      <w:bookmarkEnd w:id="432"/>
    </w:p>
    <w:p w:rsidR="006A6A9F" w:rsidRPr="00CC53D1" w:rsidRDefault="006A6A9F" w:rsidP="006A6A9F">
      <w:pPr>
        <w:pStyle w:val="ListParagraph"/>
        <w:spacing w:after="0" w:line="240" w:lineRule="auto"/>
        <w:ind w:left="390"/>
        <w:outlineLvl w:val="0"/>
        <w:rPr>
          <w:rFonts w:ascii="Arial" w:eastAsia="Times New Roman" w:hAnsi="Arial" w:cs="Arial"/>
          <w:bCs/>
          <w:kern w:val="36"/>
          <w:sz w:val="24"/>
          <w:szCs w:val="24"/>
        </w:rPr>
      </w:pPr>
      <w:bookmarkStart w:id="433" w:name="_Toc283988193"/>
      <w:bookmarkStart w:id="434" w:name="_Toc283989053"/>
      <w:bookmarkStart w:id="435" w:name="_Toc283989925"/>
      <w:bookmarkStart w:id="436" w:name="_Toc283991215"/>
      <w:r w:rsidRPr="00CC53D1">
        <w:rPr>
          <w:rFonts w:ascii="Arial" w:eastAsia="Times New Roman" w:hAnsi="Arial" w:cs="Arial"/>
          <w:bCs/>
          <w:kern w:val="36"/>
          <w:sz w:val="24"/>
          <w:szCs w:val="24"/>
        </w:rPr>
        <w:t>Redirect to the message page with the Contributor to be messaged as a parameter.</w:t>
      </w:r>
      <w:bookmarkEnd w:id="433"/>
      <w:bookmarkEnd w:id="434"/>
      <w:bookmarkEnd w:id="435"/>
      <w:bookmarkEnd w:id="436"/>
    </w:p>
    <w:p w:rsidR="006A6A9F" w:rsidRPr="00CC53D1" w:rsidRDefault="006A6A9F" w:rsidP="006A6A9F">
      <w:pPr>
        <w:pStyle w:val="ListParagraph"/>
        <w:spacing w:after="0" w:line="240" w:lineRule="auto"/>
        <w:ind w:left="390"/>
        <w:outlineLvl w:val="0"/>
        <w:rPr>
          <w:rFonts w:ascii="Arial" w:eastAsia="Times New Roman" w:hAnsi="Arial" w:cs="Arial"/>
          <w:bCs/>
          <w:kern w:val="36"/>
          <w:sz w:val="24"/>
          <w:szCs w:val="24"/>
        </w:rPr>
      </w:pPr>
    </w:p>
    <w:p w:rsidR="006A6A9F" w:rsidRPr="00CC53D1" w:rsidRDefault="006A6A9F" w:rsidP="006A6A9F">
      <w:pPr>
        <w:pStyle w:val="ListParagraph"/>
        <w:spacing w:after="0" w:line="240" w:lineRule="auto"/>
        <w:ind w:left="390"/>
        <w:outlineLvl w:val="0"/>
        <w:rPr>
          <w:rFonts w:ascii="Arial" w:eastAsia="Times New Roman" w:hAnsi="Arial" w:cs="Arial"/>
          <w:bCs/>
          <w:kern w:val="36"/>
          <w:sz w:val="24"/>
          <w:szCs w:val="24"/>
          <w:u w:val="single"/>
        </w:rPr>
      </w:pPr>
      <w:bookmarkStart w:id="437" w:name="_Toc283988194"/>
      <w:bookmarkStart w:id="438" w:name="_Toc283989054"/>
      <w:bookmarkStart w:id="439" w:name="_Toc283989926"/>
      <w:bookmarkStart w:id="440" w:name="_Toc283991216"/>
      <w:r w:rsidRPr="00CC53D1">
        <w:rPr>
          <w:rFonts w:ascii="Arial" w:eastAsia="Times New Roman" w:hAnsi="Arial" w:cs="Arial"/>
          <w:bCs/>
          <w:kern w:val="36"/>
          <w:sz w:val="24"/>
          <w:szCs w:val="24"/>
          <w:u w:val="single"/>
        </w:rPr>
        <w:t>Page_Load</w:t>
      </w:r>
      <w:bookmarkEnd w:id="437"/>
      <w:bookmarkEnd w:id="438"/>
      <w:bookmarkEnd w:id="439"/>
      <w:bookmarkEnd w:id="440"/>
    </w:p>
    <w:p w:rsidR="006A6A9F" w:rsidRPr="00CC53D1" w:rsidRDefault="006A6A9F" w:rsidP="006A6A9F">
      <w:pPr>
        <w:pStyle w:val="ListParagraph"/>
        <w:spacing w:after="0" w:line="240" w:lineRule="auto"/>
        <w:ind w:left="390"/>
        <w:outlineLvl w:val="0"/>
        <w:rPr>
          <w:rFonts w:ascii="Arial" w:eastAsia="Times New Roman" w:hAnsi="Arial" w:cs="Arial"/>
          <w:bCs/>
          <w:kern w:val="36"/>
          <w:sz w:val="24"/>
          <w:szCs w:val="24"/>
        </w:rPr>
      </w:pPr>
      <w:bookmarkStart w:id="441" w:name="_Toc283988195"/>
      <w:bookmarkStart w:id="442" w:name="_Toc283989055"/>
      <w:bookmarkStart w:id="443" w:name="_Toc283989927"/>
      <w:bookmarkStart w:id="444" w:name="_Toc283991217"/>
      <w:r w:rsidRPr="00CC53D1">
        <w:rPr>
          <w:rFonts w:ascii="Arial" w:eastAsia="Times New Roman" w:hAnsi="Arial" w:cs="Arial"/>
          <w:bCs/>
          <w:kern w:val="36"/>
          <w:sz w:val="24"/>
          <w:szCs w:val="24"/>
        </w:rPr>
        <w:t>Find all the contributors from the database.</w:t>
      </w:r>
      <w:bookmarkEnd w:id="441"/>
      <w:bookmarkEnd w:id="442"/>
      <w:bookmarkEnd w:id="443"/>
      <w:bookmarkEnd w:id="444"/>
    </w:p>
    <w:p w:rsidR="006A6A9F" w:rsidRDefault="006A6A9F" w:rsidP="006A6A9F">
      <w:pPr>
        <w:pStyle w:val="ListParagraph"/>
        <w:spacing w:after="0" w:line="240" w:lineRule="auto"/>
        <w:ind w:left="390"/>
        <w:outlineLvl w:val="0"/>
        <w:rPr>
          <w:rFonts w:ascii="Arial" w:eastAsia="Times New Roman" w:hAnsi="Arial" w:cs="Arial"/>
          <w:bCs/>
          <w:kern w:val="36"/>
          <w:sz w:val="24"/>
          <w:szCs w:val="24"/>
        </w:rPr>
      </w:pPr>
      <w:bookmarkStart w:id="445" w:name="_Toc283988196"/>
      <w:bookmarkStart w:id="446" w:name="_Toc283989056"/>
      <w:bookmarkStart w:id="447" w:name="_Toc283989928"/>
      <w:bookmarkStart w:id="448" w:name="_Toc283991218"/>
      <w:r w:rsidRPr="00CC53D1">
        <w:rPr>
          <w:rFonts w:ascii="Arial" w:eastAsia="Times New Roman" w:hAnsi="Arial" w:cs="Arial"/>
          <w:bCs/>
          <w:kern w:val="36"/>
          <w:sz w:val="24"/>
          <w:szCs w:val="24"/>
        </w:rPr>
        <w:t>Bind the contributors to the DataGrid on the Contributors Page.</w:t>
      </w:r>
      <w:bookmarkEnd w:id="445"/>
      <w:bookmarkEnd w:id="446"/>
      <w:bookmarkEnd w:id="447"/>
      <w:bookmarkEnd w:id="448"/>
    </w:p>
    <w:p w:rsidR="00050D0D" w:rsidRDefault="00050D0D" w:rsidP="006A6A9F">
      <w:pPr>
        <w:pStyle w:val="ListParagraph"/>
        <w:spacing w:after="0" w:line="240" w:lineRule="auto"/>
        <w:ind w:left="1440"/>
        <w:outlineLvl w:val="0"/>
        <w:rPr>
          <w:rFonts w:ascii="Arial" w:eastAsia="Times New Roman" w:hAnsi="Arial" w:cs="Arial"/>
          <w:b/>
          <w:bCs/>
          <w:kern w:val="36"/>
          <w:sz w:val="24"/>
          <w:szCs w:val="24"/>
        </w:rPr>
      </w:pPr>
    </w:p>
    <w:p w:rsidR="006A6A9F" w:rsidRDefault="006A6A9F" w:rsidP="006A6A9F">
      <w:pPr>
        <w:pStyle w:val="ListParagraph"/>
        <w:numPr>
          <w:ilvl w:val="2"/>
          <w:numId w:val="7"/>
        </w:numPr>
        <w:spacing w:after="0" w:line="240" w:lineRule="auto"/>
        <w:outlineLvl w:val="0"/>
        <w:rPr>
          <w:rFonts w:ascii="Arial" w:eastAsia="Times New Roman" w:hAnsi="Arial" w:cs="Arial"/>
          <w:b/>
          <w:bCs/>
          <w:kern w:val="36"/>
          <w:sz w:val="24"/>
          <w:szCs w:val="24"/>
        </w:rPr>
      </w:pPr>
      <w:bookmarkStart w:id="449" w:name="_Toc283988197"/>
      <w:bookmarkStart w:id="450" w:name="_Toc283989057"/>
      <w:bookmarkStart w:id="451" w:name="_Toc283991219"/>
      <w:r w:rsidRPr="00CC53D1">
        <w:rPr>
          <w:rFonts w:ascii="Arial" w:eastAsia="Times New Roman" w:hAnsi="Arial" w:cs="Arial"/>
          <w:b/>
          <w:bCs/>
          <w:kern w:val="36"/>
          <w:sz w:val="24"/>
          <w:szCs w:val="24"/>
        </w:rPr>
        <w:t>EditAccountPage</w:t>
      </w:r>
      <w:bookmarkEnd w:id="449"/>
      <w:bookmarkEnd w:id="450"/>
      <w:bookmarkEnd w:id="451"/>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452" w:name="_Toc283988198"/>
      <w:bookmarkStart w:id="453" w:name="_Toc283989058"/>
      <w:bookmarkStart w:id="454" w:name="_Toc283989930"/>
      <w:bookmarkStart w:id="455" w:name="_Toc283991220"/>
      <w:r w:rsidRPr="006A6A9F">
        <w:rPr>
          <w:rFonts w:ascii="Arial" w:eastAsia="Times New Roman" w:hAnsi="Arial" w:cs="Arial"/>
          <w:bCs/>
          <w:kern w:val="36"/>
          <w:sz w:val="24"/>
          <w:szCs w:val="24"/>
        </w:rPr>
        <w:t>The EditAccountPage class will handle actions needed by the Edit Account Page. This will include displaying the users account information and have the ability to modify this information. This class will allow the user to save the information which will store the new updated information into the database. This page will also give the Admins the ability to change a Users information, such as password and zone information.</w:t>
      </w:r>
      <w:bookmarkEnd w:id="452"/>
      <w:bookmarkEnd w:id="453"/>
      <w:bookmarkEnd w:id="454"/>
      <w:bookmarkEnd w:id="455"/>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rPr>
      </w:pPr>
    </w:p>
    <w:bookmarkStart w:id="456" w:name="_Toc283988199"/>
    <w:bookmarkStart w:id="457" w:name="_Toc283989059"/>
    <w:bookmarkStart w:id="458" w:name="_Toc283989931"/>
    <w:bookmarkStart w:id="459" w:name="_Toc283991221"/>
    <w:bookmarkEnd w:id="456"/>
    <w:bookmarkEnd w:id="457"/>
    <w:bookmarkEnd w:id="458"/>
    <w:bookmarkEnd w:id="459"/>
    <w:p w:rsidR="00E92BCA" w:rsidRDefault="00E92BCA" w:rsidP="00E92BCA">
      <w:pPr>
        <w:pStyle w:val="ListParagraph"/>
        <w:spacing w:after="0" w:line="240" w:lineRule="auto"/>
        <w:ind w:left="390"/>
        <w:jc w:val="center"/>
        <w:outlineLvl w:val="0"/>
      </w:pPr>
      <w:r>
        <w:object w:dxaOrig="3061" w:dyaOrig="1927">
          <v:shape id="_x0000_i1046" type="#_x0000_t75" style="width:153.75pt;height:96.75pt" o:ole="">
            <v:imagedata r:id="rId52" o:title=""/>
          </v:shape>
          <o:OLEObject Type="Embed" ProgID="Visio.Drawing.11" ShapeID="_x0000_i1046" DrawAspect="Content" ObjectID="_1357914714" r:id="rId53"/>
        </w:object>
      </w:r>
    </w:p>
    <w:p w:rsidR="00E92BCA" w:rsidRDefault="00E92BCA" w:rsidP="00E92BCA">
      <w:pPr>
        <w:pStyle w:val="ListParagraph"/>
        <w:spacing w:after="0" w:line="240" w:lineRule="auto"/>
        <w:ind w:left="390"/>
        <w:jc w:val="center"/>
        <w:outlineLvl w:val="0"/>
      </w:pPr>
      <w:bookmarkStart w:id="460" w:name="_Toc283988200"/>
      <w:bookmarkStart w:id="461" w:name="_Toc283989060"/>
      <w:bookmarkStart w:id="462" w:name="_Toc283989932"/>
      <w:bookmarkStart w:id="463" w:name="_Toc283991222"/>
      <w:r>
        <w:t>Figure 22 EditAccountPage CD</w:t>
      </w:r>
      <w:bookmarkEnd w:id="460"/>
      <w:bookmarkEnd w:id="461"/>
      <w:bookmarkEnd w:id="462"/>
      <w:bookmarkEnd w:id="463"/>
    </w:p>
    <w:p w:rsidR="00E92BCA" w:rsidRDefault="00E92BCA" w:rsidP="00E92BCA">
      <w:pPr>
        <w:pStyle w:val="ListParagraph"/>
        <w:spacing w:after="0" w:line="240" w:lineRule="auto"/>
        <w:ind w:left="390"/>
        <w:outlineLvl w:val="0"/>
      </w:pPr>
    </w:p>
    <w:p w:rsidR="00E92BCA" w:rsidRPr="006A6A9F" w:rsidRDefault="00E92BCA" w:rsidP="00E92BCA">
      <w:pPr>
        <w:pStyle w:val="ListParagraph"/>
        <w:spacing w:after="0" w:line="240" w:lineRule="auto"/>
        <w:ind w:left="390"/>
        <w:outlineLvl w:val="0"/>
        <w:rPr>
          <w:rFonts w:ascii="Arial" w:eastAsia="Times New Roman" w:hAnsi="Arial" w:cs="Arial"/>
          <w:b/>
          <w:bCs/>
          <w:kern w:val="36"/>
          <w:sz w:val="24"/>
          <w:szCs w:val="24"/>
        </w:rPr>
      </w:pPr>
      <w:bookmarkStart w:id="464" w:name="_Toc283988201"/>
      <w:bookmarkStart w:id="465" w:name="_Toc283989061"/>
      <w:bookmarkStart w:id="466" w:name="_Toc283989933"/>
      <w:bookmarkStart w:id="467" w:name="_Toc283991223"/>
      <w:r w:rsidRPr="006A6A9F">
        <w:rPr>
          <w:rFonts w:ascii="Arial" w:eastAsia="Times New Roman" w:hAnsi="Arial" w:cs="Arial"/>
          <w:b/>
          <w:bCs/>
          <w:kern w:val="36"/>
          <w:sz w:val="24"/>
          <w:szCs w:val="24"/>
        </w:rPr>
        <w:t>Attributes</w:t>
      </w:r>
      <w:bookmarkEnd w:id="464"/>
      <w:bookmarkEnd w:id="465"/>
      <w:bookmarkEnd w:id="466"/>
      <w:bookmarkEnd w:id="467"/>
    </w:p>
    <w:p w:rsidR="00E92BCA" w:rsidRPr="006A6A9F"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468" w:name="_Toc283988202"/>
      <w:bookmarkStart w:id="469" w:name="_Toc283989062"/>
      <w:bookmarkStart w:id="470" w:name="_Toc283989934"/>
      <w:bookmarkStart w:id="471" w:name="_Toc283991224"/>
      <w:r w:rsidRPr="006A6A9F">
        <w:rPr>
          <w:rFonts w:ascii="Arial" w:eastAsia="Times New Roman" w:hAnsi="Arial" w:cs="Arial"/>
          <w:bCs/>
          <w:kern w:val="36"/>
          <w:sz w:val="24"/>
          <w:szCs w:val="24"/>
          <w:u w:val="single"/>
        </w:rPr>
        <w:t>accountToEdit: Account</w:t>
      </w:r>
      <w:bookmarkEnd w:id="468"/>
      <w:bookmarkEnd w:id="469"/>
      <w:bookmarkEnd w:id="470"/>
      <w:bookmarkEnd w:id="471"/>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472" w:name="_Toc283988203"/>
      <w:bookmarkStart w:id="473" w:name="_Toc283989063"/>
      <w:bookmarkStart w:id="474" w:name="_Toc283989935"/>
      <w:bookmarkStart w:id="475" w:name="_Toc283991225"/>
      <w:r w:rsidRPr="006A6A9F">
        <w:rPr>
          <w:rFonts w:ascii="Arial" w:eastAsia="Times New Roman" w:hAnsi="Arial" w:cs="Arial"/>
          <w:bCs/>
          <w:kern w:val="36"/>
          <w:sz w:val="24"/>
          <w:szCs w:val="24"/>
        </w:rPr>
        <w:t>Contains the information of the current account that will be displayed and edited.</w:t>
      </w:r>
      <w:bookmarkEnd w:id="472"/>
      <w:bookmarkEnd w:id="473"/>
      <w:bookmarkEnd w:id="474"/>
      <w:bookmarkEnd w:id="475"/>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476" w:name="_Toc283988204"/>
      <w:bookmarkStart w:id="477" w:name="_Toc283989064"/>
      <w:bookmarkStart w:id="478" w:name="_Toc283989936"/>
      <w:bookmarkStart w:id="479" w:name="_Toc283991226"/>
      <w:r w:rsidRPr="006A6A9F">
        <w:rPr>
          <w:rFonts w:ascii="Arial" w:eastAsia="Times New Roman" w:hAnsi="Arial" w:cs="Arial"/>
          <w:bCs/>
          <w:kern w:val="36"/>
          <w:sz w:val="24"/>
          <w:szCs w:val="24"/>
          <w:u w:val="single"/>
        </w:rPr>
        <w:t>dtmsdc: DTMSDataContext</w:t>
      </w:r>
      <w:bookmarkEnd w:id="476"/>
      <w:bookmarkEnd w:id="477"/>
      <w:bookmarkEnd w:id="478"/>
      <w:bookmarkEnd w:id="479"/>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480" w:name="_Toc283988205"/>
      <w:bookmarkStart w:id="481" w:name="_Toc283989065"/>
      <w:bookmarkStart w:id="482" w:name="_Toc283989937"/>
      <w:bookmarkStart w:id="483" w:name="_Toc283991227"/>
      <w:r w:rsidRPr="006A6A9F">
        <w:rPr>
          <w:rFonts w:ascii="Arial" w:eastAsia="Times New Roman" w:hAnsi="Arial" w:cs="Arial"/>
          <w:bCs/>
          <w:kern w:val="36"/>
          <w:sz w:val="24"/>
          <w:szCs w:val="24"/>
        </w:rPr>
        <w:t>The database connection of the Drug Trend Mapping System Database.</w:t>
      </w:r>
      <w:bookmarkEnd w:id="480"/>
      <w:bookmarkEnd w:id="481"/>
      <w:bookmarkEnd w:id="482"/>
      <w:bookmarkEnd w:id="483"/>
    </w:p>
    <w:p w:rsidR="00E92BCA" w:rsidRPr="006A6A9F"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6A6A9F" w:rsidRDefault="00E92BCA" w:rsidP="00E92BCA">
      <w:pPr>
        <w:pStyle w:val="ListParagraph"/>
        <w:spacing w:after="0" w:line="240" w:lineRule="auto"/>
        <w:ind w:left="390"/>
        <w:outlineLvl w:val="0"/>
        <w:rPr>
          <w:rFonts w:ascii="Arial" w:eastAsia="Times New Roman" w:hAnsi="Arial" w:cs="Arial"/>
          <w:b/>
          <w:bCs/>
          <w:kern w:val="36"/>
          <w:sz w:val="24"/>
          <w:szCs w:val="24"/>
        </w:rPr>
      </w:pPr>
      <w:bookmarkStart w:id="484" w:name="_Toc283988206"/>
      <w:bookmarkStart w:id="485" w:name="_Toc283989066"/>
      <w:bookmarkStart w:id="486" w:name="_Toc283989938"/>
      <w:bookmarkStart w:id="487" w:name="_Toc283991228"/>
      <w:r w:rsidRPr="006A6A9F">
        <w:rPr>
          <w:rFonts w:ascii="Arial" w:eastAsia="Times New Roman" w:hAnsi="Arial" w:cs="Arial"/>
          <w:b/>
          <w:bCs/>
          <w:kern w:val="36"/>
          <w:sz w:val="24"/>
          <w:szCs w:val="24"/>
        </w:rPr>
        <w:t>Function Algorithms</w:t>
      </w:r>
      <w:bookmarkEnd w:id="484"/>
      <w:bookmarkEnd w:id="485"/>
      <w:bookmarkEnd w:id="486"/>
      <w:bookmarkEnd w:id="487"/>
    </w:p>
    <w:p w:rsidR="00E92BCA" w:rsidRPr="006A6A9F"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488" w:name="_Toc283988207"/>
      <w:bookmarkStart w:id="489" w:name="_Toc283989067"/>
      <w:bookmarkStart w:id="490" w:name="_Toc283989939"/>
      <w:bookmarkStart w:id="491" w:name="_Toc283991229"/>
      <w:r w:rsidRPr="006A6A9F">
        <w:rPr>
          <w:rFonts w:ascii="Arial" w:eastAsia="Times New Roman" w:hAnsi="Arial" w:cs="Arial"/>
          <w:bCs/>
          <w:kern w:val="36"/>
          <w:sz w:val="24"/>
          <w:szCs w:val="24"/>
          <w:u w:val="single"/>
        </w:rPr>
        <w:t>SaveChanges_Click</w:t>
      </w:r>
      <w:bookmarkEnd w:id="488"/>
      <w:bookmarkEnd w:id="489"/>
      <w:bookmarkEnd w:id="490"/>
      <w:bookmarkEnd w:id="491"/>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492" w:name="_Toc283988208"/>
      <w:bookmarkStart w:id="493" w:name="_Toc283989068"/>
      <w:bookmarkStart w:id="494" w:name="_Toc283989940"/>
      <w:bookmarkStart w:id="495" w:name="_Toc283991230"/>
      <w:r w:rsidRPr="006A6A9F">
        <w:rPr>
          <w:rFonts w:ascii="Arial" w:eastAsia="Times New Roman" w:hAnsi="Arial" w:cs="Arial"/>
          <w:bCs/>
          <w:kern w:val="36"/>
          <w:sz w:val="24"/>
          <w:szCs w:val="24"/>
        </w:rPr>
        <w:t>Stores the information from the page into the database.</w:t>
      </w:r>
      <w:bookmarkEnd w:id="492"/>
      <w:bookmarkEnd w:id="493"/>
      <w:bookmarkEnd w:id="494"/>
      <w:bookmarkEnd w:id="495"/>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496" w:name="_Toc283988209"/>
      <w:bookmarkStart w:id="497" w:name="_Toc283989069"/>
      <w:bookmarkStart w:id="498" w:name="_Toc283989941"/>
      <w:bookmarkStart w:id="499" w:name="_Toc283991231"/>
      <w:r w:rsidRPr="006A6A9F">
        <w:rPr>
          <w:rFonts w:ascii="Arial" w:eastAsia="Times New Roman" w:hAnsi="Arial" w:cs="Arial"/>
          <w:bCs/>
          <w:kern w:val="36"/>
          <w:sz w:val="24"/>
          <w:szCs w:val="24"/>
          <w:u w:val="single"/>
        </w:rPr>
        <w:t>Page_Load</w:t>
      </w:r>
      <w:bookmarkEnd w:id="496"/>
      <w:bookmarkEnd w:id="497"/>
      <w:bookmarkEnd w:id="498"/>
      <w:bookmarkEnd w:id="499"/>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00" w:name="_Toc283988210"/>
      <w:bookmarkStart w:id="501" w:name="_Toc283989070"/>
      <w:bookmarkStart w:id="502" w:name="_Toc283989942"/>
      <w:bookmarkStart w:id="503" w:name="_Toc283991232"/>
      <w:r w:rsidRPr="006A6A9F">
        <w:rPr>
          <w:rFonts w:ascii="Arial" w:eastAsia="Times New Roman" w:hAnsi="Arial" w:cs="Arial"/>
          <w:bCs/>
          <w:kern w:val="36"/>
          <w:sz w:val="24"/>
          <w:szCs w:val="24"/>
        </w:rPr>
        <w:t>Retrieves the user information from the database and stores it into accountToEdit.</w:t>
      </w:r>
      <w:bookmarkEnd w:id="500"/>
      <w:bookmarkEnd w:id="501"/>
      <w:bookmarkEnd w:id="502"/>
      <w:bookmarkEnd w:id="503"/>
    </w:p>
    <w:p w:rsidR="00E92BCA" w:rsidRPr="006A6A9F"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04" w:name="_Toc283988211"/>
      <w:bookmarkStart w:id="505" w:name="_Toc283989071"/>
      <w:bookmarkStart w:id="506" w:name="_Toc283989943"/>
      <w:bookmarkStart w:id="507" w:name="_Toc283991233"/>
      <w:r w:rsidRPr="006A6A9F">
        <w:rPr>
          <w:rFonts w:ascii="Arial" w:eastAsia="Times New Roman" w:hAnsi="Arial" w:cs="Arial"/>
          <w:bCs/>
          <w:kern w:val="36"/>
          <w:sz w:val="24"/>
          <w:szCs w:val="24"/>
        </w:rPr>
        <w:t>Displays the current users information, or if an A</w:t>
      </w:r>
      <w:r>
        <w:rPr>
          <w:rFonts w:ascii="Arial" w:eastAsia="Times New Roman" w:hAnsi="Arial" w:cs="Arial"/>
          <w:bCs/>
          <w:kern w:val="36"/>
          <w:sz w:val="24"/>
          <w:szCs w:val="24"/>
        </w:rPr>
        <w:t xml:space="preserve">dmin, displays the chosen users </w:t>
      </w:r>
      <w:r w:rsidRPr="006A6A9F">
        <w:rPr>
          <w:rFonts w:ascii="Arial" w:eastAsia="Times New Roman" w:hAnsi="Arial" w:cs="Arial"/>
          <w:bCs/>
          <w:kern w:val="36"/>
          <w:sz w:val="24"/>
          <w:szCs w:val="24"/>
        </w:rPr>
        <w:t>information.</w:t>
      </w:r>
      <w:bookmarkEnd w:id="504"/>
      <w:bookmarkEnd w:id="505"/>
      <w:bookmarkEnd w:id="506"/>
      <w:bookmarkEnd w:id="507"/>
    </w:p>
    <w:p w:rsidR="00050D0D" w:rsidRDefault="00050D0D"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6A6A9F">
      <w:pPr>
        <w:pStyle w:val="ListParagraph"/>
        <w:numPr>
          <w:ilvl w:val="2"/>
          <w:numId w:val="7"/>
        </w:numPr>
        <w:spacing w:after="0" w:line="240" w:lineRule="auto"/>
        <w:outlineLvl w:val="0"/>
        <w:rPr>
          <w:rFonts w:ascii="Arial" w:eastAsia="Times New Roman" w:hAnsi="Arial" w:cs="Arial"/>
          <w:b/>
          <w:bCs/>
          <w:kern w:val="36"/>
          <w:sz w:val="24"/>
          <w:szCs w:val="24"/>
        </w:rPr>
      </w:pPr>
      <w:bookmarkStart w:id="508" w:name="_Toc283988212"/>
      <w:bookmarkStart w:id="509" w:name="_Toc283989072"/>
      <w:bookmarkStart w:id="510" w:name="_Toc283991234"/>
      <w:r>
        <w:rPr>
          <w:rFonts w:ascii="Arial" w:eastAsia="Times New Roman" w:hAnsi="Arial" w:cs="Arial"/>
          <w:b/>
          <w:bCs/>
          <w:kern w:val="36"/>
          <w:sz w:val="24"/>
          <w:szCs w:val="24"/>
        </w:rPr>
        <w:t>EditEntryPage</w:t>
      </w:r>
      <w:bookmarkEnd w:id="508"/>
      <w:bookmarkEnd w:id="509"/>
      <w:bookmarkEnd w:id="510"/>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11" w:name="_Toc283988213"/>
      <w:bookmarkStart w:id="512" w:name="_Toc283989073"/>
      <w:bookmarkStart w:id="513" w:name="_Toc283989945"/>
      <w:bookmarkStart w:id="514" w:name="_Toc283991235"/>
      <w:r w:rsidRPr="00EF04A9">
        <w:rPr>
          <w:rFonts w:ascii="Arial" w:eastAsia="Times New Roman" w:hAnsi="Arial" w:cs="Arial"/>
          <w:bCs/>
          <w:kern w:val="36"/>
          <w:sz w:val="24"/>
          <w:szCs w:val="24"/>
        </w:rPr>
        <w:t>The EditEntryPage class will handle actions needed by the Edit Entry Page. Only Administrators will have access to this page. It will contain the information from a Entry and will have editable fields that the Admin can change. Once submitted, the information will be stored in the database, replacing the old information.</w:t>
      </w:r>
      <w:bookmarkEnd w:id="511"/>
      <w:bookmarkEnd w:id="512"/>
      <w:bookmarkEnd w:id="513"/>
      <w:bookmarkEnd w:id="514"/>
    </w:p>
    <w:bookmarkStart w:id="515" w:name="_Toc283988214"/>
    <w:bookmarkStart w:id="516" w:name="_Toc283989074"/>
    <w:bookmarkStart w:id="517" w:name="_Toc283989946"/>
    <w:bookmarkStart w:id="518" w:name="_Toc283991236"/>
    <w:bookmarkEnd w:id="515"/>
    <w:bookmarkEnd w:id="516"/>
    <w:bookmarkEnd w:id="517"/>
    <w:bookmarkEnd w:id="518"/>
    <w:p w:rsidR="00E92BCA" w:rsidRDefault="00E92BCA" w:rsidP="00E92BCA">
      <w:pPr>
        <w:pStyle w:val="ListParagraph"/>
        <w:spacing w:after="0" w:line="240" w:lineRule="auto"/>
        <w:ind w:left="390"/>
        <w:jc w:val="center"/>
        <w:outlineLvl w:val="0"/>
        <w:rPr>
          <w:rFonts w:ascii="Arial" w:eastAsia="Times New Roman" w:hAnsi="Arial" w:cs="Arial"/>
          <w:bCs/>
          <w:kern w:val="36"/>
          <w:sz w:val="24"/>
          <w:szCs w:val="24"/>
        </w:rPr>
      </w:pPr>
      <w:r>
        <w:object w:dxaOrig="3061" w:dyaOrig="1927">
          <v:shape id="_x0000_i1047" type="#_x0000_t75" style="width:153.75pt;height:96.75pt" o:ole="">
            <v:imagedata r:id="rId54" o:title=""/>
          </v:shape>
          <o:OLEObject Type="Embed" ProgID="Visio.Drawing.11" ShapeID="_x0000_i1047" DrawAspect="Content" ObjectID="_1357914715" r:id="rId55"/>
        </w:object>
      </w:r>
    </w:p>
    <w:p w:rsidR="00E92BCA" w:rsidRPr="00EF04A9" w:rsidRDefault="00E92BCA" w:rsidP="00E92BCA">
      <w:pPr>
        <w:pStyle w:val="ListParagraph"/>
        <w:spacing w:after="0" w:line="240" w:lineRule="auto"/>
        <w:ind w:left="390"/>
        <w:jc w:val="center"/>
        <w:outlineLvl w:val="0"/>
        <w:rPr>
          <w:rFonts w:ascii="Arial" w:eastAsia="Times New Roman" w:hAnsi="Arial" w:cs="Arial"/>
          <w:bCs/>
          <w:kern w:val="36"/>
          <w:sz w:val="24"/>
          <w:szCs w:val="24"/>
        </w:rPr>
      </w:pPr>
      <w:bookmarkStart w:id="519" w:name="_Toc283988215"/>
      <w:bookmarkStart w:id="520" w:name="_Toc283989075"/>
      <w:bookmarkStart w:id="521" w:name="_Toc283989947"/>
      <w:bookmarkStart w:id="522" w:name="_Toc283991237"/>
      <w:r>
        <w:t>Figure 23 EditEntryPage CD</w:t>
      </w:r>
      <w:bookmarkEnd w:id="519"/>
      <w:bookmarkEnd w:id="520"/>
      <w:bookmarkEnd w:id="521"/>
      <w:bookmarkEnd w:id="522"/>
    </w:p>
    <w:p w:rsid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bookmarkStart w:id="523" w:name="_Toc283988216"/>
      <w:bookmarkStart w:id="524" w:name="_Toc283989076"/>
      <w:bookmarkStart w:id="525" w:name="_Toc283989948"/>
      <w:bookmarkStart w:id="526" w:name="_Toc283991238"/>
      <w:r w:rsidRPr="00E92BCA">
        <w:rPr>
          <w:rFonts w:ascii="Arial" w:eastAsia="Times New Roman" w:hAnsi="Arial" w:cs="Arial"/>
          <w:b/>
          <w:bCs/>
          <w:kern w:val="36"/>
          <w:sz w:val="24"/>
          <w:szCs w:val="24"/>
        </w:rPr>
        <w:t>Attributes</w:t>
      </w:r>
      <w:bookmarkEnd w:id="523"/>
      <w:bookmarkEnd w:id="524"/>
      <w:bookmarkEnd w:id="525"/>
      <w:bookmarkEnd w:id="526"/>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527" w:name="_Toc283988217"/>
      <w:bookmarkStart w:id="528" w:name="_Toc283989077"/>
      <w:bookmarkStart w:id="529" w:name="_Toc283989949"/>
      <w:bookmarkStart w:id="530" w:name="_Toc283991239"/>
      <w:r w:rsidRPr="00E92BCA">
        <w:rPr>
          <w:rFonts w:ascii="Arial" w:eastAsia="Times New Roman" w:hAnsi="Arial" w:cs="Arial"/>
          <w:bCs/>
          <w:kern w:val="36"/>
          <w:sz w:val="24"/>
          <w:szCs w:val="24"/>
          <w:u w:val="single"/>
        </w:rPr>
        <w:t>dtmsdc: DTMSDataContext</w:t>
      </w:r>
      <w:bookmarkEnd w:id="527"/>
      <w:bookmarkEnd w:id="528"/>
      <w:bookmarkEnd w:id="529"/>
      <w:bookmarkEnd w:id="530"/>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31" w:name="_Toc283988218"/>
      <w:bookmarkStart w:id="532" w:name="_Toc283989078"/>
      <w:bookmarkStart w:id="533" w:name="_Toc283989950"/>
      <w:bookmarkStart w:id="534" w:name="_Toc283991240"/>
      <w:r w:rsidRPr="00E92BCA">
        <w:rPr>
          <w:rFonts w:ascii="Arial" w:eastAsia="Times New Roman" w:hAnsi="Arial" w:cs="Arial"/>
          <w:bCs/>
          <w:kern w:val="36"/>
          <w:sz w:val="24"/>
          <w:szCs w:val="24"/>
        </w:rPr>
        <w:t>The database connection of the Drug Trend Mapping System Database.</w:t>
      </w:r>
      <w:bookmarkEnd w:id="531"/>
      <w:bookmarkEnd w:id="532"/>
      <w:bookmarkEnd w:id="533"/>
      <w:bookmarkEnd w:id="534"/>
      <w:r w:rsidRPr="00E92BCA">
        <w:rPr>
          <w:rFonts w:ascii="Arial" w:eastAsia="Times New Roman" w:hAnsi="Arial" w:cs="Arial"/>
          <w:bCs/>
          <w:kern w:val="36"/>
          <w:sz w:val="24"/>
          <w:szCs w:val="24"/>
        </w:rPr>
        <w:t xml:space="preserve"> </w:t>
      </w: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535" w:name="_Toc283988219"/>
      <w:bookmarkStart w:id="536" w:name="_Toc283989079"/>
      <w:bookmarkStart w:id="537" w:name="_Toc283989951"/>
      <w:bookmarkStart w:id="538" w:name="_Toc283991241"/>
      <w:r w:rsidRPr="00E92BCA">
        <w:rPr>
          <w:rFonts w:ascii="Arial" w:eastAsia="Times New Roman" w:hAnsi="Arial" w:cs="Arial"/>
          <w:bCs/>
          <w:kern w:val="36"/>
          <w:sz w:val="24"/>
          <w:szCs w:val="24"/>
          <w:u w:val="single"/>
        </w:rPr>
        <w:t>entryToEdit: Entry</w:t>
      </w:r>
      <w:bookmarkEnd w:id="535"/>
      <w:bookmarkEnd w:id="536"/>
      <w:bookmarkEnd w:id="537"/>
      <w:bookmarkEnd w:id="538"/>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39" w:name="_Toc283988220"/>
      <w:bookmarkStart w:id="540" w:name="_Toc283989080"/>
      <w:bookmarkStart w:id="541" w:name="_Toc283989952"/>
      <w:bookmarkStart w:id="542" w:name="_Toc283991242"/>
      <w:r w:rsidRPr="00E92BCA">
        <w:rPr>
          <w:rFonts w:ascii="Arial" w:eastAsia="Times New Roman" w:hAnsi="Arial" w:cs="Arial"/>
          <w:bCs/>
          <w:kern w:val="36"/>
          <w:sz w:val="24"/>
          <w:szCs w:val="24"/>
        </w:rPr>
        <w:t>Contains the current Entry to be displayed and edited.</w:t>
      </w:r>
      <w:bookmarkEnd w:id="539"/>
      <w:bookmarkEnd w:id="540"/>
      <w:bookmarkEnd w:id="541"/>
      <w:bookmarkEnd w:id="542"/>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bookmarkStart w:id="543" w:name="_Toc283988221"/>
      <w:bookmarkStart w:id="544" w:name="_Toc283989081"/>
      <w:bookmarkStart w:id="545" w:name="_Toc283989953"/>
      <w:bookmarkStart w:id="546" w:name="_Toc283991243"/>
      <w:r w:rsidRPr="00E92BCA">
        <w:rPr>
          <w:rFonts w:ascii="Arial" w:eastAsia="Times New Roman" w:hAnsi="Arial" w:cs="Arial"/>
          <w:b/>
          <w:bCs/>
          <w:kern w:val="36"/>
          <w:sz w:val="24"/>
          <w:szCs w:val="24"/>
        </w:rPr>
        <w:t>Function Algorithms</w:t>
      </w:r>
      <w:bookmarkEnd w:id="543"/>
      <w:bookmarkEnd w:id="544"/>
      <w:bookmarkEnd w:id="545"/>
      <w:bookmarkEnd w:id="546"/>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547" w:name="_Toc283988222"/>
      <w:bookmarkStart w:id="548" w:name="_Toc283989082"/>
      <w:bookmarkStart w:id="549" w:name="_Toc283989954"/>
      <w:bookmarkStart w:id="550" w:name="_Toc283991244"/>
      <w:r w:rsidRPr="00E92BCA">
        <w:rPr>
          <w:rFonts w:ascii="Arial" w:eastAsia="Times New Roman" w:hAnsi="Arial" w:cs="Arial"/>
          <w:bCs/>
          <w:kern w:val="36"/>
          <w:sz w:val="24"/>
          <w:szCs w:val="24"/>
          <w:u w:val="single"/>
        </w:rPr>
        <w:t>SubmitEntry_Click</w:t>
      </w:r>
      <w:bookmarkEnd w:id="547"/>
      <w:bookmarkEnd w:id="548"/>
      <w:bookmarkEnd w:id="549"/>
      <w:bookmarkEnd w:id="550"/>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51" w:name="_Toc283988223"/>
      <w:bookmarkStart w:id="552" w:name="_Toc283989083"/>
      <w:bookmarkStart w:id="553" w:name="_Toc283989955"/>
      <w:bookmarkStart w:id="554" w:name="_Toc283991245"/>
      <w:r w:rsidRPr="00E92BCA">
        <w:rPr>
          <w:rFonts w:ascii="Arial" w:eastAsia="Times New Roman" w:hAnsi="Arial" w:cs="Arial"/>
          <w:bCs/>
          <w:kern w:val="36"/>
          <w:sz w:val="24"/>
          <w:szCs w:val="24"/>
        </w:rPr>
        <w:t>Stores the information on the page into the database replacing the old information at the location of entryToEdit.</w:t>
      </w:r>
      <w:bookmarkEnd w:id="551"/>
      <w:bookmarkEnd w:id="552"/>
      <w:bookmarkEnd w:id="553"/>
      <w:bookmarkEnd w:id="554"/>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555" w:name="_Toc283988224"/>
      <w:bookmarkStart w:id="556" w:name="_Toc283989084"/>
      <w:bookmarkStart w:id="557" w:name="_Toc283989956"/>
      <w:bookmarkStart w:id="558" w:name="_Toc283991246"/>
      <w:r w:rsidRPr="00E92BCA">
        <w:rPr>
          <w:rFonts w:ascii="Arial" w:eastAsia="Times New Roman" w:hAnsi="Arial" w:cs="Arial"/>
          <w:bCs/>
          <w:kern w:val="36"/>
          <w:sz w:val="24"/>
          <w:szCs w:val="24"/>
          <w:u w:val="single"/>
        </w:rPr>
        <w:t>Page_Load</w:t>
      </w:r>
      <w:bookmarkEnd w:id="555"/>
      <w:bookmarkEnd w:id="556"/>
      <w:bookmarkEnd w:id="557"/>
      <w:bookmarkEnd w:id="558"/>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59" w:name="_Toc283988225"/>
      <w:bookmarkStart w:id="560" w:name="_Toc283989085"/>
      <w:bookmarkStart w:id="561" w:name="_Toc283989957"/>
      <w:bookmarkStart w:id="562" w:name="_Toc283991247"/>
      <w:r w:rsidRPr="00E92BCA">
        <w:rPr>
          <w:rFonts w:ascii="Arial" w:eastAsia="Times New Roman" w:hAnsi="Arial" w:cs="Arial"/>
          <w:bCs/>
          <w:kern w:val="36"/>
          <w:sz w:val="24"/>
          <w:szCs w:val="24"/>
        </w:rPr>
        <w:t>Retrieves the information from the database and stores it into entryToEdit.</w:t>
      </w:r>
      <w:bookmarkEnd w:id="559"/>
      <w:bookmarkEnd w:id="560"/>
      <w:bookmarkEnd w:id="561"/>
      <w:bookmarkEnd w:id="562"/>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63" w:name="_Toc283988226"/>
      <w:bookmarkStart w:id="564" w:name="_Toc283989086"/>
      <w:bookmarkStart w:id="565" w:name="_Toc283989958"/>
      <w:bookmarkStart w:id="566" w:name="_Toc283991248"/>
      <w:r w:rsidRPr="00E92BCA">
        <w:rPr>
          <w:rFonts w:ascii="Arial" w:eastAsia="Times New Roman" w:hAnsi="Arial" w:cs="Arial"/>
          <w:bCs/>
          <w:kern w:val="36"/>
          <w:sz w:val="24"/>
          <w:szCs w:val="24"/>
        </w:rPr>
        <w:t>Loads the needed Entry onto the page.</w:t>
      </w:r>
      <w:bookmarkEnd w:id="563"/>
      <w:bookmarkEnd w:id="564"/>
      <w:bookmarkEnd w:id="565"/>
      <w:bookmarkEnd w:id="566"/>
    </w:p>
    <w:p w:rsidR="00050D0D" w:rsidRDefault="00050D0D"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numPr>
          <w:ilvl w:val="2"/>
          <w:numId w:val="7"/>
        </w:numPr>
        <w:spacing w:after="0" w:line="240" w:lineRule="auto"/>
        <w:outlineLvl w:val="0"/>
        <w:rPr>
          <w:rFonts w:ascii="Arial" w:eastAsia="Times New Roman" w:hAnsi="Arial" w:cs="Arial"/>
          <w:b/>
          <w:bCs/>
          <w:kern w:val="36"/>
          <w:sz w:val="24"/>
          <w:szCs w:val="24"/>
        </w:rPr>
      </w:pPr>
      <w:bookmarkStart w:id="567" w:name="_Toc283988227"/>
      <w:bookmarkStart w:id="568" w:name="_Toc283989087"/>
      <w:bookmarkStart w:id="569" w:name="_Toc283991249"/>
      <w:r>
        <w:rPr>
          <w:rFonts w:ascii="Arial" w:eastAsia="Times New Roman" w:hAnsi="Arial" w:cs="Arial"/>
          <w:b/>
          <w:bCs/>
          <w:kern w:val="36"/>
          <w:sz w:val="24"/>
          <w:szCs w:val="24"/>
        </w:rPr>
        <w:t>LoginPage</w:t>
      </w:r>
      <w:bookmarkEnd w:id="567"/>
      <w:bookmarkEnd w:id="568"/>
      <w:bookmarkEnd w:id="569"/>
    </w:p>
    <w:p w:rsidR="00E92BCA" w:rsidRP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Pr="00066A2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70" w:name="_Toc283988228"/>
      <w:bookmarkStart w:id="571" w:name="_Toc283989088"/>
      <w:bookmarkStart w:id="572" w:name="_Toc283989960"/>
      <w:bookmarkStart w:id="573" w:name="_Toc283991250"/>
      <w:r w:rsidRPr="00066A2A">
        <w:rPr>
          <w:rFonts w:ascii="Arial" w:eastAsia="Times New Roman" w:hAnsi="Arial" w:cs="Arial"/>
          <w:bCs/>
          <w:kern w:val="36"/>
          <w:sz w:val="24"/>
          <w:szCs w:val="24"/>
        </w:rPr>
        <w:t>The Login Class will handle actions needed by the Login Page. It securely allows a registered user to access the website, and provides a link for  non-registered users to request membership to the page.</w:t>
      </w:r>
      <w:bookmarkEnd w:id="570"/>
      <w:bookmarkEnd w:id="571"/>
      <w:bookmarkEnd w:id="572"/>
      <w:bookmarkEnd w:id="573"/>
    </w:p>
    <w:p w:rsidR="00E92BCA" w:rsidRDefault="00E92BCA" w:rsidP="00E92BCA">
      <w:pPr>
        <w:pStyle w:val="ListParagraph"/>
        <w:spacing w:after="0" w:line="240" w:lineRule="auto"/>
        <w:ind w:left="390"/>
        <w:outlineLvl w:val="0"/>
        <w:rPr>
          <w:rFonts w:ascii="Arial" w:eastAsia="Times New Roman" w:hAnsi="Arial" w:cs="Arial"/>
          <w:bCs/>
          <w:kern w:val="36"/>
          <w:sz w:val="24"/>
          <w:szCs w:val="24"/>
        </w:rPr>
      </w:pPr>
    </w:p>
    <w:bookmarkStart w:id="574" w:name="_Toc283988229"/>
    <w:bookmarkStart w:id="575" w:name="_Toc283989089"/>
    <w:bookmarkStart w:id="576" w:name="_Toc283989961"/>
    <w:bookmarkStart w:id="577" w:name="_Toc283991251"/>
    <w:bookmarkEnd w:id="574"/>
    <w:bookmarkEnd w:id="575"/>
    <w:bookmarkEnd w:id="576"/>
    <w:bookmarkEnd w:id="577"/>
    <w:p w:rsidR="00E92BCA" w:rsidRDefault="00E92BCA" w:rsidP="00E92BCA">
      <w:pPr>
        <w:pStyle w:val="ListParagraph"/>
        <w:spacing w:after="0" w:line="240" w:lineRule="auto"/>
        <w:ind w:left="390"/>
        <w:jc w:val="center"/>
        <w:outlineLvl w:val="0"/>
        <w:rPr>
          <w:rFonts w:ascii="Arial" w:eastAsia="Times New Roman" w:hAnsi="Arial" w:cs="Arial"/>
          <w:bCs/>
          <w:kern w:val="36"/>
          <w:sz w:val="24"/>
          <w:szCs w:val="24"/>
        </w:rPr>
      </w:pPr>
      <w:r>
        <w:object w:dxaOrig="3061" w:dyaOrig="1814">
          <v:shape id="_x0000_i1048" type="#_x0000_t75" style="width:153.75pt;height:89.25pt" o:ole="">
            <v:imagedata r:id="rId56" o:title=""/>
          </v:shape>
          <o:OLEObject Type="Embed" ProgID="Visio.Drawing.11" ShapeID="_x0000_i1048" DrawAspect="Content" ObjectID="_1357914716" r:id="rId57"/>
        </w:object>
      </w:r>
    </w:p>
    <w:p w:rsidR="00E92BCA" w:rsidRPr="00066A2A" w:rsidRDefault="00E92BCA" w:rsidP="00E92BCA">
      <w:pPr>
        <w:pStyle w:val="ListParagraph"/>
        <w:spacing w:after="0" w:line="240" w:lineRule="auto"/>
        <w:ind w:left="390"/>
        <w:jc w:val="center"/>
        <w:outlineLvl w:val="0"/>
        <w:rPr>
          <w:rFonts w:ascii="Arial" w:eastAsia="Times New Roman" w:hAnsi="Arial" w:cs="Arial"/>
          <w:bCs/>
          <w:kern w:val="36"/>
          <w:sz w:val="24"/>
          <w:szCs w:val="24"/>
        </w:rPr>
      </w:pPr>
      <w:bookmarkStart w:id="578" w:name="_Toc283988230"/>
      <w:bookmarkStart w:id="579" w:name="_Toc283989090"/>
      <w:bookmarkStart w:id="580" w:name="_Toc283989962"/>
      <w:bookmarkStart w:id="581" w:name="_Toc283991252"/>
      <w:r>
        <w:t>Figure 24 LoginPage CD</w:t>
      </w:r>
      <w:bookmarkEnd w:id="578"/>
      <w:bookmarkEnd w:id="579"/>
      <w:bookmarkEnd w:id="580"/>
      <w:bookmarkEnd w:id="581"/>
    </w:p>
    <w:p w:rsid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bookmarkStart w:id="582" w:name="_Toc283988231"/>
      <w:bookmarkStart w:id="583" w:name="_Toc283989091"/>
      <w:bookmarkStart w:id="584" w:name="_Toc283989963"/>
      <w:bookmarkStart w:id="585" w:name="_Toc283991253"/>
      <w:r w:rsidRPr="00E92BCA">
        <w:rPr>
          <w:rFonts w:ascii="Arial" w:eastAsia="Times New Roman" w:hAnsi="Arial" w:cs="Arial"/>
          <w:b/>
          <w:bCs/>
          <w:kern w:val="36"/>
          <w:sz w:val="24"/>
          <w:szCs w:val="24"/>
        </w:rPr>
        <w:t>Attributes</w:t>
      </w:r>
      <w:bookmarkEnd w:id="582"/>
      <w:bookmarkEnd w:id="583"/>
      <w:bookmarkEnd w:id="584"/>
      <w:bookmarkEnd w:id="585"/>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586" w:name="_Toc283988232"/>
      <w:bookmarkStart w:id="587" w:name="_Toc283989092"/>
      <w:bookmarkStart w:id="588" w:name="_Toc283989964"/>
      <w:bookmarkStart w:id="589" w:name="_Toc283991254"/>
      <w:r w:rsidRPr="00E92BCA">
        <w:rPr>
          <w:rFonts w:ascii="Arial" w:eastAsia="Times New Roman" w:hAnsi="Arial" w:cs="Arial"/>
          <w:bCs/>
          <w:kern w:val="36"/>
          <w:sz w:val="24"/>
          <w:szCs w:val="24"/>
          <w:u w:val="single"/>
        </w:rPr>
        <w:t>dtmsdc: DTMSDataContext</w:t>
      </w:r>
      <w:bookmarkEnd w:id="586"/>
      <w:bookmarkEnd w:id="587"/>
      <w:bookmarkEnd w:id="588"/>
      <w:bookmarkEnd w:id="589"/>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90" w:name="_Toc283988233"/>
      <w:bookmarkStart w:id="591" w:name="_Toc283989093"/>
      <w:bookmarkStart w:id="592" w:name="_Toc283989965"/>
      <w:bookmarkStart w:id="593" w:name="_Toc283991255"/>
      <w:r w:rsidRPr="00E92BCA">
        <w:rPr>
          <w:rFonts w:ascii="Arial" w:eastAsia="Times New Roman" w:hAnsi="Arial" w:cs="Arial"/>
          <w:bCs/>
          <w:kern w:val="36"/>
          <w:sz w:val="24"/>
          <w:szCs w:val="24"/>
        </w:rPr>
        <w:t>The database connection of the Drug Trend Mapping System Database.</w:t>
      </w:r>
      <w:bookmarkEnd w:id="590"/>
      <w:bookmarkEnd w:id="591"/>
      <w:bookmarkEnd w:id="592"/>
      <w:bookmarkEnd w:id="593"/>
      <w:r w:rsidRPr="00E92BCA">
        <w:rPr>
          <w:rFonts w:ascii="Arial" w:eastAsia="Times New Roman" w:hAnsi="Arial" w:cs="Arial"/>
          <w:bCs/>
          <w:kern w:val="36"/>
          <w:sz w:val="24"/>
          <w:szCs w:val="24"/>
        </w:rPr>
        <w:t xml:space="preserve"> </w:t>
      </w: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594" w:name="_Toc283988234"/>
      <w:bookmarkStart w:id="595" w:name="_Toc283989094"/>
      <w:bookmarkStart w:id="596" w:name="_Toc283989966"/>
      <w:bookmarkStart w:id="597" w:name="_Toc283991256"/>
      <w:r w:rsidRPr="00E92BCA">
        <w:rPr>
          <w:rFonts w:ascii="Arial" w:eastAsia="Times New Roman" w:hAnsi="Arial" w:cs="Arial"/>
          <w:bCs/>
          <w:kern w:val="36"/>
          <w:sz w:val="24"/>
          <w:szCs w:val="24"/>
          <w:u w:val="single"/>
        </w:rPr>
        <w:t>login: Account</w:t>
      </w:r>
      <w:bookmarkEnd w:id="594"/>
      <w:bookmarkEnd w:id="595"/>
      <w:bookmarkEnd w:id="596"/>
      <w:bookmarkEnd w:id="597"/>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598" w:name="_Toc283988235"/>
      <w:bookmarkStart w:id="599" w:name="_Toc283989095"/>
      <w:bookmarkStart w:id="600" w:name="_Toc283989967"/>
      <w:bookmarkStart w:id="601" w:name="_Toc283991257"/>
      <w:r w:rsidRPr="00E92BCA">
        <w:rPr>
          <w:rFonts w:ascii="Arial" w:eastAsia="Times New Roman" w:hAnsi="Arial" w:cs="Arial"/>
          <w:bCs/>
          <w:kern w:val="36"/>
          <w:sz w:val="24"/>
          <w:szCs w:val="24"/>
        </w:rPr>
        <w:t>Contains the users login information.</w:t>
      </w:r>
      <w:bookmarkEnd w:id="598"/>
      <w:bookmarkEnd w:id="599"/>
      <w:bookmarkEnd w:id="600"/>
      <w:bookmarkEnd w:id="601"/>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bookmarkStart w:id="602" w:name="_Toc283988236"/>
      <w:bookmarkStart w:id="603" w:name="_Toc283989096"/>
      <w:bookmarkStart w:id="604" w:name="_Toc283989968"/>
      <w:bookmarkStart w:id="605" w:name="_Toc283991258"/>
      <w:r w:rsidRPr="00E92BCA">
        <w:rPr>
          <w:rFonts w:ascii="Arial" w:eastAsia="Times New Roman" w:hAnsi="Arial" w:cs="Arial"/>
          <w:b/>
          <w:bCs/>
          <w:kern w:val="36"/>
          <w:sz w:val="24"/>
          <w:szCs w:val="24"/>
        </w:rPr>
        <w:t>Function Algorithms</w:t>
      </w:r>
      <w:bookmarkEnd w:id="602"/>
      <w:bookmarkEnd w:id="603"/>
      <w:bookmarkEnd w:id="604"/>
      <w:bookmarkEnd w:id="605"/>
    </w:p>
    <w:p w:rsidR="00E92BCA" w:rsidRPr="00066A2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066A2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606" w:name="_Toc283988237"/>
      <w:bookmarkStart w:id="607" w:name="_Toc283989097"/>
      <w:bookmarkStart w:id="608" w:name="_Toc283989969"/>
      <w:bookmarkStart w:id="609" w:name="_Toc283991259"/>
      <w:r w:rsidRPr="00066A2A">
        <w:rPr>
          <w:rFonts w:ascii="Arial" w:eastAsia="Times New Roman" w:hAnsi="Arial" w:cs="Arial"/>
          <w:bCs/>
          <w:kern w:val="36"/>
          <w:sz w:val="24"/>
          <w:szCs w:val="24"/>
          <w:u w:val="single"/>
        </w:rPr>
        <w:t>Login_Click</w:t>
      </w:r>
      <w:bookmarkEnd w:id="606"/>
      <w:bookmarkEnd w:id="607"/>
      <w:bookmarkEnd w:id="608"/>
      <w:bookmarkEnd w:id="609"/>
    </w:p>
    <w:p w:rsidR="00E92BCA" w:rsidRPr="00066A2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10" w:name="_Toc283988238"/>
      <w:bookmarkStart w:id="611" w:name="_Toc283989098"/>
      <w:bookmarkStart w:id="612" w:name="_Toc283989970"/>
      <w:bookmarkStart w:id="613" w:name="_Toc283991260"/>
      <w:r w:rsidRPr="00066A2A">
        <w:rPr>
          <w:rFonts w:ascii="Arial" w:eastAsia="Times New Roman" w:hAnsi="Arial" w:cs="Arial"/>
          <w:bCs/>
          <w:kern w:val="36"/>
          <w:sz w:val="24"/>
          <w:szCs w:val="24"/>
        </w:rPr>
        <w:t>Find the username in the database.</w:t>
      </w:r>
      <w:bookmarkEnd w:id="610"/>
      <w:bookmarkEnd w:id="611"/>
      <w:bookmarkEnd w:id="612"/>
      <w:bookmarkEnd w:id="613"/>
    </w:p>
    <w:p w:rsidR="00E92BCA" w:rsidRPr="00066A2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14" w:name="_Toc283988239"/>
      <w:bookmarkStart w:id="615" w:name="_Toc283989099"/>
      <w:bookmarkStart w:id="616" w:name="_Toc283989971"/>
      <w:bookmarkStart w:id="617" w:name="_Toc283991261"/>
      <w:r w:rsidRPr="00066A2A">
        <w:rPr>
          <w:rFonts w:ascii="Arial" w:eastAsia="Times New Roman" w:hAnsi="Arial" w:cs="Arial"/>
          <w:bCs/>
          <w:kern w:val="36"/>
          <w:sz w:val="24"/>
          <w:szCs w:val="24"/>
        </w:rPr>
        <w:t>If the username is not found, redirect to the login page with an error message.</w:t>
      </w:r>
      <w:bookmarkEnd w:id="614"/>
      <w:bookmarkEnd w:id="615"/>
      <w:bookmarkEnd w:id="616"/>
      <w:bookmarkEnd w:id="617"/>
    </w:p>
    <w:p w:rsidR="00E92BCA" w:rsidRPr="00066A2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18" w:name="_Toc283988240"/>
      <w:bookmarkStart w:id="619" w:name="_Toc283989100"/>
      <w:bookmarkStart w:id="620" w:name="_Toc283989972"/>
      <w:bookmarkStart w:id="621" w:name="_Toc283991262"/>
      <w:r w:rsidRPr="00066A2A">
        <w:rPr>
          <w:rFonts w:ascii="Arial" w:eastAsia="Times New Roman" w:hAnsi="Arial" w:cs="Arial"/>
          <w:bCs/>
          <w:kern w:val="36"/>
          <w:sz w:val="24"/>
          <w:szCs w:val="24"/>
        </w:rPr>
        <w:t>Compare the submitted password to the password in the database.</w:t>
      </w:r>
      <w:bookmarkEnd w:id="618"/>
      <w:bookmarkEnd w:id="619"/>
      <w:bookmarkEnd w:id="620"/>
      <w:bookmarkEnd w:id="621"/>
    </w:p>
    <w:p w:rsidR="00E92BCA" w:rsidRPr="00066A2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22" w:name="_Toc283988241"/>
      <w:bookmarkStart w:id="623" w:name="_Toc283989101"/>
      <w:bookmarkStart w:id="624" w:name="_Toc283989973"/>
      <w:bookmarkStart w:id="625" w:name="_Toc283991263"/>
      <w:r w:rsidRPr="00066A2A">
        <w:rPr>
          <w:rFonts w:ascii="Arial" w:eastAsia="Times New Roman" w:hAnsi="Arial" w:cs="Arial"/>
          <w:bCs/>
          <w:kern w:val="36"/>
          <w:sz w:val="24"/>
          <w:szCs w:val="24"/>
        </w:rPr>
        <w:t>If the passwords do not match, redirect to the login page with an error message.</w:t>
      </w:r>
      <w:bookmarkEnd w:id="622"/>
      <w:bookmarkEnd w:id="623"/>
      <w:bookmarkEnd w:id="624"/>
      <w:bookmarkEnd w:id="625"/>
    </w:p>
    <w:p w:rsidR="00E92BCA" w:rsidRPr="00066A2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26" w:name="_Toc283988242"/>
      <w:bookmarkStart w:id="627" w:name="_Toc283989102"/>
      <w:bookmarkStart w:id="628" w:name="_Toc283989974"/>
      <w:bookmarkStart w:id="629" w:name="_Toc283991264"/>
      <w:r w:rsidRPr="00066A2A">
        <w:rPr>
          <w:rFonts w:ascii="Arial" w:eastAsia="Times New Roman" w:hAnsi="Arial" w:cs="Arial"/>
          <w:bCs/>
          <w:kern w:val="36"/>
          <w:sz w:val="24"/>
          <w:szCs w:val="24"/>
        </w:rPr>
        <w:t>If the passwords did match, set the session variables and redirect the user to the Welcome Page.</w:t>
      </w:r>
      <w:bookmarkEnd w:id="626"/>
      <w:bookmarkEnd w:id="627"/>
      <w:bookmarkEnd w:id="628"/>
      <w:bookmarkEnd w:id="629"/>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E92BCA">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numPr>
          <w:ilvl w:val="2"/>
          <w:numId w:val="7"/>
        </w:numPr>
        <w:spacing w:after="0" w:line="240" w:lineRule="auto"/>
        <w:outlineLvl w:val="0"/>
        <w:rPr>
          <w:rFonts w:ascii="Arial" w:eastAsia="Times New Roman" w:hAnsi="Arial" w:cs="Arial"/>
          <w:b/>
          <w:bCs/>
          <w:kern w:val="36"/>
          <w:sz w:val="24"/>
          <w:szCs w:val="24"/>
        </w:rPr>
      </w:pPr>
      <w:bookmarkStart w:id="630" w:name="_Toc283988243"/>
      <w:bookmarkStart w:id="631" w:name="_Toc283989103"/>
      <w:bookmarkStart w:id="632" w:name="_Toc283991265"/>
      <w:r>
        <w:rPr>
          <w:rFonts w:ascii="Arial" w:eastAsia="Times New Roman" w:hAnsi="Arial" w:cs="Arial"/>
          <w:b/>
          <w:bCs/>
          <w:kern w:val="36"/>
          <w:sz w:val="24"/>
          <w:szCs w:val="24"/>
        </w:rPr>
        <w:t>MasterPage</w:t>
      </w:r>
      <w:bookmarkEnd w:id="630"/>
      <w:bookmarkEnd w:id="631"/>
      <w:bookmarkEnd w:id="632"/>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33" w:name="_Toc283988244"/>
      <w:bookmarkStart w:id="634" w:name="_Toc283989104"/>
      <w:bookmarkStart w:id="635" w:name="_Toc283989976"/>
      <w:bookmarkStart w:id="636" w:name="_Toc283991266"/>
      <w:r w:rsidRPr="00E92BCA">
        <w:rPr>
          <w:rFonts w:ascii="Arial" w:eastAsia="Times New Roman" w:hAnsi="Arial" w:cs="Arial"/>
          <w:bCs/>
          <w:kern w:val="36"/>
          <w:sz w:val="24"/>
          <w:szCs w:val="24"/>
        </w:rPr>
        <w:lastRenderedPageBreak/>
        <w:t>The Masterpage Class will handle actions shared by all pages. This includes storing the current User's Session information.  The Masterpage will be the template webpage that all pages will follow. The template will keep the navigation menu for quick and easy navigation between pages. The navigation will be representated by web links to the page.  The content area will then be replaced by the content of the page.</w:t>
      </w:r>
      <w:bookmarkEnd w:id="633"/>
      <w:bookmarkEnd w:id="634"/>
      <w:bookmarkEnd w:id="635"/>
      <w:bookmarkEnd w:id="636"/>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bookmarkStart w:id="637" w:name="_Toc283988245"/>
    <w:bookmarkStart w:id="638" w:name="_Toc283989105"/>
    <w:bookmarkStart w:id="639" w:name="_Toc283989977"/>
    <w:bookmarkStart w:id="640" w:name="_Toc283991267"/>
    <w:bookmarkEnd w:id="637"/>
    <w:bookmarkEnd w:id="638"/>
    <w:bookmarkEnd w:id="639"/>
    <w:bookmarkEnd w:id="640"/>
    <w:p w:rsidR="00E92BCA" w:rsidRPr="00E92BCA" w:rsidRDefault="00E92BCA" w:rsidP="00E92BCA">
      <w:pPr>
        <w:pStyle w:val="ListParagraph"/>
        <w:spacing w:after="0" w:line="240" w:lineRule="auto"/>
        <w:ind w:left="390"/>
        <w:jc w:val="center"/>
        <w:outlineLvl w:val="0"/>
        <w:rPr>
          <w:rFonts w:ascii="Arial" w:eastAsia="Times New Roman" w:hAnsi="Arial" w:cs="Arial"/>
          <w:bCs/>
          <w:kern w:val="36"/>
          <w:sz w:val="24"/>
          <w:szCs w:val="24"/>
        </w:rPr>
      </w:pPr>
      <w:r>
        <w:object w:dxaOrig="3741" w:dyaOrig="1473">
          <v:shape id="_x0000_i1049" type="#_x0000_t75" style="width:186.75pt;height:74.25pt" o:ole="">
            <v:imagedata r:id="rId58" o:title=""/>
          </v:shape>
          <o:OLEObject Type="Embed" ProgID="Visio.Drawing.11" ShapeID="_x0000_i1049" DrawAspect="Content" ObjectID="_1357914717" r:id="rId59"/>
        </w:object>
      </w:r>
    </w:p>
    <w:p w:rsidR="00E92BCA" w:rsidRPr="00E92BCA" w:rsidRDefault="00E92BCA" w:rsidP="00E92BCA">
      <w:pPr>
        <w:pStyle w:val="ListParagraph"/>
        <w:spacing w:after="0" w:line="240" w:lineRule="auto"/>
        <w:ind w:left="390"/>
        <w:jc w:val="center"/>
        <w:outlineLvl w:val="0"/>
        <w:rPr>
          <w:rFonts w:ascii="Arial" w:eastAsia="Times New Roman" w:hAnsi="Arial" w:cs="Arial"/>
          <w:bCs/>
          <w:kern w:val="36"/>
          <w:sz w:val="24"/>
          <w:szCs w:val="24"/>
        </w:rPr>
      </w:pPr>
      <w:bookmarkStart w:id="641" w:name="_Toc283988246"/>
      <w:bookmarkStart w:id="642" w:name="_Toc283989106"/>
      <w:bookmarkStart w:id="643" w:name="_Toc283989978"/>
      <w:bookmarkStart w:id="644" w:name="_Toc283991268"/>
      <w:r>
        <w:t>Figure 25 MasterPage CD</w:t>
      </w:r>
      <w:bookmarkEnd w:id="641"/>
      <w:bookmarkEnd w:id="642"/>
      <w:bookmarkEnd w:id="643"/>
      <w:bookmarkEnd w:id="644"/>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bookmarkStart w:id="645" w:name="_Toc283988247"/>
      <w:bookmarkStart w:id="646" w:name="_Toc283989107"/>
      <w:bookmarkStart w:id="647" w:name="_Toc283989979"/>
      <w:bookmarkStart w:id="648" w:name="_Toc283991269"/>
      <w:r w:rsidRPr="00E92BCA">
        <w:rPr>
          <w:rFonts w:ascii="Arial" w:eastAsia="Times New Roman" w:hAnsi="Arial" w:cs="Arial"/>
          <w:b/>
          <w:bCs/>
          <w:kern w:val="36"/>
          <w:sz w:val="24"/>
          <w:szCs w:val="24"/>
        </w:rPr>
        <w:t>Attributes</w:t>
      </w:r>
      <w:bookmarkEnd w:id="645"/>
      <w:bookmarkEnd w:id="646"/>
      <w:bookmarkEnd w:id="647"/>
      <w:bookmarkEnd w:id="648"/>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066A2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649" w:name="_Toc283988248"/>
      <w:bookmarkStart w:id="650" w:name="_Toc283989108"/>
      <w:bookmarkStart w:id="651" w:name="_Toc283989980"/>
      <w:bookmarkStart w:id="652" w:name="_Toc283991270"/>
      <w:r w:rsidRPr="00066A2A">
        <w:rPr>
          <w:rFonts w:ascii="Arial" w:eastAsia="Times New Roman" w:hAnsi="Arial" w:cs="Arial"/>
          <w:bCs/>
          <w:kern w:val="36"/>
          <w:sz w:val="24"/>
          <w:szCs w:val="24"/>
          <w:u w:val="single"/>
        </w:rPr>
        <w:t>accountID: int</w:t>
      </w:r>
      <w:bookmarkEnd w:id="649"/>
      <w:bookmarkEnd w:id="650"/>
      <w:bookmarkEnd w:id="651"/>
      <w:bookmarkEnd w:id="652"/>
    </w:p>
    <w:p w:rsidR="00E92BCA" w:rsidRPr="00066A2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53" w:name="_Toc283988249"/>
      <w:bookmarkStart w:id="654" w:name="_Toc283989109"/>
      <w:bookmarkStart w:id="655" w:name="_Toc283989981"/>
      <w:bookmarkStart w:id="656" w:name="_Toc283991271"/>
      <w:r w:rsidRPr="00066A2A">
        <w:rPr>
          <w:rFonts w:ascii="Arial" w:eastAsia="Times New Roman" w:hAnsi="Arial" w:cs="Arial"/>
          <w:bCs/>
          <w:kern w:val="36"/>
          <w:sz w:val="24"/>
          <w:szCs w:val="24"/>
        </w:rPr>
        <w:t>The account id for the current user.</w:t>
      </w:r>
      <w:bookmarkEnd w:id="653"/>
      <w:bookmarkEnd w:id="654"/>
      <w:bookmarkEnd w:id="655"/>
      <w:bookmarkEnd w:id="656"/>
    </w:p>
    <w:p w:rsidR="00050D0D" w:rsidRDefault="00050D0D" w:rsidP="00E92BCA">
      <w:pPr>
        <w:pStyle w:val="ListParagraph"/>
        <w:spacing w:after="0" w:line="240" w:lineRule="auto"/>
        <w:ind w:left="1440"/>
        <w:outlineLvl w:val="0"/>
        <w:rPr>
          <w:rFonts w:ascii="Arial" w:eastAsia="Times New Roman" w:hAnsi="Arial" w:cs="Arial"/>
          <w:b/>
          <w:bCs/>
          <w:kern w:val="36"/>
          <w:sz w:val="24"/>
          <w:szCs w:val="24"/>
        </w:rPr>
      </w:pPr>
    </w:p>
    <w:p w:rsidR="003E2B6A" w:rsidRDefault="003E2B6A">
      <w:pPr>
        <w:rPr>
          <w:rFonts w:ascii="Arial" w:eastAsia="Times New Roman" w:hAnsi="Arial" w:cs="Arial"/>
          <w:b/>
          <w:bCs/>
          <w:kern w:val="36"/>
          <w:sz w:val="24"/>
          <w:szCs w:val="24"/>
        </w:rPr>
      </w:pPr>
      <w:bookmarkStart w:id="657" w:name="_Toc283988250"/>
      <w:bookmarkStart w:id="658" w:name="_Toc283989110"/>
      <w:bookmarkStart w:id="659" w:name="_Toc283991272"/>
      <w:r>
        <w:rPr>
          <w:rFonts w:ascii="Arial" w:eastAsia="Times New Roman" w:hAnsi="Arial" w:cs="Arial"/>
          <w:b/>
          <w:bCs/>
          <w:kern w:val="36"/>
          <w:sz w:val="24"/>
          <w:szCs w:val="24"/>
        </w:rPr>
        <w:br w:type="page"/>
      </w:r>
    </w:p>
    <w:p w:rsidR="00E92BCA" w:rsidRDefault="00E92BCA" w:rsidP="00E92BCA">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MessagesPage</w:t>
      </w:r>
      <w:bookmarkEnd w:id="657"/>
      <w:bookmarkEnd w:id="658"/>
      <w:bookmarkEnd w:id="659"/>
    </w:p>
    <w:p w:rsidR="00E92BCA" w:rsidRDefault="00E92BCA" w:rsidP="00E92BCA">
      <w:pPr>
        <w:pStyle w:val="ListParagraph"/>
        <w:spacing w:after="0" w:line="240" w:lineRule="auto"/>
        <w:ind w:left="144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60" w:name="_Toc283988251"/>
      <w:bookmarkStart w:id="661" w:name="_Toc283989111"/>
      <w:bookmarkStart w:id="662" w:name="_Toc283989983"/>
      <w:bookmarkStart w:id="663" w:name="_Toc283991273"/>
      <w:r w:rsidRPr="00E92BCA">
        <w:rPr>
          <w:rFonts w:ascii="Arial" w:eastAsia="Times New Roman" w:hAnsi="Arial" w:cs="Arial"/>
          <w:bCs/>
          <w:kern w:val="36"/>
          <w:sz w:val="24"/>
          <w:szCs w:val="24"/>
        </w:rPr>
        <w:t xml:space="preserve">The Message Class will handle actions needed by the Message </w:t>
      </w:r>
      <w:r w:rsidR="003E710A">
        <w:rPr>
          <w:rFonts w:ascii="Arial" w:eastAsia="Times New Roman" w:hAnsi="Arial" w:cs="Arial"/>
          <w:bCs/>
          <w:kern w:val="36"/>
          <w:sz w:val="24"/>
          <w:szCs w:val="24"/>
        </w:rPr>
        <w:t>Centre</w:t>
      </w:r>
      <w:r w:rsidRPr="00E92BCA">
        <w:rPr>
          <w:rFonts w:ascii="Arial" w:eastAsia="Times New Roman" w:hAnsi="Arial" w:cs="Arial"/>
          <w:bCs/>
          <w:kern w:val="36"/>
          <w:sz w:val="24"/>
          <w:szCs w:val="24"/>
        </w:rPr>
        <w:t xml:space="preserve"> Page. This will include filtering and displaying messages addressed to the logged in user, along with bulletins addressed to all users. It will also include allowing the user to choose a message recipient, including a "message to all" option,* fill in the message text, and send the message.</w:t>
      </w:r>
      <w:bookmarkEnd w:id="660"/>
      <w:bookmarkEnd w:id="661"/>
      <w:bookmarkEnd w:id="662"/>
      <w:bookmarkEnd w:id="663"/>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64" w:name="_Toc283988252"/>
      <w:bookmarkStart w:id="665" w:name="_Toc283989112"/>
      <w:bookmarkStart w:id="666" w:name="_Toc283989984"/>
      <w:bookmarkStart w:id="667" w:name="_Toc283991274"/>
      <w:r w:rsidRPr="00E92BCA">
        <w:rPr>
          <w:rFonts w:ascii="Arial" w:eastAsia="Times New Roman" w:hAnsi="Arial" w:cs="Arial"/>
          <w:bCs/>
          <w:kern w:val="36"/>
          <w:sz w:val="24"/>
          <w:szCs w:val="24"/>
        </w:rPr>
        <w:t>*The user will be warned not to send a bulletin unless it is very important.</w:t>
      </w:r>
      <w:bookmarkEnd w:id="664"/>
      <w:bookmarkEnd w:id="665"/>
      <w:bookmarkEnd w:id="666"/>
      <w:bookmarkEnd w:id="667"/>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bookmarkStart w:id="668" w:name="_Toc283988253"/>
    <w:bookmarkStart w:id="669" w:name="_Toc283989113"/>
    <w:bookmarkStart w:id="670" w:name="_Toc283989985"/>
    <w:bookmarkStart w:id="671" w:name="_Toc283991275"/>
    <w:bookmarkEnd w:id="668"/>
    <w:bookmarkEnd w:id="669"/>
    <w:bookmarkEnd w:id="670"/>
    <w:bookmarkEnd w:id="671"/>
    <w:p w:rsidR="00E92BCA" w:rsidRPr="00E92BCA" w:rsidRDefault="00E92BCA" w:rsidP="003E2B6A">
      <w:pPr>
        <w:pStyle w:val="ListParagraph"/>
        <w:spacing w:after="0" w:line="240" w:lineRule="auto"/>
        <w:ind w:left="390"/>
        <w:jc w:val="center"/>
        <w:outlineLvl w:val="0"/>
        <w:rPr>
          <w:rFonts w:ascii="Arial" w:eastAsia="Times New Roman" w:hAnsi="Arial" w:cs="Arial"/>
          <w:bCs/>
          <w:kern w:val="36"/>
          <w:sz w:val="24"/>
          <w:szCs w:val="24"/>
        </w:rPr>
      </w:pPr>
      <w:r>
        <w:object w:dxaOrig="3741" w:dyaOrig="2777">
          <v:shape id="_x0000_i1050" type="#_x0000_t75" style="width:186.75pt;height:138.75pt" o:ole="">
            <v:imagedata r:id="rId60" o:title=""/>
          </v:shape>
          <o:OLEObject Type="Embed" ProgID="Visio.Drawing.11" ShapeID="_x0000_i1050" DrawAspect="Content" ObjectID="_1357914718" r:id="rId61"/>
        </w:object>
      </w:r>
    </w:p>
    <w:p w:rsidR="00E92BCA" w:rsidRPr="00E92BCA" w:rsidRDefault="00E92BCA" w:rsidP="003E2B6A">
      <w:pPr>
        <w:pStyle w:val="ListParagraph"/>
        <w:spacing w:after="0" w:line="240" w:lineRule="auto"/>
        <w:ind w:left="390"/>
        <w:jc w:val="center"/>
        <w:outlineLvl w:val="0"/>
        <w:rPr>
          <w:rFonts w:ascii="Arial" w:eastAsia="Times New Roman" w:hAnsi="Arial" w:cs="Arial"/>
          <w:bCs/>
          <w:kern w:val="36"/>
          <w:sz w:val="24"/>
          <w:szCs w:val="24"/>
        </w:rPr>
      </w:pPr>
    </w:p>
    <w:p w:rsidR="00E92BCA" w:rsidRPr="00E92BCA" w:rsidRDefault="00E92BCA" w:rsidP="003E2B6A">
      <w:pPr>
        <w:pStyle w:val="ListParagraph"/>
        <w:spacing w:after="0" w:line="240" w:lineRule="auto"/>
        <w:ind w:left="390"/>
        <w:jc w:val="center"/>
        <w:outlineLvl w:val="0"/>
        <w:rPr>
          <w:rFonts w:ascii="Arial" w:eastAsia="Times New Roman" w:hAnsi="Arial" w:cs="Arial"/>
          <w:bCs/>
          <w:kern w:val="36"/>
          <w:sz w:val="24"/>
          <w:szCs w:val="24"/>
        </w:rPr>
      </w:pPr>
      <w:bookmarkStart w:id="672" w:name="_Toc283988254"/>
      <w:bookmarkStart w:id="673" w:name="_Toc283989114"/>
      <w:bookmarkStart w:id="674" w:name="_Toc283989986"/>
      <w:bookmarkStart w:id="675" w:name="_Toc283991276"/>
      <w:r>
        <w:t>Figure 26 MessagesPage CD</w:t>
      </w:r>
      <w:bookmarkEnd w:id="672"/>
      <w:bookmarkEnd w:id="673"/>
      <w:bookmarkEnd w:id="674"/>
      <w:bookmarkEnd w:id="675"/>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bookmarkStart w:id="676" w:name="_Toc283988255"/>
      <w:bookmarkStart w:id="677" w:name="_Toc283989115"/>
      <w:bookmarkStart w:id="678" w:name="_Toc283989987"/>
      <w:bookmarkStart w:id="679" w:name="_Toc283991277"/>
      <w:r w:rsidRPr="00E92BCA">
        <w:rPr>
          <w:rFonts w:ascii="Arial" w:eastAsia="Times New Roman" w:hAnsi="Arial" w:cs="Arial"/>
          <w:b/>
          <w:bCs/>
          <w:kern w:val="36"/>
          <w:sz w:val="24"/>
          <w:szCs w:val="24"/>
        </w:rPr>
        <w:t>Attributes</w:t>
      </w:r>
      <w:bookmarkEnd w:id="676"/>
      <w:bookmarkEnd w:id="677"/>
      <w:bookmarkEnd w:id="678"/>
      <w:bookmarkEnd w:id="679"/>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680" w:name="_Toc283988256"/>
      <w:bookmarkStart w:id="681" w:name="_Toc283989116"/>
      <w:bookmarkStart w:id="682" w:name="_Toc283989988"/>
      <w:bookmarkStart w:id="683" w:name="_Toc283991278"/>
      <w:r w:rsidRPr="00E92BCA">
        <w:rPr>
          <w:rFonts w:ascii="Arial" w:eastAsia="Times New Roman" w:hAnsi="Arial" w:cs="Arial"/>
          <w:bCs/>
          <w:kern w:val="36"/>
          <w:sz w:val="24"/>
          <w:szCs w:val="24"/>
          <w:u w:val="single"/>
        </w:rPr>
        <w:t>dtmsdc: DTMSDataContext</w:t>
      </w:r>
      <w:bookmarkEnd w:id="680"/>
      <w:bookmarkEnd w:id="681"/>
      <w:bookmarkEnd w:id="682"/>
      <w:bookmarkEnd w:id="683"/>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84" w:name="_Toc283988257"/>
      <w:bookmarkStart w:id="685" w:name="_Toc283989117"/>
      <w:bookmarkStart w:id="686" w:name="_Toc283989989"/>
      <w:bookmarkStart w:id="687" w:name="_Toc283991279"/>
      <w:r w:rsidRPr="00E92BCA">
        <w:rPr>
          <w:rFonts w:ascii="Arial" w:eastAsia="Times New Roman" w:hAnsi="Arial" w:cs="Arial"/>
          <w:bCs/>
          <w:kern w:val="36"/>
          <w:sz w:val="24"/>
          <w:szCs w:val="24"/>
        </w:rPr>
        <w:t>The database connection of the Drug Trend Mapping System Database.</w:t>
      </w:r>
      <w:bookmarkEnd w:id="684"/>
      <w:bookmarkEnd w:id="685"/>
      <w:bookmarkEnd w:id="686"/>
      <w:bookmarkEnd w:id="687"/>
      <w:r w:rsidRPr="00E92BCA">
        <w:rPr>
          <w:rFonts w:ascii="Arial" w:eastAsia="Times New Roman" w:hAnsi="Arial" w:cs="Arial"/>
          <w:bCs/>
          <w:kern w:val="36"/>
          <w:sz w:val="24"/>
          <w:szCs w:val="24"/>
        </w:rPr>
        <w:t xml:space="preserve"> </w:t>
      </w: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688" w:name="_Toc283988258"/>
      <w:bookmarkStart w:id="689" w:name="_Toc283989118"/>
      <w:bookmarkStart w:id="690" w:name="_Toc283989990"/>
      <w:bookmarkStart w:id="691" w:name="_Toc283991280"/>
      <w:r w:rsidRPr="00E92BCA">
        <w:rPr>
          <w:rFonts w:ascii="Arial" w:eastAsia="Times New Roman" w:hAnsi="Arial" w:cs="Arial"/>
          <w:bCs/>
          <w:kern w:val="36"/>
          <w:sz w:val="24"/>
          <w:szCs w:val="24"/>
          <w:u w:val="single"/>
        </w:rPr>
        <w:t>inbox: List&lt;Message&gt;</w:t>
      </w:r>
      <w:bookmarkEnd w:id="688"/>
      <w:bookmarkEnd w:id="689"/>
      <w:bookmarkEnd w:id="690"/>
      <w:bookmarkEnd w:id="691"/>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692" w:name="_Toc283988259"/>
      <w:bookmarkStart w:id="693" w:name="_Toc283989119"/>
      <w:bookmarkStart w:id="694" w:name="_Toc283989991"/>
      <w:bookmarkStart w:id="695" w:name="_Toc283991281"/>
      <w:r w:rsidRPr="00E92BCA">
        <w:rPr>
          <w:rFonts w:ascii="Arial" w:eastAsia="Times New Roman" w:hAnsi="Arial" w:cs="Arial"/>
          <w:bCs/>
          <w:kern w:val="36"/>
          <w:sz w:val="24"/>
          <w:szCs w:val="24"/>
        </w:rPr>
        <w:t>Contains the list of messages.</w:t>
      </w:r>
      <w:bookmarkEnd w:id="692"/>
      <w:bookmarkEnd w:id="693"/>
      <w:bookmarkEnd w:id="694"/>
      <w:bookmarkEnd w:id="695"/>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696" w:name="_Toc283988260"/>
      <w:bookmarkStart w:id="697" w:name="_Toc283989120"/>
      <w:bookmarkStart w:id="698" w:name="_Toc283989992"/>
      <w:bookmarkStart w:id="699" w:name="_Toc283991282"/>
      <w:r w:rsidRPr="00E92BCA">
        <w:rPr>
          <w:rFonts w:ascii="Arial" w:eastAsia="Times New Roman" w:hAnsi="Arial" w:cs="Arial"/>
          <w:bCs/>
          <w:kern w:val="36"/>
          <w:sz w:val="24"/>
          <w:szCs w:val="24"/>
          <w:u w:val="single"/>
        </w:rPr>
        <w:t>currentMessage: Message</w:t>
      </w:r>
      <w:bookmarkEnd w:id="696"/>
      <w:bookmarkEnd w:id="697"/>
      <w:bookmarkEnd w:id="698"/>
      <w:bookmarkEnd w:id="699"/>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700" w:name="_Toc283988261"/>
      <w:bookmarkStart w:id="701" w:name="_Toc283989121"/>
      <w:bookmarkStart w:id="702" w:name="_Toc283989993"/>
      <w:bookmarkStart w:id="703" w:name="_Toc283991283"/>
      <w:r w:rsidRPr="00E92BCA">
        <w:rPr>
          <w:rFonts w:ascii="Arial" w:eastAsia="Times New Roman" w:hAnsi="Arial" w:cs="Arial"/>
          <w:bCs/>
          <w:kern w:val="36"/>
          <w:sz w:val="24"/>
          <w:szCs w:val="24"/>
        </w:rPr>
        <w:t>The current message being displayed.</w:t>
      </w:r>
      <w:bookmarkEnd w:id="700"/>
      <w:bookmarkEnd w:id="701"/>
      <w:bookmarkEnd w:id="702"/>
      <w:bookmarkEnd w:id="703"/>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bookmarkStart w:id="704" w:name="_Toc283988262"/>
      <w:bookmarkStart w:id="705" w:name="_Toc283989122"/>
      <w:bookmarkStart w:id="706" w:name="_Toc283989994"/>
      <w:bookmarkStart w:id="707" w:name="_Toc283991284"/>
      <w:r w:rsidRPr="00E92BCA">
        <w:rPr>
          <w:rFonts w:ascii="Arial" w:eastAsia="Times New Roman" w:hAnsi="Arial" w:cs="Arial"/>
          <w:b/>
          <w:bCs/>
          <w:kern w:val="36"/>
          <w:sz w:val="24"/>
          <w:szCs w:val="24"/>
        </w:rPr>
        <w:t>Function Algorithms</w:t>
      </w:r>
      <w:bookmarkEnd w:id="704"/>
      <w:bookmarkEnd w:id="705"/>
      <w:bookmarkEnd w:id="706"/>
      <w:bookmarkEnd w:id="707"/>
    </w:p>
    <w:p w:rsidR="00E92BCA" w:rsidRPr="00E92BCA" w:rsidRDefault="00E92BCA" w:rsidP="00E92BCA">
      <w:pPr>
        <w:pStyle w:val="ListParagraph"/>
        <w:spacing w:after="0" w:line="240" w:lineRule="auto"/>
        <w:ind w:left="390"/>
        <w:outlineLvl w:val="0"/>
        <w:rPr>
          <w:rFonts w:ascii="Arial" w:eastAsia="Times New Roman" w:hAnsi="Arial" w:cs="Arial"/>
          <w:b/>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708" w:name="_Toc283988263"/>
      <w:bookmarkStart w:id="709" w:name="_Toc283989123"/>
      <w:bookmarkStart w:id="710" w:name="_Toc283989995"/>
      <w:bookmarkStart w:id="711" w:name="_Toc283991285"/>
      <w:r w:rsidRPr="00E92BCA">
        <w:rPr>
          <w:rFonts w:ascii="Arial" w:eastAsia="Times New Roman" w:hAnsi="Arial" w:cs="Arial"/>
          <w:bCs/>
          <w:kern w:val="36"/>
          <w:sz w:val="24"/>
          <w:szCs w:val="24"/>
          <w:u w:val="single"/>
        </w:rPr>
        <w:t>Inbox_SelectionChanged</w:t>
      </w:r>
      <w:bookmarkEnd w:id="708"/>
      <w:bookmarkEnd w:id="709"/>
      <w:bookmarkEnd w:id="710"/>
      <w:bookmarkEnd w:id="711"/>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712" w:name="_Toc283988264"/>
      <w:bookmarkStart w:id="713" w:name="_Toc283989124"/>
      <w:bookmarkStart w:id="714" w:name="_Toc283989996"/>
      <w:bookmarkStart w:id="715" w:name="_Toc283991286"/>
      <w:r w:rsidRPr="00E92BCA">
        <w:rPr>
          <w:rFonts w:ascii="Arial" w:eastAsia="Times New Roman" w:hAnsi="Arial" w:cs="Arial"/>
          <w:bCs/>
          <w:kern w:val="36"/>
          <w:sz w:val="24"/>
          <w:szCs w:val="24"/>
        </w:rPr>
        <w:t>Retrieve the Message Content for the message selected in the Inbox Table.</w:t>
      </w:r>
      <w:bookmarkEnd w:id="712"/>
      <w:bookmarkEnd w:id="713"/>
      <w:bookmarkEnd w:id="714"/>
      <w:bookmarkEnd w:id="715"/>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716" w:name="_Toc283988265"/>
      <w:bookmarkStart w:id="717" w:name="_Toc283989125"/>
      <w:bookmarkStart w:id="718" w:name="_Toc283989997"/>
      <w:bookmarkStart w:id="719" w:name="_Toc283991287"/>
      <w:r w:rsidRPr="00E92BCA">
        <w:rPr>
          <w:rFonts w:ascii="Arial" w:eastAsia="Times New Roman" w:hAnsi="Arial" w:cs="Arial"/>
          <w:bCs/>
          <w:kern w:val="36"/>
          <w:sz w:val="24"/>
          <w:szCs w:val="24"/>
        </w:rPr>
        <w:t>Bind the Message Content to the Text Area.</w:t>
      </w:r>
      <w:bookmarkEnd w:id="716"/>
      <w:bookmarkEnd w:id="717"/>
      <w:bookmarkEnd w:id="718"/>
      <w:bookmarkEnd w:id="719"/>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720" w:name="_Toc283988266"/>
      <w:bookmarkStart w:id="721" w:name="_Toc283989126"/>
      <w:bookmarkStart w:id="722" w:name="_Toc283989998"/>
      <w:bookmarkStart w:id="723" w:name="_Toc283991288"/>
      <w:r w:rsidRPr="00E92BCA">
        <w:rPr>
          <w:rFonts w:ascii="Arial" w:eastAsia="Times New Roman" w:hAnsi="Arial" w:cs="Arial"/>
          <w:bCs/>
          <w:kern w:val="36"/>
          <w:sz w:val="24"/>
          <w:szCs w:val="24"/>
          <w:u w:val="single"/>
        </w:rPr>
        <w:t>Page_Load</w:t>
      </w:r>
      <w:bookmarkEnd w:id="720"/>
      <w:bookmarkEnd w:id="721"/>
      <w:bookmarkEnd w:id="722"/>
      <w:bookmarkEnd w:id="723"/>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724" w:name="_Toc283988267"/>
      <w:bookmarkStart w:id="725" w:name="_Toc283989127"/>
      <w:bookmarkStart w:id="726" w:name="_Toc283989999"/>
      <w:bookmarkStart w:id="727" w:name="_Toc283991289"/>
      <w:r w:rsidRPr="00E92BCA">
        <w:rPr>
          <w:rFonts w:ascii="Arial" w:eastAsia="Times New Roman" w:hAnsi="Arial" w:cs="Arial"/>
          <w:bCs/>
          <w:kern w:val="36"/>
          <w:sz w:val="24"/>
          <w:szCs w:val="24"/>
        </w:rPr>
        <w:t>Retrieve all messages addressed to current user and bulletin board posts from the database and store them as cmInbox.</w:t>
      </w:r>
      <w:bookmarkEnd w:id="724"/>
      <w:bookmarkEnd w:id="725"/>
      <w:bookmarkEnd w:id="726"/>
      <w:bookmarkEnd w:id="727"/>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728" w:name="_Toc283988268"/>
      <w:bookmarkStart w:id="729" w:name="_Toc283989128"/>
      <w:bookmarkStart w:id="730" w:name="_Toc283990000"/>
      <w:bookmarkStart w:id="731" w:name="_Toc283991290"/>
      <w:r w:rsidRPr="00E92BCA">
        <w:rPr>
          <w:rFonts w:ascii="Arial" w:eastAsia="Times New Roman" w:hAnsi="Arial" w:cs="Arial"/>
          <w:bCs/>
          <w:kern w:val="36"/>
          <w:sz w:val="24"/>
          <w:szCs w:val="24"/>
        </w:rPr>
        <w:t>Sort cmInbox by date.</w:t>
      </w:r>
      <w:bookmarkEnd w:id="728"/>
      <w:bookmarkEnd w:id="729"/>
      <w:bookmarkEnd w:id="730"/>
      <w:bookmarkEnd w:id="731"/>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732" w:name="_Toc283988269"/>
      <w:bookmarkStart w:id="733" w:name="_Toc283989129"/>
      <w:bookmarkStart w:id="734" w:name="_Toc283990001"/>
      <w:bookmarkStart w:id="735" w:name="_Toc283991291"/>
      <w:r w:rsidRPr="00E92BCA">
        <w:rPr>
          <w:rFonts w:ascii="Arial" w:eastAsia="Times New Roman" w:hAnsi="Arial" w:cs="Arial"/>
          <w:bCs/>
          <w:kern w:val="36"/>
          <w:sz w:val="24"/>
          <w:szCs w:val="24"/>
        </w:rPr>
        <w:t xml:space="preserve">Bind messages to the Inbox Table on the Message </w:t>
      </w:r>
      <w:r w:rsidR="003E710A">
        <w:rPr>
          <w:rFonts w:ascii="Arial" w:eastAsia="Times New Roman" w:hAnsi="Arial" w:cs="Arial"/>
          <w:bCs/>
          <w:kern w:val="36"/>
          <w:sz w:val="24"/>
          <w:szCs w:val="24"/>
        </w:rPr>
        <w:t>Centre</w:t>
      </w:r>
      <w:r w:rsidRPr="00E92BCA">
        <w:rPr>
          <w:rFonts w:ascii="Arial" w:eastAsia="Times New Roman" w:hAnsi="Arial" w:cs="Arial"/>
          <w:bCs/>
          <w:kern w:val="36"/>
          <w:sz w:val="24"/>
          <w:szCs w:val="24"/>
        </w:rPr>
        <w:t>.</w:t>
      </w:r>
      <w:bookmarkEnd w:id="732"/>
      <w:bookmarkEnd w:id="733"/>
      <w:bookmarkEnd w:id="734"/>
      <w:bookmarkEnd w:id="735"/>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u w:val="single"/>
        </w:rPr>
      </w:pPr>
      <w:bookmarkStart w:id="736" w:name="_Toc283988270"/>
      <w:bookmarkStart w:id="737" w:name="_Toc283989130"/>
      <w:bookmarkStart w:id="738" w:name="_Toc283990002"/>
      <w:bookmarkStart w:id="739" w:name="_Toc283991292"/>
      <w:r w:rsidRPr="00E92BCA">
        <w:rPr>
          <w:rFonts w:ascii="Arial" w:eastAsia="Times New Roman" w:hAnsi="Arial" w:cs="Arial"/>
          <w:bCs/>
          <w:kern w:val="36"/>
          <w:sz w:val="24"/>
          <w:szCs w:val="24"/>
          <w:u w:val="single"/>
        </w:rPr>
        <w:lastRenderedPageBreak/>
        <w:t>SendMail_Click</w:t>
      </w:r>
      <w:bookmarkEnd w:id="736"/>
      <w:bookmarkEnd w:id="737"/>
      <w:bookmarkEnd w:id="738"/>
      <w:bookmarkEnd w:id="739"/>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740" w:name="_Toc283988271"/>
      <w:bookmarkStart w:id="741" w:name="_Toc283989131"/>
      <w:bookmarkStart w:id="742" w:name="_Toc283990003"/>
      <w:bookmarkStart w:id="743" w:name="_Toc283991293"/>
      <w:r w:rsidRPr="00E92BCA">
        <w:rPr>
          <w:rFonts w:ascii="Arial" w:eastAsia="Times New Roman" w:hAnsi="Arial" w:cs="Arial"/>
          <w:bCs/>
          <w:kern w:val="36"/>
          <w:sz w:val="24"/>
          <w:szCs w:val="24"/>
        </w:rPr>
        <w:t>Read the message recipient and text from the inputs on the page.</w:t>
      </w:r>
      <w:bookmarkEnd w:id="740"/>
      <w:bookmarkEnd w:id="741"/>
      <w:bookmarkEnd w:id="742"/>
      <w:bookmarkEnd w:id="743"/>
    </w:p>
    <w:p w:rsidR="00E92BCA" w:rsidRPr="00E92BCA" w:rsidRDefault="00E92BCA" w:rsidP="00E92BCA">
      <w:pPr>
        <w:pStyle w:val="ListParagraph"/>
        <w:spacing w:after="0" w:line="240" w:lineRule="auto"/>
        <w:ind w:left="390"/>
        <w:outlineLvl w:val="0"/>
        <w:rPr>
          <w:rFonts w:ascii="Arial" w:eastAsia="Times New Roman" w:hAnsi="Arial" w:cs="Arial"/>
          <w:bCs/>
          <w:kern w:val="36"/>
          <w:sz w:val="24"/>
          <w:szCs w:val="24"/>
        </w:rPr>
      </w:pPr>
      <w:bookmarkStart w:id="744" w:name="_Toc283988272"/>
      <w:bookmarkStart w:id="745" w:name="_Toc283989132"/>
      <w:bookmarkStart w:id="746" w:name="_Toc283990004"/>
      <w:bookmarkStart w:id="747" w:name="_Toc283991294"/>
      <w:r w:rsidRPr="00E92BCA">
        <w:rPr>
          <w:rFonts w:ascii="Arial" w:eastAsia="Times New Roman" w:hAnsi="Arial" w:cs="Arial"/>
          <w:bCs/>
          <w:kern w:val="36"/>
          <w:sz w:val="24"/>
          <w:szCs w:val="24"/>
        </w:rPr>
        <w:t>Create a new Message with the input from the page and submit it to the database.</w:t>
      </w:r>
      <w:bookmarkEnd w:id="744"/>
      <w:bookmarkEnd w:id="745"/>
      <w:bookmarkEnd w:id="746"/>
      <w:bookmarkEnd w:id="747"/>
    </w:p>
    <w:p w:rsidR="003276EA" w:rsidRPr="003E2B6A" w:rsidRDefault="003E2B6A" w:rsidP="003E2B6A">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E92BCA" w:rsidRDefault="00E92BCA" w:rsidP="00E92BCA">
      <w:pPr>
        <w:pStyle w:val="ListParagraph"/>
        <w:numPr>
          <w:ilvl w:val="2"/>
          <w:numId w:val="7"/>
        </w:numPr>
        <w:spacing w:after="0" w:line="240" w:lineRule="auto"/>
        <w:outlineLvl w:val="0"/>
        <w:rPr>
          <w:rFonts w:ascii="Arial" w:eastAsia="Times New Roman" w:hAnsi="Arial" w:cs="Arial"/>
          <w:b/>
          <w:bCs/>
          <w:kern w:val="36"/>
          <w:sz w:val="24"/>
          <w:szCs w:val="24"/>
        </w:rPr>
      </w:pPr>
      <w:bookmarkStart w:id="748" w:name="_Toc283988273"/>
      <w:bookmarkStart w:id="749" w:name="_Toc283989133"/>
      <w:bookmarkStart w:id="750" w:name="_Toc283991295"/>
      <w:r>
        <w:rPr>
          <w:rFonts w:ascii="Arial" w:eastAsia="Times New Roman" w:hAnsi="Arial" w:cs="Arial"/>
          <w:b/>
          <w:bCs/>
          <w:kern w:val="36"/>
          <w:sz w:val="24"/>
          <w:szCs w:val="24"/>
        </w:rPr>
        <w:lastRenderedPageBreak/>
        <w:t>ReportsPage</w:t>
      </w:r>
      <w:bookmarkEnd w:id="748"/>
      <w:bookmarkEnd w:id="749"/>
      <w:bookmarkEnd w:id="750"/>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751" w:name="_Toc283988274"/>
      <w:bookmarkStart w:id="752" w:name="_Toc283989134"/>
      <w:bookmarkStart w:id="753" w:name="_Toc283990006"/>
      <w:bookmarkStart w:id="754" w:name="_Toc283991296"/>
      <w:r w:rsidRPr="00370DAB">
        <w:rPr>
          <w:rFonts w:ascii="Arial" w:eastAsia="Times New Roman" w:hAnsi="Arial" w:cs="Arial"/>
          <w:bCs/>
          <w:kern w:val="36"/>
          <w:sz w:val="24"/>
          <w:szCs w:val="24"/>
        </w:rPr>
        <w:t>The Report Page Class will handle actions needed by the Report Page. This consists primarily of generating Reports from the Entries in the database. The user will select the comparison field and the Report Page will generate a Line Chart graphing the sum of Entries in each month in the date range selected, by the comparison field. The user has the additional options to filter which of the values in the comparison field to chart, and whether to filter which entries are included by any of the other fields. The page will include a small blurb explaining to the user how to print the report or save it locally.</w:t>
      </w:r>
      <w:bookmarkEnd w:id="751"/>
      <w:bookmarkEnd w:id="752"/>
      <w:bookmarkEnd w:id="753"/>
      <w:bookmarkEnd w:id="754"/>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p>
    <w:bookmarkStart w:id="755" w:name="_Toc283988275"/>
    <w:bookmarkStart w:id="756" w:name="_Toc283989135"/>
    <w:bookmarkStart w:id="757" w:name="_Toc283990007"/>
    <w:bookmarkStart w:id="758" w:name="_Toc283991297"/>
    <w:bookmarkEnd w:id="755"/>
    <w:bookmarkEnd w:id="756"/>
    <w:bookmarkEnd w:id="757"/>
    <w:bookmarkEnd w:id="758"/>
    <w:p w:rsidR="00370DAB" w:rsidRPr="00370DAB" w:rsidRDefault="00370DAB" w:rsidP="003E2B6A">
      <w:pPr>
        <w:pStyle w:val="ListParagraph"/>
        <w:spacing w:after="0" w:line="240" w:lineRule="auto"/>
        <w:ind w:left="390"/>
        <w:jc w:val="center"/>
        <w:outlineLvl w:val="0"/>
        <w:rPr>
          <w:rFonts w:ascii="Arial" w:eastAsia="Times New Roman" w:hAnsi="Arial" w:cs="Arial"/>
          <w:bCs/>
          <w:kern w:val="36"/>
          <w:sz w:val="24"/>
          <w:szCs w:val="24"/>
        </w:rPr>
      </w:pPr>
      <w:r w:rsidRPr="00F60B55">
        <w:rPr>
          <w:kern w:val="36"/>
        </w:rPr>
        <w:object w:dxaOrig="3061" w:dyaOrig="1870">
          <v:shape id="_x0000_i1051" type="#_x0000_t75" style="width:153.75pt;height:93.75pt" o:ole="">
            <v:imagedata r:id="rId62" o:title=""/>
          </v:shape>
          <o:OLEObject Type="Embed" ProgID="Visio.Drawing.11" ShapeID="_x0000_i1051" DrawAspect="Content" ObjectID="_1357914719" r:id="rId63"/>
        </w:object>
      </w:r>
    </w:p>
    <w:p w:rsidR="00370DAB" w:rsidRPr="00370DAB" w:rsidRDefault="00370DAB" w:rsidP="003E2B6A">
      <w:pPr>
        <w:pStyle w:val="ListParagraph"/>
        <w:spacing w:after="0" w:line="240" w:lineRule="auto"/>
        <w:ind w:left="390"/>
        <w:jc w:val="center"/>
        <w:outlineLvl w:val="0"/>
        <w:rPr>
          <w:rFonts w:ascii="Arial" w:eastAsia="Times New Roman" w:hAnsi="Arial" w:cs="Arial"/>
          <w:bCs/>
          <w:kern w:val="36"/>
          <w:sz w:val="24"/>
          <w:szCs w:val="24"/>
        </w:rPr>
      </w:pPr>
      <w:bookmarkStart w:id="759" w:name="_Toc283988276"/>
      <w:bookmarkStart w:id="760" w:name="_Toc283989136"/>
      <w:bookmarkStart w:id="761" w:name="_Toc283990008"/>
      <w:bookmarkStart w:id="762" w:name="_Toc283991298"/>
      <w:r>
        <w:t>Figure 27 ReportsPage CD</w:t>
      </w:r>
      <w:bookmarkEnd w:id="759"/>
      <w:bookmarkEnd w:id="760"/>
      <w:bookmarkEnd w:id="761"/>
      <w:bookmarkEnd w:id="762"/>
    </w:p>
    <w:p w:rsidR="00370DAB" w:rsidRPr="00370DAB" w:rsidRDefault="00370DAB" w:rsidP="00370DAB">
      <w:pPr>
        <w:pStyle w:val="ListParagraph"/>
        <w:spacing w:after="0" w:line="240" w:lineRule="auto"/>
        <w:ind w:left="390"/>
        <w:outlineLvl w:val="0"/>
        <w:rPr>
          <w:rFonts w:ascii="Arial" w:eastAsia="Times New Roman" w:hAnsi="Arial" w:cs="Arial"/>
          <w:b/>
          <w:bCs/>
          <w:kern w:val="36"/>
          <w:sz w:val="24"/>
          <w:szCs w:val="24"/>
        </w:rPr>
      </w:pPr>
    </w:p>
    <w:p w:rsidR="003E2B6A" w:rsidRDefault="003E2B6A" w:rsidP="00370DAB">
      <w:pPr>
        <w:pStyle w:val="ListParagraph"/>
        <w:spacing w:after="0" w:line="240" w:lineRule="auto"/>
        <w:ind w:left="390"/>
        <w:outlineLvl w:val="0"/>
        <w:rPr>
          <w:rFonts w:ascii="Arial" w:eastAsia="Times New Roman" w:hAnsi="Arial" w:cs="Arial"/>
          <w:b/>
          <w:bCs/>
          <w:kern w:val="36"/>
          <w:sz w:val="24"/>
          <w:szCs w:val="24"/>
        </w:rPr>
      </w:pPr>
      <w:bookmarkStart w:id="763" w:name="_Toc283988277"/>
      <w:bookmarkStart w:id="764" w:name="_Toc283989137"/>
      <w:bookmarkStart w:id="765" w:name="_Toc283990009"/>
      <w:bookmarkStart w:id="766" w:name="_Toc283991299"/>
    </w:p>
    <w:p w:rsidR="003E2B6A" w:rsidRDefault="003E2B6A" w:rsidP="00370DAB">
      <w:pPr>
        <w:pStyle w:val="ListParagraph"/>
        <w:spacing w:after="0" w:line="240" w:lineRule="auto"/>
        <w:ind w:left="390"/>
        <w:outlineLvl w:val="0"/>
        <w:rPr>
          <w:rFonts w:ascii="Arial" w:eastAsia="Times New Roman" w:hAnsi="Arial" w:cs="Arial"/>
          <w:b/>
          <w:bCs/>
          <w:kern w:val="36"/>
          <w:sz w:val="24"/>
          <w:szCs w:val="24"/>
        </w:rPr>
      </w:pPr>
    </w:p>
    <w:p w:rsidR="00370DAB" w:rsidRPr="00370DAB" w:rsidRDefault="00370DAB" w:rsidP="00370DAB">
      <w:pPr>
        <w:pStyle w:val="ListParagraph"/>
        <w:spacing w:after="0" w:line="240" w:lineRule="auto"/>
        <w:ind w:left="390"/>
        <w:outlineLvl w:val="0"/>
        <w:rPr>
          <w:rFonts w:ascii="Arial" w:eastAsia="Times New Roman" w:hAnsi="Arial" w:cs="Arial"/>
          <w:b/>
          <w:bCs/>
          <w:kern w:val="36"/>
          <w:sz w:val="24"/>
          <w:szCs w:val="24"/>
        </w:rPr>
      </w:pPr>
      <w:r w:rsidRPr="00370DAB">
        <w:rPr>
          <w:rFonts w:ascii="Arial" w:eastAsia="Times New Roman" w:hAnsi="Arial" w:cs="Arial"/>
          <w:b/>
          <w:bCs/>
          <w:kern w:val="36"/>
          <w:sz w:val="24"/>
          <w:szCs w:val="24"/>
        </w:rPr>
        <w:t>Function Algorithms</w:t>
      </w:r>
      <w:bookmarkEnd w:id="763"/>
      <w:bookmarkEnd w:id="764"/>
      <w:bookmarkEnd w:id="765"/>
      <w:bookmarkEnd w:id="766"/>
    </w:p>
    <w:p w:rsidR="00370DAB" w:rsidRPr="00370DAB" w:rsidRDefault="00370DAB" w:rsidP="00370DAB">
      <w:pPr>
        <w:pStyle w:val="ListParagraph"/>
        <w:spacing w:after="0" w:line="240" w:lineRule="auto"/>
        <w:ind w:left="390"/>
        <w:outlineLvl w:val="0"/>
        <w:rPr>
          <w:rFonts w:ascii="Arial" w:eastAsia="Times New Roman" w:hAnsi="Arial" w:cs="Arial"/>
          <w:b/>
          <w:bCs/>
          <w:kern w:val="36"/>
          <w:sz w:val="24"/>
          <w:szCs w:val="24"/>
        </w:rPr>
      </w:pPr>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u w:val="single"/>
        </w:rPr>
      </w:pPr>
      <w:bookmarkStart w:id="767" w:name="_Toc283988278"/>
      <w:bookmarkStart w:id="768" w:name="_Toc283989138"/>
      <w:bookmarkStart w:id="769" w:name="_Toc283990010"/>
      <w:bookmarkStart w:id="770" w:name="_Toc283991300"/>
      <w:r w:rsidRPr="00370DAB">
        <w:rPr>
          <w:rFonts w:ascii="Arial" w:eastAsia="Times New Roman" w:hAnsi="Arial" w:cs="Arial"/>
          <w:bCs/>
          <w:kern w:val="36"/>
          <w:sz w:val="24"/>
          <w:szCs w:val="24"/>
          <w:u w:val="single"/>
        </w:rPr>
        <w:t>Generate_Click</w:t>
      </w:r>
      <w:bookmarkEnd w:id="767"/>
      <w:bookmarkEnd w:id="768"/>
      <w:bookmarkEnd w:id="769"/>
      <w:bookmarkEnd w:id="770"/>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771" w:name="_Toc283988279"/>
      <w:bookmarkStart w:id="772" w:name="_Toc283989139"/>
      <w:bookmarkStart w:id="773" w:name="_Toc283990011"/>
      <w:bookmarkStart w:id="774" w:name="_Toc283991301"/>
      <w:r w:rsidRPr="00370DAB">
        <w:rPr>
          <w:rFonts w:ascii="Arial" w:eastAsia="Times New Roman" w:hAnsi="Arial" w:cs="Arial"/>
          <w:bCs/>
          <w:kern w:val="36"/>
          <w:sz w:val="24"/>
          <w:szCs w:val="24"/>
        </w:rPr>
        <w:t>Read which type of graph has been chosen from the graph type dropdown.</w:t>
      </w:r>
      <w:bookmarkEnd w:id="771"/>
      <w:bookmarkEnd w:id="772"/>
      <w:bookmarkEnd w:id="773"/>
      <w:bookmarkEnd w:id="774"/>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775" w:name="_Toc283988280"/>
      <w:bookmarkStart w:id="776" w:name="_Toc283989140"/>
      <w:bookmarkStart w:id="777" w:name="_Toc283990012"/>
      <w:bookmarkStart w:id="778" w:name="_Toc283991302"/>
      <w:r w:rsidRPr="00370DAB">
        <w:rPr>
          <w:rFonts w:ascii="Arial" w:eastAsia="Times New Roman" w:hAnsi="Arial" w:cs="Arial"/>
          <w:bCs/>
          <w:kern w:val="36"/>
          <w:sz w:val="24"/>
          <w:szCs w:val="24"/>
        </w:rPr>
        <w:t>Read which field is the comparison field from the comparison field dropdown.</w:t>
      </w:r>
      <w:bookmarkEnd w:id="775"/>
      <w:bookmarkEnd w:id="776"/>
      <w:bookmarkEnd w:id="777"/>
      <w:bookmarkEnd w:id="778"/>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779" w:name="_Toc283988281"/>
      <w:bookmarkStart w:id="780" w:name="_Toc283989141"/>
      <w:bookmarkStart w:id="781" w:name="_Toc283990013"/>
      <w:bookmarkStart w:id="782" w:name="_Toc283991303"/>
      <w:r w:rsidRPr="00370DAB">
        <w:rPr>
          <w:rFonts w:ascii="Arial" w:eastAsia="Times New Roman" w:hAnsi="Arial" w:cs="Arial"/>
          <w:bCs/>
          <w:kern w:val="36"/>
          <w:sz w:val="24"/>
          <w:szCs w:val="24"/>
        </w:rPr>
        <w:t>Read the additional filters supplied from the select multiple fields.</w:t>
      </w:r>
      <w:bookmarkEnd w:id="779"/>
      <w:bookmarkEnd w:id="780"/>
      <w:bookmarkEnd w:id="781"/>
      <w:bookmarkEnd w:id="782"/>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783" w:name="_Toc283988282"/>
      <w:bookmarkStart w:id="784" w:name="_Toc283989142"/>
      <w:bookmarkStart w:id="785" w:name="_Toc283990014"/>
      <w:bookmarkStart w:id="786" w:name="_Toc283991304"/>
      <w:r w:rsidRPr="00370DAB">
        <w:rPr>
          <w:rFonts w:ascii="Arial" w:eastAsia="Times New Roman" w:hAnsi="Arial" w:cs="Arial"/>
          <w:bCs/>
          <w:kern w:val="36"/>
          <w:sz w:val="24"/>
          <w:szCs w:val="24"/>
        </w:rPr>
        <w:t>Read the start date from the start date dropdowns.</w:t>
      </w:r>
      <w:bookmarkEnd w:id="783"/>
      <w:bookmarkEnd w:id="784"/>
      <w:bookmarkEnd w:id="785"/>
      <w:bookmarkEnd w:id="786"/>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787" w:name="_Toc283988283"/>
      <w:bookmarkStart w:id="788" w:name="_Toc283989143"/>
      <w:bookmarkStart w:id="789" w:name="_Toc283990015"/>
      <w:bookmarkStart w:id="790" w:name="_Toc283991305"/>
      <w:r w:rsidRPr="00370DAB">
        <w:rPr>
          <w:rFonts w:ascii="Arial" w:eastAsia="Times New Roman" w:hAnsi="Arial" w:cs="Arial"/>
          <w:bCs/>
          <w:kern w:val="36"/>
          <w:sz w:val="24"/>
          <w:szCs w:val="24"/>
        </w:rPr>
        <w:t>Read the end date from the end date dropdowns.</w:t>
      </w:r>
      <w:bookmarkEnd w:id="787"/>
      <w:bookmarkEnd w:id="788"/>
      <w:bookmarkEnd w:id="789"/>
      <w:bookmarkEnd w:id="790"/>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791" w:name="_Toc283988284"/>
      <w:bookmarkStart w:id="792" w:name="_Toc283989144"/>
      <w:bookmarkStart w:id="793" w:name="_Toc283990016"/>
      <w:bookmarkStart w:id="794" w:name="_Toc283991306"/>
      <w:r w:rsidRPr="00370DAB">
        <w:rPr>
          <w:rFonts w:ascii="Arial" w:eastAsia="Times New Roman" w:hAnsi="Arial" w:cs="Arial"/>
          <w:bCs/>
          <w:kern w:val="36"/>
          <w:sz w:val="24"/>
          <w:szCs w:val="24"/>
        </w:rPr>
        <w:t>If the graph type is Line Chart,</w:t>
      </w:r>
      <w:bookmarkEnd w:id="791"/>
      <w:bookmarkEnd w:id="792"/>
      <w:bookmarkEnd w:id="793"/>
      <w:bookmarkEnd w:id="794"/>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bookmarkStart w:id="795" w:name="_Toc283988285"/>
      <w:bookmarkStart w:id="796" w:name="_Toc283989145"/>
      <w:bookmarkStart w:id="797" w:name="_Toc283990017"/>
      <w:bookmarkStart w:id="798" w:name="_Toc283991307"/>
      <w:r w:rsidRPr="00370DAB">
        <w:rPr>
          <w:rFonts w:ascii="Arial" w:eastAsia="Times New Roman" w:hAnsi="Arial" w:cs="Arial"/>
          <w:bCs/>
          <w:kern w:val="36"/>
          <w:sz w:val="24"/>
          <w:szCs w:val="24"/>
        </w:rPr>
        <w:t>Count the months in the date range.</w:t>
      </w:r>
      <w:bookmarkEnd w:id="795"/>
      <w:bookmarkEnd w:id="796"/>
      <w:bookmarkEnd w:id="797"/>
      <w:bookmarkEnd w:id="798"/>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bookmarkStart w:id="799" w:name="_Toc283988286"/>
      <w:bookmarkStart w:id="800" w:name="_Toc283989146"/>
      <w:bookmarkStart w:id="801" w:name="_Toc283990018"/>
      <w:bookmarkStart w:id="802" w:name="_Toc283991308"/>
      <w:r w:rsidRPr="00370DAB">
        <w:rPr>
          <w:rFonts w:ascii="Arial" w:eastAsia="Times New Roman" w:hAnsi="Arial" w:cs="Arial"/>
          <w:bCs/>
          <w:kern w:val="36"/>
          <w:sz w:val="24"/>
          <w:szCs w:val="24"/>
        </w:rPr>
        <w:t>If there are less than 24 months, split the date range into months.</w:t>
      </w:r>
      <w:bookmarkEnd w:id="799"/>
      <w:bookmarkEnd w:id="800"/>
      <w:bookmarkEnd w:id="801"/>
      <w:bookmarkEnd w:id="802"/>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bookmarkStart w:id="803" w:name="_Toc283988287"/>
      <w:bookmarkStart w:id="804" w:name="_Toc283989147"/>
      <w:bookmarkStart w:id="805" w:name="_Toc283990019"/>
      <w:bookmarkStart w:id="806" w:name="_Toc283991309"/>
      <w:r w:rsidRPr="00370DAB">
        <w:rPr>
          <w:rFonts w:ascii="Arial" w:eastAsia="Times New Roman" w:hAnsi="Arial" w:cs="Arial"/>
          <w:bCs/>
          <w:kern w:val="36"/>
          <w:sz w:val="24"/>
          <w:szCs w:val="24"/>
        </w:rPr>
        <w:t xml:space="preserve">If there are more than 23 and less than 60 months, split the date </w:t>
      </w: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t>range into quarters.</w:t>
      </w:r>
      <w:bookmarkEnd w:id="803"/>
      <w:bookmarkEnd w:id="804"/>
      <w:bookmarkEnd w:id="805"/>
      <w:bookmarkEnd w:id="806"/>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bookmarkStart w:id="807" w:name="_Toc283988288"/>
      <w:bookmarkStart w:id="808" w:name="_Toc283989148"/>
      <w:bookmarkStart w:id="809" w:name="_Toc283990020"/>
      <w:bookmarkStart w:id="810" w:name="_Toc283991310"/>
      <w:r w:rsidRPr="00370DAB">
        <w:rPr>
          <w:rFonts w:ascii="Arial" w:eastAsia="Times New Roman" w:hAnsi="Arial" w:cs="Arial"/>
          <w:bCs/>
          <w:kern w:val="36"/>
          <w:sz w:val="24"/>
          <w:szCs w:val="24"/>
        </w:rPr>
        <w:t>If there are more than 60 months, split the date range into years.</w:t>
      </w:r>
      <w:bookmarkEnd w:id="807"/>
      <w:bookmarkEnd w:id="808"/>
      <w:bookmarkEnd w:id="809"/>
      <w:bookmarkEnd w:id="810"/>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811" w:name="_Toc283988289"/>
      <w:bookmarkStart w:id="812" w:name="_Toc283989149"/>
      <w:bookmarkStart w:id="813" w:name="_Toc283990021"/>
      <w:bookmarkStart w:id="814" w:name="_Toc283991311"/>
      <w:r w:rsidRPr="00370DAB">
        <w:rPr>
          <w:rFonts w:ascii="Arial" w:eastAsia="Times New Roman" w:hAnsi="Arial" w:cs="Arial"/>
          <w:bCs/>
          <w:kern w:val="36"/>
          <w:sz w:val="24"/>
          <w:szCs w:val="24"/>
        </w:rPr>
        <w:t>Read which entries in the comparison field are to be charted from the comparison checkboxes.</w:t>
      </w:r>
      <w:bookmarkEnd w:id="811"/>
      <w:bookmarkEnd w:id="812"/>
      <w:bookmarkEnd w:id="813"/>
      <w:bookmarkEnd w:id="814"/>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815" w:name="_Toc283988290"/>
      <w:bookmarkStart w:id="816" w:name="_Toc283989150"/>
      <w:bookmarkStart w:id="817" w:name="_Toc283990022"/>
      <w:bookmarkStart w:id="818" w:name="_Toc283991312"/>
      <w:r w:rsidRPr="00370DAB">
        <w:rPr>
          <w:rFonts w:ascii="Arial" w:eastAsia="Times New Roman" w:hAnsi="Arial" w:cs="Arial"/>
          <w:bCs/>
          <w:kern w:val="36"/>
          <w:sz w:val="24"/>
          <w:szCs w:val="24"/>
        </w:rPr>
        <w:t>For each date range, or once if the graph type is not line chart,</w:t>
      </w:r>
      <w:bookmarkEnd w:id="815"/>
      <w:bookmarkEnd w:id="816"/>
      <w:bookmarkEnd w:id="817"/>
      <w:bookmarkEnd w:id="818"/>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bookmarkStart w:id="819" w:name="_Toc283988291"/>
      <w:bookmarkStart w:id="820" w:name="_Toc283989151"/>
      <w:bookmarkStart w:id="821" w:name="_Toc283990023"/>
      <w:bookmarkStart w:id="822" w:name="_Toc283991313"/>
      <w:r w:rsidRPr="00370DAB">
        <w:rPr>
          <w:rFonts w:ascii="Arial" w:eastAsia="Times New Roman" w:hAnsi="Arial" w:cs="Arial"/>
          <w:bCs/>
          <w:kern w:val="36"/>
          <w:sz w:val="24"/>
          <w:szCs w:val="24"/>
        </w:rPr>
        <w:t>For each entry in the comparison field not filtered out, add it to the</w:t>
      </w:r>
      <w:bookmarkEnd w:id="819"/>
      <w:bookmarkEnd w:id="820"/>
      <w:bookmarkEnd w:id="821"/>
      <w:bookmarkEnd w:id="822"/>
      <w:r w:rsidRPr="00370DAB">
        <w:rPr>
          <w:rFonts w:ascii="Arial" w:eastAsia="Times New Roman" w:hAnsi="Arial" w:cs="Arial"/>
          <w:bCs/>
          <w:kern w:val="36"/>
          <w:sz w:val="24"/>
          <w:szCs w:val="24"/>
        </w:rPr>
        <w:t xml:space="preserve"> </w:t>
      </w:r>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bookmarkStart w:id="823" w:name="_Toc283988292"/>
      <w:bookmarkStart w:id="824" w:name="_Toc283989152"/>
      <w:bookmarkStart w:id="825" w:name="_Toc283990024"/>
      <w:bookmarkStart w:id="826" w:name="_Toc283991314"/>
      <w:r w:rsidRPr="00370DAB">
        <w:rPr>
          <w:rFonts w:ascii="Arial" w:eastAsia="Times New Roman" w:hAnsi="Arial" w:cs="Arial"/>
          <w:bCs/>
          <w:kern w:val="36"/>
          <w:sz w:val="24"/>
          <w:szCs w:val="24"/>
        </w:rPr>
        <w:t>graph by:</w:t>
      </w:r>
      <w:bookmarkEnd w:id="823"/>
      <w:bookmarkEnd w:id="824"/>
      <w:bookmarkEnd w:id="825"/>
      <w:bookmarkEnd w:id="826"/>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bookmarkStart w:id="827" w:name="_Toc283988293"/>
      <w:bookmarkStart w:id="828" w:name="_Toc283989153"/>
      <w:bookmarkStart w:id="829" w:name="_Toc283990025"/>
      <w:bookmarkStart w:id="830" w:name="_Toc283991315"/>
      <w:r w:rsidRPr="00370DAB">
        <w:rPr>
          <w:rFonts w:ascii="Arial" w:eastAsia="Times New Roman" w:hAnsi="Arial" w:cs="Arial"/>
          <w:bCs/>
          <w:kern w:val="36"/>
          <w:sz w:val="24"/>
          <w:szCs w:val="24"/>
        </w:rPr>
        <w:t xml:space="preserve">Loading the number of entries which fit the additional filters </w:t>
      </w:r>
      <w:r w:rsidRPr="00370DAB">
        <w:rPr>
          <w:rFonts w:ascii="Arial" w:eastAsia="Times New Roman" w:hAnsi="Arial" w:cs="Arial"/>
          <w:bCs/>
          <w:kern w:val="36"/>
          <w:sz w:val="24"/>
          <w:szCs w:val="24"/>
        </w:rPr>
        <w:cr/>
      </w: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t>in the comparison field entry from the database.</w:t>
      </w:r>
      <w:bookmarkEnd w:id="827"/>
      <w:bookmarkEnd w:id="828"/>
      <w:bookmarkEnd w:id="829"/>
      <w:bookmarkEnd w:id="830"/>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r w:rsidRPr="00370DAB">
        <w:rPr>
          <w:rFonts w:ascii="Arial" w:eastAsia="Times New Roman" w:hAnsi="Arial" w:cs="Arial"/>
          <w:bCs/>
          <w:kern w:val="36"/>
          <w:sz w:val="24"/>
          <w:szCs w:val="24"/>
        </w:rPr>
        <w:tab/>
      </w:r>
      <w:bookmarkStart w:id="831" w:name="_Toc283988294"/>
      <w:bookmarkStart w:id="832" w:name="_Toc283989154"/>
      <w:bookmarkStart w:id="833" w:name="_Toc283990026"/>
      <w:bookmarkStart w:id="834" w:name="_Toc283991316"/>
      <w:r w:rsidRPr="00370DAB">
        <w:rPr>
          <w:rFonts w:ascii="Arial" w:eastAsia="Times New Roman" w:hAnsi="Arial" w:cs="Arial"/>
          <w:bCs/>
          <w:kern w:val="36"/>
          <w:sz w:val="24"/>
          <w:szCs w:val="24"/>
        </w:rPr>
        <w:t>Adding that count to the data set.</w:t>
      </w:r>
      <w:bookmarkEnd w:id="831"/>
      <w:bookmarkEnd w:id="832"/>
      <w:bookmarkEnd w:id="833"/>
      <w:bookmarkEnd w:id="834"/>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835" w:name="_Toc283988295"/>
      <w:bookmarkStart w:id="836" w:name="_Toc283989155"/>
      <w:bookmarkStart w:id="837" w:name="_Toc283990027"/>
      <w:bookmarkStart w:id="838" w:name="_Toc283991317"/>
      <w:r w:rsidRPr="00370DAB">
        <w:rPr>
          <w:rFonts w:ascii="Arial" w:eastAsia="Times New Roman" w:hAnsi="Arial" w:cs="Arial"/>
          <w:bCs/>
          <w:kern w:val="36"/>
          <w:sz w:val="24"/>
          <w:szCs w:val="24"/>
        </w:rPr>
        <w:t>Set the axis labels.</w:t>
      </w:r>
      <w:bookmarkEnd w:id="835"/>
      <w:bookmarkEnd w:id="836"/>
      <w:bookmarkEnd w:id="837"/>
      <w:bookmarkEnd w:id="838"/>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839" w:name="_Toc283988296"/>
      <w:bookmarkStart w:id="840" w:name="_Toc283989156"/>
      <w:bookmarkStart w:id="841" w:name="_Toc283990028"/>
      <w:bookmarkStart w:id="842" w:name="_Toc283991318"/>
      <w:r w:rsidRPr="00370DAB">
        <w:rPr>
          <w:rFonts w:ascii="Arial" w:eastAsia="Times New Roman" w:hAnsi="Arial" w:cs="Arial"/>
          <w:bCs/>
          <w:kern w:val="36"/>
          <w:sz w:val="24"/>
          <w:szCs w:val="24"/>
        </w:rPr>
        <w:t>Generate the Chart and add it to the Report Page.</w:t>
      </w:r>
      <w:bookmarkEnd w:id="839"/>
      <w:bookmarkEnd w:id="840"/>
      <w:bookmarkEnd w:id="841"/>
      <w:bookmarkEnd w:id="842"/>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u w:val="single"/>
        </w:rPr>
      </w:pPr>
      <w:bookmarkStart w:id="843" w:name="_Toc283988297"/>
      <w:bookmarkStart w:id="844" w:name="_Toc283989157"/>
      <w:bookmarkStart w:id="845" w:name="_Toc283990029"/>
      <w:bookmarkStart w:id="846" w:name="_Toc283991319"/>
      <w:r w:rsidRPr="00370DAB">
        <w:rPr>
          <w:rFonts w:ascii="Arial" w:eastAsia="Times New Roman" w:hAnsi="Arial" w:cs="Arial"/>
          <w:bCs/>
          <w:kern w:val="36"/>
          <w:sz w:val="24"/>
          <w:szCs w:val="24"/>
          <w:u w:val="single"/>
        </w:rPr>
        <w:t>Page_Load</w:t>
      </w:r>
      <w:bookmarkEnd w:id="843"/>
      <w:bookmarkEnd w:id="844"/>
      <w:bookmarkEnd w:id="845"/>
      <w:bookmarkEnd w:id="846"/>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847" w:name="_Toc283988298"/>
      <w:bookmarkStart w:id="848" w:name="_Toc283989158"/>
      <w:bookmarkStart w:id="849" w:name="_Toc283990030"/>
      <w:bookmarkStart w:id="850" w:name="_Toc283991320"/>
      <w:r w:rsidRPr="00370DAB">
        <w:rPr>
          <w:rFonts w:ascii="Arial" w:eastAsia="Times New Roman" w:hAnsi="Arial" w:cs="Arial"/>
          <w:bCs/>
          <w:kern w:val="36"/>
          <w:sz w:val="24"/>
          <w:szCs w:val="24"/>
        </w:rPr>
        <w:lastRenderedPageBreak/>
        <w:t>Load the list of Preset Reports and bind it to the Preset Dropdown.</w:t>
      </w:r>
      <w:bookmarkEnd w:id="847"/>
      <w:bookmarkEnd w:id="848"/>
      <w:bookmarkEnd w:id="849"/>
      <w:bookmarkEnd w:id="850"/>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851" w:name="_Toc283988299"/>
      <w:bookmarkStart w:id="852" w:name="_Toc283989159"/>
      <w:bookmarkStart w:id="853" w:name="_Toc283990031"/>
      <w:bookmarkStart w:id="854" w:name="_Toc283991321"/>
      <w:r w:rsidRPr="00370DAB">
        <w:rPr>
          <w:rFonts w:ascii="Arial" w:eastAsia="Times New Roman" w:hAnsi="Arial" w:cs="Arial"/>
          <w:bCs/>
          <w:kern w:val="36"/>
          <w:sz w:val="24"/>
          <w:szCs w:val="24"/>
        </w:rPr>
        <w:t>Load each list of fields from the database and use them to populate the filter list.</w:t>
      </w:r>
      <w:bookmarkEnd w:id="851"/>
      <w:bookmarkEnd w:id="852"/>
      <w:bookmarkEnd w:id="853"/>
      <w:bookmarkEnd w:id="854"/>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u w:val="single"/>
        </w:rPr>
      </w:pPr>
      <w:bookmarkStart w:id="855" w:name="_Toc283988300"/>
      <w:bookmarkStart w:id="856" w:name="_Toc283989160"/>
      <w:bookmarkStart w:id="857" w:name="_Toc283990032"/>
      <w:bookmarkStart w:id="858" w:name="_Toc283991322"/>
      <w:r w:rsidRPr="00370DAB">
        <w:rPr>
          <w:rFonts w:ascii="Arial" w:eastAsia="Times New Roman" w:hAnsi="Arial" w:cs="Arial"/>
          <w:bCs/>
          <w:kern w:val="36"/>
          <w:sz w:val="24"/>
          <w:szCs w:val="24"/>
          <w:u w:val="single"/>
        </w:rPr>
        <w:t>Preset_Click</w:t>
      </w:r>
      <w:bookmarkEnd w:id="855"/>
      <w:bookmarkEnd w:id="856"/>
      <w:bookmarkEnd w:id="857"/>
      <w:bookmarkEnd w:id="858"/>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859" w:name="_Toc283988301"/>
      <w:bookmarkStart w:id="860" w:name="_Toc283989161"/>
      <w:bookmarkStart w:id="861" w:name="_Toc283990033"/>
      <w:bookmarkStart w:id="862" w:name="_Toc283991323"/>
      <w:r w:rsidRPr="00370DAB">
        <w:rPr>
          <w:rFonts w:ascii="Arial" w:eastAsia="Times New Roman" w:hAnsi="Arial" w:cs="Arial"/>
          <w:bCs/>
          <w:kern w:val="36"/>
          <w:sz w:val="24"/>
          <w:szCs w:val="24"/>
        </w:rPr>
        <w:t>Fill in the comparison field and date subranges from the preset.</w:t>
      </w:r>
      <w:bookmarkEnd w:id="859"/>
      <w:bookmarkEnd w:id="860"/>
      <w:bookmarkEnd w:id="861"/>
      <w:bookmarkEnd w:id="862"/>
    </w:p>
    <w:p w:rsidR="00370DAB" w:rsidRPr="00370DAB" w:rsidRDefault="00370DAB" w:rsidP="00370DAB">
      <w:pPr>
        <w:pStyle w:val="ListParagraph"/>
        <w:spacing w:after="0" w:line="240" w:lineRule="auto"/>
        <w:ind w:left="390"/>
        <w:outlineLvl w:val="0"/>
        <w:rPr>
          <w:rFonts w:ascii="Arial" w:eastAsia="Times New Roman" w:hAnsi="Arial" w:cs="Arial"/>
          <w:bCs/>
          <w:kern w:val="36"/>
          <w:sz w:val="24"/>
          <w:szCs w:val="24"/>
        </w:rPr>
      </w:pPr>
      <w:bookmarkStart w:id="863" w:name="_Toc283988302"/>
      <w:bookmarkStart w:id="864" w:name="_Toc283989162"/>
      <w:bookmarkStart w:id="865" w:name="_Toc283990034"/>
      <w:bookmarkStart w:id="866" w:name="_Toc283991324"/>
      <w:r w:rsidRPr="00370DAB">
        <w:rPr>
          <w:rFonts w:ascii="Arial" w:eastAsia="Times New Roman" w:hAnsi="Arial" w:cs="Arial"/>
          <w:bCs/>
          <w:kern w:val="36"/>
          <w:sz w:val="24"/>
          <w:szCs w:val="24"/>
        </w:rPr>
        <w:t>Set the axis labels.</w:t>
      </w:r>
      <w:bookmarkEnd w:id="863"/>
      <w:bookmarkEnd w:id="864"/>
      <w:bookmarkEnd w:id="865"/>
      <w:bookmarkEnd w:id="866"/>
    </w:p>
    <w:p w:rsidR="00370DAB" w:rsidRPr="00370DAB" w:rsidRDefault="00370DAB" w:rsidP="00370DAB">
      <w:pPr>
        <w:pStyle w:val="ListParagraph"/>
        <w:spacing w:after="0" w:line="240" w:lineRule="auto"/>
        <w:ind w:left="390"/>
        <w:outlineLvl w:val="0"/>
        <w:rPr>
          <w:rFonts w:ascii="Arial" w:eastAsia="Times New Roman" w:hAnsi="Arial" w:cs="Arial"/>
          <w:b/>
          <w:bCs/>
          <w:kern w:val="36"/>
          <w:sz w:val="24"/>
          <w:szCs w:val="24"/>
        </w:rPr>
      </w:pPr>
      <w:bookmarkStart w:id="867" w:name="_Toc283988303"/>
      <w:bookmarkStart w:id="868" w:name="_Toc283989163"/>
      <w:bookmarkStart w:id="869" w:name="_Toc283990035"/>
      <w:bookmarkStart w:id="870" w:name="_Toc283991325"/>
      <w:r w:rsidRPr="00370DAB">
        <w:rPr>
          <w:rFonts w:ascii="Arial" w:eastAsia="Times New Roman" w:hAnsi="Arial" w:cs="Arial"/>
          <w:bCs/>
          <w:kern w:val="36"/>
          <w:sz w:val="24"/>
          <w:szCs w:val="24"/>
        </w:rPr>
        <w:t>Generate the Chart and add it to the Report Page.</w:t>
      </w:r>
      <w:bookmarkEnd w:id="867"/>
      <w:bookmarkEnd w:id="868"/>
      <w:bookmarkEnd w:id="869"/>
      <w:bookmarkEnd w:id="870"/>
      <w:r w:rsidRPr="00370DAB">
        <w:rPr>
          <w:rFonts w:ascii="Arial" w:eastAsia="Times New Roman" w:hAnsi="Arial" w:cs="Arial"/>
          <w:b/>
          <w:bCs/>
          <w:kern w:val="36"/>
          <w:sz w:val="24"/>
          <w:szCs w:val="24"/>
        </w:rPr>
        <w:br w:type="page"/>
      </w:r>
    </w:p>
    <w:p w:rsidR="00370DAB" w:rsidRDefault="00370DAB" w:rsidP="00370DAB">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numPr>
          <w:ilvl w:val="2"/>
          <w:numId w:val="7"/>
        </w:numPr>
        <w:spacing w:after="0" w:line="240" w:lineRule="auto"/>
        <w:outlineLvl w:val="0"/>
        <w:rPr>
          <w:rFonts w:ascii="Arial" w:eastAsia="Times New Roman" w:hAnsi="Arial" w:cs="Arial"/>
          <w:b/>
          <w:bCs/>
          <w:kern w:val="36"/>
          <w:sz w:val="24"/>
          <w:szCs w:val="24"/>
        </w:rPr>
      </w:pPr>
      <w:bookmarkStart w:id="871" w:name="_Toc283988304"/>
      <w:bookmarkStart w:id="872" w:name="_Toc283989164"/>
      <w:bookmarkStart w:id="873" w:name="_Toc283991326"/>
      <w:r>
        <w:rPr>
          <w:rFonts w:ascii="Arial" w:eastAsia="Times New Roman" w:hAnsi="Arial" w:cs="Arial"/>
          <w:b/>
          <w:bCs/>
          <w:kern w:val="36"/>
          <w:sz w:val="24"/>
          <w:szCs w:val="24"/>
        </w:rPr>
        <w:t>RequestMembershipPage</w:t>
      </w:r>
      <w:bookmarkEnd w:id="871"/>
      <w:bookmarkEnd w:id="872"/>
      <w:bookmarkEnd w:id="873"/>
    </w:p>
    <w:p w:rsidR="006C79B2" w:rsidRDefault="006C79B2" w:rsidP="006C79B2">
      <w:pPr>
        <w:pStyle w:val="ListParagraph"/>
        <w:spacing w:after="0" w:line="240" w:lineRule="auto"/>
        <w:ind w:left="390"/>
        <w:outlineLvl w:val="0"/>
        <w:rPr>
          <w:rFonts w:ascii="Arial" w:eastAsia="Times New Roman" w:hAnsi="Arial" w:cs="Arial"/>
          <w:b/>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874" w:name="_Toc283988305"/>
      <w:bookmarkStart w:id="875" w:name="_Toc283989165"/>
      <w:bookmarkStart w:id="876" w:name="_Toc283990037"/>
      <w:bookmarkStart w:id="877" w:name="_Toc283991327"/>
      <w:r w:rsidRPr="006C79B2">
        <w:rPr>
          <w:rFonts w:ascii="Arial" w:eastAsia="Times New Roman" w:hAnsi="Arial" w:cs="Arial"/>
          <w:bCs/>
          <w:kern w:val="36"/>
          <w:sz w:val="24"/>
          <w:szCs w:val="24"/>
        </w:rPr>
        <w:t>The RequestMembershipPage Class will handle actions needed</w:t>
      </w:r>
      <w:r>
        <w:rPr>
          <w:rFonts w:ascii="Arial" w:eastAsia="Times New Roman" w:hAnsi="Arial" w:cs="Arial"/>
          <w:bCs/>
          <w:kern w:val="36"/>
          <w:sz w:val="24"/>
          <w:szCs w:val="24"/>
        </w:rPr>
        <w:t xml:space="preserve"> by the Request </w:t>
      </w:r>
      <w:r w:rsidRPr="006C79B2">
        <w:rPr>
          <w:rFonts w:ascii="Arial" w:eastAsia="Times New Roman" w:hAnsi="Arial" w:cs="Arial"/>
          <w:bCs/>
          <w:kern w:val="36"/>
          <w:sz w:val="24"/>
          <w:szCs w:val="24"/>
        </w:rPr>
        <w:t>Membership page. This will include creating a candidate member once the fields have been filled in.</w:t>
      </w:r>
      <w:bookmarkEnd w:id="874"/>
      <w:bookmarkEnd w:id="875"/>
      <w:bookmarkEnd w:id="876"/>
      <w:bookmarkEnd w:id="877"/>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p>
    <w:bookmarkStart w:id="878" w:name="_Toc283988306"/>
    <w:bookmarkStart w:id="879" w:name="_Toc283989166"/>
    <w:bookmarkStart w:id="880" w:name="_Toc283990038"/>
    <w:bookmarkStart w:id="881" w:name="_Toc283991328"/>
    <w:bookmarkEnd w:id="878"/>
    <w:bookmarkEnd w:id="879"/>
    <w:bookmarkEnd w:id="880"/>
    <w:bookmarkEnd w:id="881"/>
    <w:p w:rsidR="006C79B2" w:rsidRPr="006C79B2" w:rsidRDefault="006C79B2" w:rsidP="006C79B2">
      <w:pPr>
        <w:spacing w:after="0" w:line="240" w:lineRule="auto"/>
        <w:jc w:val="center"/>
        <w:outlineLvl w:val="0"/>
        <w:rPr>
          <w:rFonts w:ascii="Arial" w:eastAsia="Times New Roman" w:hAnsi="Arial" w:cs="Arial"/>
          <w:bCs/>
          <w:kern w:val="36"/>
          <w:sz w:val="24"/>
          <w:szCs w:val="24"/>
        </w:rPr>
      </w:pPr>
      <w:r>
        <w:object w:dxaOrig="4932" w:dyaOrig="2493">
          <v:shape id="_x0000_i1052" type="#_x0000_t75" style="width:246.75pt;height:124.5pt" o:ole="">
            <v:imagedata r:id="rId64" o:title=""/>
          </v:shape>
          <o:OLEObject Type="Embed" ProgID="Visio.Drawing.11" ShapeID="_x0000_i1052" DrawAspect="Content" ObjectID="_1357914720" r:id="rId65"/>
        </w:object>
      </w:r>
    </w:p>
    <w:p w:rsidR="006C79B2" w:rsidRPr="006C79B2" w:rsidRDefault="006C79B2" w:rsidP="006C79B2">
      <w:pPr>
        <w:pStyle w:val="ListParagraph"/>
        <w:spacing w:after="0" w:line="240" w:lineRule="auto"/>
        <w:ind w:left="390"/>
        <w:jc w:val="center"/>
        <w:outlineLvl w:val="0"/>
        <w:rPr>
          <w:rFonts w:ascii="Arial" w:eastAsia="Times New Roman" w:hAnsi="Arial" w:cs="Arial"/>
          <w:bCs/>
          <w:kern w:val="36"/>
          <w:sz w:val="24"/>
          <w:szCs w:val="24"/>
        </w:rPr>
      </w:pPr>
      <w:bookmarkStart w:id="882" w:name="_Toc283988307"/>
      <w:bookmarkStart w:id="883" w:name="_Toc283989167"/>
      <w:bookmarkStart w:id="884" w:name="_Toc283990039"/>
      <w:bookmarkStart w:id="885" w:name="_Toc283991329"/>
      <w:r>
        <w:t>Figure 28 RequestMembershipPage CD</w:t>
      </w:r>
      <w:bookmarkEnd w:id="882"/>
      <w:bookmarkEnd w:id="883"/>
      <w:bookmarkEnd w:id="884"/>
      <w:bookmarkEnd w:id="885"/>
    </w:p>
    <w:p w:rsidR="006C79B2" w:rsidRPr="006C79B2" w:rsidRDefault="006C79B2" w:rsidP="006C79B2">
      <w:pPr>
        <w:pStyle w:val="ListParagraph"/>
        <w:spacing w:after="0" w:line="240" w:lineRule="auto"/>
        <w:ind w:left="390"/>
        <w:jc w:val="center"/>
        <w:outlineLvl w:val="0"/>
        <w:rPr>
          <w:rFonts w:ascii="Arial" w:eastAsia="Times New Roman" w:hAnsi="Arial" w:cs="Arial"/>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
          <w:bCs/>
          <w:kern w:val="36"/>
          <w:sz w:val="24"/>
          <w:szCs w:val="24"/>
        </w:rPr>
      </w:pPr>
      <w:bookmarkStart w:id="886" w:name="_Toc283988308"/>
      <w:bookmarkStart w:id="887" w:name="_Toc283989168"/>
      <w:bookmarkStart w:id="888" w:name="_Toc283990040"/>
      <w:bookmarkStart w:id="889" w:name="_Toc283991330"/>
      <w:r w:rsidRPr="006C79B2">
        <w:rPr>
          <w:rFonts w:ascii="Arial" w:eastAsia="Times New Roman" w:hAnsi="Arial" w:cs="Arial"/>
          <w:b/>
          <w:bCs/>
          <w:kern w:val="36"/>
          <w:sz w:val="24"/>
          <w:szCs w:val="24"/>
        </w:rPr>
        <w:t>Attributes</w:t>
      </w:r>
      <w:bookmarkEnd w:id="886"/>
      <w:bookmarkEnd w:id="887"/>
      <w:bookmarkEnd w:id="888"/>
      <w:bookmarkEnd w:id="889"/>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890" w:name="_Toc283988309"/>
      <w:bookmarkStart w:id="891" w:name="_Toc283989169"/>
      <w:bookmarkStart w:id="892" w:name="_Toc283990041"/>
      <w:bookmarkStart w:id="893" w:name="_Toc283991331"/>
      <w:r w:rsidRPr="006C79B2">
        <w:rPr>
          <w:rFonts w:ascii="Arial" w:eastAsia="Times New Roman" w:hAnsi="Arial" w:cs="Arial"/>
          <w:bCs/>
          <w:kern w:val="36"/>
          <w:sz w:val="24"/>
          <w:szCs w:val="24"/>
        </w:rPr>
        <w:t>requestedAccount: Account</w:t>
      </w:r>
      <w:bookmarkEnd w:id="890"/>
      <w:bookmarkEnd w:id="891"/>
      <w:bookmarkEnd w:id="892"/>
      <w:bookmarkEnd w:id="893"/>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894" w:name="_Toc283988310"/>
      <w:bookmarkStart w:id="895" w:name="_Toc283989170"/>
      <w:bookmarkStart w:id="896" w:name="_Toc283990042"/>
      <w:bookmarkStart w:id="897" w:name="_Toc283991332"/>
      <w:r w:rsidRPr="006C79B2">
        <w:rPr>
          <w:rFonts w:ascii="Arial" w:eastAsia="Times New Roman" w:hAnsi="Arial" w:cs="Arial"/>
          <w:bCs/>
          <w:kern w:val="36"/>
          <w:sz w:val="24"/>
          <w:szCs w:val="24"/>
        </w:rPr>
        <w:t>The account object containing the account information entered by the user while requesting a new account.</w:t>
      </w:r>
      <w:bookmarkEnd w:id="894"/>
      <w:bookmarkEnd w:id="895"/>
      <w:bookmarkEnd w:id="896"/>
      <w:bookmarkEnd w:id="897"/>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u w:val="single"/>
        </w:rPr>
      </w:pP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u w:val="single"/>
        </w:rPr>
      </w:pPr>
      <w:bookmarkStart w:id="898" w:name="_Toc283988311"/>
      <w:bookmarkStart w:id="899" w:name="_Toc283989171"/>
      <w:bookmarkStart w:id="900" w:name="_Toc283990043"/>
      <w:bookmarkStart w:id="901" w:name="_Toc283991333"/>
      <w:r w:rsidRPr="006C79B2">
        <w:rPr>
          <w:rFonts w:ascii="Arial" w:eastAsia="Times New Roman" w:hAnsi="Arial" w:cs="Arial"/>
          <w:bCs/>
          <w:kern w:val="36"/>
          <w:sz w:val="24"/>
          <w:szCs w:val="24"/>
          <w:u w:val="single"/>
        </w:rPr>
        <w:t>dtmsdc: DTMSDataContext</w:t>
      </w:r>
      <w:bookmarkEnd w:id="898"/>
      <w:bookmarkEnd w:id="899"/>
      <w:bookmarkEnd w:id="900"/>
      <w:bookmarkEnd w:id="901"/>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02" w:name="_Toc283988312"/>
      <w:bookmarkStart w:id="903" w:name="_Toc283989172"/>
      <w:bookmarkStart w:id="904" w:name="_Toc283990044"/>
      <w:bookmarkStart w:id="905" w:name="_Toc283991334"/>
      <w:r w:rsidRPr="006C79B2">
        <w:rPr>
          <w:rFonts w:ascii="Arial" w:eastAsia="Times New Roman" w:hAnsi="Arial" w:cs="Arial"/>
          <w:bCs/>
          <w:kern w:val="36"/>
          <w:sz w:val="24"/>
          <w:szCs w:val="24"/>
        </w:rPr>
        <w:t>The database connection of the Drug Trend Mapping System Database.</w:t>
      </w:r>
      <w:bookmarkEnd w:id="902"/>
      <w:bookmarkEnd w:id="903"/>
      <w:bookmarkEnd w:id="904"/>
      <w:bookmarkEnd w:id="905"/>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u w:val="single"/>
        </w:rPr>
      </w:pPr>
      <w:bookmarkStart w:id="906" w:name="_Toc283988313"/>
      <w:bookmarkStart w:id="907" w:name="_Toc283989173"/>
      <w:bookmarkStart w:id="908" w:name="_Toc283990045"/>
      <w:bookmarkStart w:id="909" w:name="_Toc283991335"/>
      <w:r w:rsidRPr="006C79B2">
        <w:rPr>
          <w:rFonts w:ascii="Arial" w:eastAsia="Times New Roman" w:hAnsi="Arial" w:cs="Arial"/>
          <w:bCs/>
          <w:kern w:val="36"/>
          <w:sz w:val="24"/>
          <w:szCs w:val="24"/>
          <w:u w:val="single"/>
        </w:rPr>
        <w:t>membershipRequestMessage: Message</w:t>
      </w:r>
      <w:bookmarkEnd w:id="906"/>
      <w:bookmarkEnd w:id="907"/>
      <w:bookmarkEnd w:id="908"/>
      <w:bookmarkEnd w:id="909"/>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10" w:name="_Toc283988314"/>
      <w:bookmarkStart w:id="911" w:name="_Toc283989174"/>
      <w:bookmarkStart w:id="912" w:name="_Toc283990046"/>
      <w:bookmarkStart w:id="913" w:name="_Toc283991336"/>
      <w:r w:rsidRPr="006C79B2">
        <w:rPr>
          <w:rFonts w:ascii="Arial" w:eastAsia="Times New Roman" w:hAnsi="Arial" w:cs="Arial"/>
          <w:bCs/>
          <w:kern w:val="36"/>
          <w:sz w:val="24"/>
          <w:szCs w:val="24"/>
        </w:rPr>
        <w:t>The message object containing the message that the user input while requesting a new account. This message shoudld contain a short sentance explaining why the user wants to register.</w:t>
      </w:r>
      <w:bookmarkEnd w:id="910"/>
      <w:bookmarkEnd w:id="911"/>
      <w:bookmarkEnd w:id="912"/>
      <w:bookmarkEnd w:id="913"/>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
          <w:bCs/>
          <w:kern w:val="36"/>
          <w:sz w:val="24"/>
          <w:szCs w:val="24"/>
        </w:rPr>
      </w:pPr>
      <w:bookmarkStart w:id="914" w:name="_Toc283988315"/>
      <w:bookmarkStart w:id="915" w:name="_Toc283989175"/>
      <w:bookmarkStart w:id="916" w:name="_Toc283990047"/>
      <w:bookmarkStart w:id="917" w:name="_Toc283991337"/>
      <w:r w:rsidRPr="006C79B2">
        <w:rPr>
          <w:rFonts w:ascii="Arial" w:eastAsia="Times New Roman" w:hAnsi="Arial" w:cs="Arial"/>
          <w:b/>
          <w:bCs/>
          <w:kern w:val="36"/>
          <w:sz w:val="24"/>
          <w:szCs w:val="24"/>
        </w:rPr>
        <w:t>Function Algorithms</w:t>
      </w:r>
      <w:bookmarkEnd w:id="914"/>
      <w:bookmarkEnd w:id="915"/>
      <w:bookmarkEnd w:id="916"/>
      <w:bookmarkEnd w:id="917"/>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u w:val="single"/>
        </w:rPr>
      </w:pPr>
      <w:bookmarkStart w:id="918" w:name="_Toc283988316"/>
      <w:bookmarkStart w:id="919" w:name="_Toc283989176"/>
      <w:bookmarkStart w:id="920" w:name="_Toc283990048"/>
      <w:bookmarkStart w:id="921" w:name="_Toc283991338"/>
      <w:r w:rsidRPr="006C79B2">
        <w:rPr>
          <w:rFonts w:ascii="Arial" w:eastAsia="Times New Roman" w:hAnsi="Arial" w:cs="Arial"/>
          <w:bCs/>
          <w:kern w:val="36"/>
          <w:sz w:val="24"/>
          <w:szCs w:val="24"/>
          <w:u w:val="single"/>
        </w:rPr>
        <w:t>SubmitRequest_Click</w:t>
      </w:r>
      <w:bookmarkEnd w:id="918"/>
      <w:bookmarkEnd w:id="919"/>
      <w:bookmarkEnd w:id="920"/>
      <w:bookmarkEnd w:id="921"/>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22" w:name="_Toc283988317"/>
      <w:bookmarkStart w:id="923" w:name="_Toc283989177"/>
      <w:bookmarkStart w:id="924" w:name="_Toc283990049"/>
      <w:bookmarkStart w:id="925" w:name="_Toc283991339"/>
      <w:r w:rsidRPr="006C79B2">
        <w:rPr>
          <w:rFonts w:ascii="Arial" w:eastAsia="Times New Roman" w:hAnsi="Arial" w:cs="Arial"/>
          <w:bCs/>
          <w:kern w:val="36"/>
          <w:sz w:val="24"/>
          <w:szCs w:val="24"/>
        </w:rPr>
        <w:t>Create a new account in the accounts database. Email the candidate account information to the site owner requesting confirmation or denial. Account will be marked as "Pending" and the user will be unable to log in until the Owner accepts the account.</w:t>
      </w:r>
      <w:bookmarkEnd w:id="922"/>
      <w:bookmarkEnd w:id="923"/>
      <w:bookmarkEnd w:id="924"/>
      <w:bookmarkEnd w:id="925"/>
    </w:p>
    <w:p w:rsidR="006C79B2" w:rsidRDefault="006C79B2"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Pr="00E92BC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E92BCA" w:rsidRDefault="00E92BCA" w:rsidP="00E92BCA">
      <w:pPr>
        <w:pStyle w:val="ListParagraph"/>
        <w:numPr>
          <w:ilvl w:val="2"/>
          <w:numId w:val="7"/>
        </w:numPr>
        <w:spacing w:after="0" w:line="240" w:lineRule="auto"/>
        <w:outlineLvl w:val="0"/>
        <w:rPr>
          <w:rFonts w:ascii="Arial" w:eastAsia="Times New Roman" w:hAnsi="Arial" w:cs="Arial"/>
          <w:b/>
          <w:bCs/>
          <w:kern w:val="36"/>
          <w:sz w:val="24"/>
          <w:szCs w:val="24"/>
        </w:rPr>
      </w:pPr>
      <w:bookmarkStart w:id="926" w:name="_Toc283988318"/>
      <w:bookmarkStart w:id="927" w:name="_Toc283989178"/>
      <w:bookmarkStart w:id="928" w:name="_Toc283991340"/>
      <w:r>
        <w:rPr>
          <w:rFonts w:ascii="Arial" w:eastAsia="Times New Roman" w:hAnsi="Arial" w:cs="Arial"/>
          <w:b/>
          <w:bCs/>
          <w:kern w:val="36"/>
          <w:sz w:val="24"/>
          <w:szCs w:val="24"/>
        </w:rPr>
        <w:lastRenderedPageBreak/>
        <w:t>WelcomePage</w:t>
      </w:r>
      <w:bookmarkEnd w:id="926"/>
      <w:bookmarkEnd w:id="927"/>
      <w:bookmarkEnd w:id="928"/>
    </w:p>
    <w:p w:rsidR="006C79B2" w:rsidRDefault="006C79B2" w:rsidP="006C79B2">
      <w:pPr>
        <w:pStyle w:val="ListParagraph"/>
        <w:spacing w:after="0" w:line="240" w:lineRule="auto"/>
        <w:ind w:left="1440"/>
        <w:outlineLvl w:val="0"/>
        <w:rPr>
          <w:rFonts w:ascii="Arial" w:eastAsia="Times New Roman" w:hAnsi="Arial" w:cs="Arial"/>
          <w:b/>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29" w:name="_Toc283988319"/>
      <w:bookmarkStart w:id="930" w:name="_Toc283989179"/>
      <w:bookmarkStart w:id="931" w:name="_Toc283990051"/>
      <w:bookmarkStart w:id="932" w:name="_Toc283991341"/>
      <w:r w:rsidRPr="006C79B2">
        <w:rPr>
          <w:rFonts w:ascii="Arial" w:eastAsia="Times New Roman" w:hAnsi="Arial" w:cs="Arial"/>
          <w:bCs/>
          <w:kern w:val="36"/>
          <w:sz w:val="24"/>
          <w:szCs w:val="24"/>
        </w:rPr>
        <w:t>The WelcomePage Class will handle actions required by the Welcome page. This will include loading the entries and bulletin board posts submitted since the user's last login for display.</w:t>
      </w:r>
      <w:bookmarkEnd w:id="929"/>
      <w:bookmarkEnd w:id="930"/>
      <w:bookmarkEnd w:id="931"/>
      <w:bookmarkEnd w:id="932"/>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p>
    <w:bookmarkStart w:id="933" w:name="_Toc283988320"/>
    <w:bookmarkStart w:id="934" w:name="_Toc283989180"/>
    <w:bookmarkStart w:id="935" w:name="_Toc283990052"/>
    <w:bookmarkStart w:id="936" w:name="_Toc283991342"/>
    <w:bookmarkEnd w:id="933"/>
    <w:bookmarkEnd w:id="934"/>
    <w:bookmarkEnd w:id="935"/>
    <w:bookmarkEnd w:id="936"/>
    <w:p w:rsidR="006C79B2" w:rsidRPr="006C79B2" w:rsidRDefault="006C79B2" w:rsidP="00B74312">
      <w:pPr>
        <w:pStyle w:val="ListParagraph"/>
        <w:spacing w:after="0" w:line="240" w:lineRule="auto"/>
        <w:ind w:left="390"/>
        <w:jc w:val="center"/>
        <w:outlineLvl w:val="0"/>
        <w:rPr>
          <w:rFonts w:ascii="Arial" w:eastAsia="Times New Roman" w:hAnsi="Arial" w:cs="Arial"/>
          <w:bCs/>
          <w:kern w:val="36"/>
          <w:sz w:val="24"/>
          <w:szCs w:val="24"/>
        </w:rPr>
      </w:pPr>
      <w:r>
        <w:object w:dxaOrig="3344" w:dyaOrig="1530">
          <v:shape id="_x0000_i1053" type="#_x0000_t75" style="width:168.75pt;height:76.5pt" o:ole="">
            <v:imagedata r:id="rId66" o:title=""/>
          </v:shape>
          <o:OLEObject Type="Embed" ProgID="Visio.Drawing.11" ShapeID="_x0000_i1053" DrawAspect="Content" ObjectID="_1357914721" r:id="rId67"/>
        </w:object>
      </w:r>
    </w:p>
    <w:p w:rsidR="006C79B2" w:rsidRPr="006C79B2" w:rsidRDefault="006C79B2" w:rsidP="00B74312">
      <w:pPr>
        <w:pStyle w:val="ListParagraph"/>
        <w:spacing w:after="0" w:line="240" w:lineRule="auto"/>
        <w:ind w:left="390"/>
        <w:jc w:val="center"/>
        <w:outlineLvl w:val="0"/>
        <w:rPr>
          <w:rFonts w:ascii="Arial" w:eastAsia="Times New Roman" w:hAnsi="Arial" w:cs="Arial"/>
          <w:bCs/>
          <w:kern w:val="36"/>
          <w:sz w:val="24"/>
          <w:szCs w:val="24"/>
        </w:rPr>
      </w:pPr>
      <w:bookmarkStart w:id="937" w:name="_Toc283988321"/>
      <w:bookmarkStart w:id="938" w:name="_Toc283989181"/>
      <w:bookmarkStart w:id="939" w:name="_Toc283990053"/>
      <w:bookmarkStart w:id="940" w:name="_Toc283991343"/>
      <w:r>
        <w:t>Figure 29 WelcomePage CD</w:t>
      </w:r>
      <w:bookmarkEnd w:id="937"/>
      <w:bookmarkEnd w:id="938"/>
      <w:bookmarkEnd w:id="939"/>
      <w:bookmarkEnd w:id="940"/>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
          <w:bCs/>
          <w:kern w:val="36"/>
          <w:sz w:val="24"/>
          <w:szCs w:val="24"/>
        </w:rPr>
      </w:pPr>
      <w:bookmarkStart w:id="941" w:name="_Toc283988322"/>
      <w:bookmarkStart w:id="942" w:name="_Toc283989182"/>
      <w:bookmarkStart w:id="943" w:name="_Toc283990054"/>
      <w:bookmarkStart w:id="944" w:name="_Toc283991344"/>
      <w:r w:rsidRPr="006C79B2">
        <w:rPr>
          <w:rFonts w:ascii="Arial" w:eastAsia="Times New Roman" w:hAnsi="Arial" w:cs="Arial"/>
          <w:b/>
          <w:bCs/>
          <w:kern w:val="36"/>
          <w:sz w:val="24"/>
          <w:szCs w:val="24"/>
        </w:rPr>
        <w:t>Attributes</w:t>
      </w:r>
      <w:bookmarkEnd w:id="941"/>
      <w:bookmarkEnd w:id="942"/>
      <w:bookmarkEnd w:id="943"/>
      <w:bookmarkEnd w:id="944"/>
    </w:p>
    <w:p w:rsidR="006C79B2" w:rsidRPr="006C79B2" w:rsidRDefault="006C79B2" w:rsidP="006C79B2">
      <w:pPr>
        <w:pStyle w:val="ListParagraph"/>
        <w:spacing w:after="0" w:line="240" w:lineRule="auto"/>
        <w:ind w:left="390"/>
        <w:outlineLvl w:val="0"/>
        <w:rPr>
          <w:rFonts w:ascii="Arial" w:eastAsia="Times New Roman" w:hAnsi="Arial" w:cs="Arial"/>
          <w:b/>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u w:val="single"/>
        </w:rPr>
      </w:pPr>
      <w:bookmarkStart w:id="945" w:name="_Toc283988323"/>
      <w:bookmarkStart w:id="946" w:name="_Toc283989183"/>
      <w:bookmarkStart w:id="947" w:name="_Toc283990055"/>
      <w:bookmarkStart w:id="948" w:name="_Toc283991345"/>
      <w:r w:rsidRPr="006C79B2">
        <w:rPr>
          <w:rFonts w:ascii="Arial" w:eastAsia="Times New Roman" w:hAnsi="Arial" w:cs="Arial"/>
          <w:bCs/>
          <w:kern w:val="36"/>
          <w:sz w:val="24"/>
          <w:szCs w:val="24"/>
          <w:u w:val="single"/>
        </w:rPr>
        <w:t>dtmsdc: DTMSDataContext</w:t>
      </w:r>
      <w:bookmarkEnd w:id="945"/>
      <w:bookmarkEnd w:id="946"/>
      <w:bookmarkEnd w:id="947"/>
      <w:bookmarkEnd w:id="948"/>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49" w:name="_Toc283988324"/>
      <w:bookmarkStart w:id="950" w:name="_Toc283989184"/>
      <w:bookmarkStart w:id="951" w:name="_Toc283990056"/>
      <w:bookmarkStart w:id="952" w:name="_Toc283991346"/>
      <w:r w:rsidRPr="006C79B2">
        <w:rPr>
          <w:rFonts w:ascii="Arial" w:eastAsia="Times New Roman" w:hAnsi="Arial" w:cs="Arial"/>
          <w:bCs/>
          <w:kern w:val="36"/>
          <w:sz w:val="24"/>
          <w:szCs w:val="24"/>
        </w:rPr>
        <w:t>The database connection of the Drug Trend Mapping System Database.</w:t>
      </w:r>
      <w:bookmarkEnd w:id="949"/>
      <w:bookmarkEnd w:id="950"/>
      <w:bookmarkEnd w:id="951"/>
      <w:bookmarkEnd w:id="952"/>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u w:val="single"/>
        </w:rPr>
      </w:pPr>
    </w:p>
    <w:p w:rsidR="006C79B2" w:rsidRPr="006C79B2" w:rsidRDefault="006C79B2" w:rsidP="006C79B2">
      <w:pPr>
        <w:pStyle w:val="ListParagraph"/>
        <w:spacing w:after="0" w:line="240" w:lineRule="auto"/>
        <w:ind w:left="390"/>
        <w:outlineLvl w:val="0"/>
        <w:rPr>
          <w:rFonts w:ascii="Arial" w:eastAsia="Times New Roman" w:hAnsi="Arial" w:cs="Arial"/>
          <w:b/>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
          <w:bCs/>
          <w:kern w:val="36"/>
          <w:sz w:val="24"/>
          <w:szCs w:val="24"/>
        </w:rPr>
      </w:pPr>
      <w:bookmarkStart w:id="953" w:name="_Toc283988325"/>
      <w:bookmarkStart w:id="954" w:name="_Toc283989185"/>
      <w:bookmarkStart w:id="955" w:name="_Toc283990057"/>
      <w:bookmarkStart w:id="956" w:name="_Toc283991347"/>
      <w:r w:rsidRPr="006C79B2">
        <w:rPr>
          <w:rFonts w:ascii="Arial" w:eastAsia="Times New Roman" w:hAnsi="Arial" w:cs="Arial"/>
          <w:b/>
          <w:bCs/>
          <w:kern w:val="36"/>
          <w:sz w:val="24"/>
          <w:szCs w:val="24"/>
        </w:rPr>
        <w:t>Function Algorithms</w:t>
      </w:r>
      <w:bookmarkEnd w:id="953"/>
      <w:bookmarkEnd w:id="954"/>
      <w:bookmarkEnd w:id="955"/>
      <w:bookmarkEnd w:id="956"/>
    </w:p>
    <w:p w:rsidR="006C79B2" w:rsidRPr="006C79B2" w:rsidRDefault="006C79B2" w:rsidP="006C79B2">
      <w:pPr>
        <w:pStyle w:val="ListParagraph"/>
        <w:spacing w:after="0" w:line="240" w:lineRule="auto"/>
        <w:ind w:left="390"/>
        <w:outlineLvl w:val="0"/>
        <w:rPr>
          <w:rFonts w:ascii="Arial" w:eastAsia="Times New Roman" w:hAnsi="Arial" w:cs="Arial"/>
          <w:b/>
          <w:bCs/>
          <w:kern w:val="36"/>
          <w:sz w:val="24"/>
          <w:szCs w:val="24"/>
        </w:rPr>
      </w:pP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u w:val="single"/>
        </w:rPr>
      </w:pPr>
      <w:bookmarkStart w:id="957" w:name="_Toc283988326"/>
      <w:bookmarkStart w:id="958" w:name="_Toc283989186"/>
      <w:bookmarkStart w:id="959" w:name="_Toc283990058"/>
      <w:bookmarkStart w:id="960" w:name="_Toc283991348"/>
      <w:r w:rsidRPr="006C79B2">
        <w:rPr>
          <w:rFonts w:ascii="Arial" w:eastAsia="Times New Roman" w:hAnsi="Arial" w:cs="Arial"/>
          <w:bCs/>
          <w:kern w:val="36"/>
          <w:sz w:val="24"/>
          <w:szCs w:val="24"/>
          <w:u w:val="single"/>
        </w:rPr>
        <w:t>Page_Load</w:t>
      </w:r>
      <w:bookmarkEnd w:id="957"/>
      <w:bookmarkEnd w:id="958"/>
      <w:bookmarkEnd w:id="959"/>
      <w:bookmarkEnd w:id="960"/>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61" w:name="_Toc283988327"/>
      <w:bookmarkStart w:id="962" w:name="_Toc283989187"/>
      <w:bookmarkStart w:id="963" w:name="_Toc283990059"/>
      <w:bookmarkStart w:id="964" w:name="_Toc283991349"/>
      <w:r w:rsidRPr="006C79B2">
        <w:rPr>
          <w:rFonts w:ascii="Arial" w:eastAsia="Times New Roman" w:hAnsi="Arial" w:cs="Arial"/>
          <w:bCs/>
          <w:kern w:val="36"/>
          <w:sz w:val="24"/>
          <w:szCs w:val="24"/>
        </w:rPr>
        <w:t>Check the user's last login time from the Account table.</w:t>
      </w:r>
      <w:bookmarkEnd w:id="961"/>
      <w:bookmarkEnd w:id="962"/>
      <w:bookmarkEnd w:id="963"/>
      <w:bookmarkEnd w:id="964"/>
      <w:r w:rsidRPr="006C79B2">
        <w:rPr>
          <w:rFonts w:ascii="Arial" w:eastAsia="Times New Roman" w:hAnsi="Arial" w:cs="Arial"/>
          <w:bCs/>
          <w:kern w:val="36"/>
          <w:sz w:val="24"/>
          <w:szCs w:val="24"/>
        </w:rPr>
        <w:t xml:space="preserve"> </w:t>
      </w:r>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65" w:name="_Toc283988328"/>
      <w:bookmarkStart w:id="966" w:name="_Toc283989188"/>
      <w:bookmarkStart w:id="967" w:name="_Toc283990060"/>
      <w:bookmarkStart w:id="968" w:name="_Toc283991350"/>
      <w:r w:rsidRPr="006C79B2">
        <w:rPr>
          <w:rFonts w:ascii="Arial" w:eastAsia="Times New Roman" w:hAnsi="Arial" w:cs="Arial"/>
          <w:bCs/>
          <w:kern w:val="36"/>
          <w:sz w:val="24"/>
          <w:szCs w:val="24"/>
        </w:rPr>
        <w:t>Select all the Entries submitted since the last login from the Database.</w:t>
      </w:r>
      <w:bookmarkEnd w:id="965"/>
      <w:bookmarkEnd w:id="966"/>
      <w:bookmarkEnd w:id="967"/>
      <w:bookmarkEnd w:id="968"/>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69" w:name="_Toc283988329"/>
      <w:bookmarkStart w:id="970" w:name="_Toc283989189"/>
      <w:bookmarkStart w:id="971" w:name="_Toc283990061"/>
      <w:bookmarkStart w:id="972" w:name="_Toc283991351"/>
      <w:r w:rsidRPr="006C79B2">
        <w:rPr>
          <w:rFonts w:ascii="Arial" w:eastAsia="Times New Roman" w:hAnsi="Arial" w:cs="Arial"/>
          <w:bCs/>
          <w:kern w:val="36"/>
          <w:sz w:val="24"/>
          <w:szCs w:val="24"/>
        </w:rPr>
        <w:t>Bind the Entries to the Recent Entries DataGrid.</w:t>
      </w:r>
      <w:bookmarkEnd w:id="969"/>
      <w:bookmarkEnd w:id="970"/>
      <w:bookmarkEnd w:id="971"/>
      <w:bookmarkEnd w:id="972"/>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73" w:name="_Toc283988330"/>
      <w:bookmarkStart w:id="974" w:name="_Toc283989190"/>
      <w:bookmarkStart w:id="975" w:name="_Toc283990062"/>
      <w:bookmarkStart w:id="976" w:name="_Toc283991352"/>
      <w:r w:rsidRPr="006C79B2">
        <w:rPr>
          <w:rFonts w:ascii="Arial" w:eastAsia="Times New Roman" w:hAnsi="Arial" w:cs="Arial"/>
          <w:bCs/>
          <w:kern w:val="36"/>
          <w:sz w:val="24"/>
          <w:szCs w:val="24"/>
        </w:rPr>
        <w:t>Select all the Messages to all posted since the last login from the Database.</w:t>
      </w:r>
      <w:bookmarkEnd w:id="973"/>
      <w:bookmarkEnd w:id="974"/>
      <w:bookmarkEnd w:id="975"/>
      <w:bookmarkEnd w:id="976"/>
    </w:p>
    <w:p w:rsidR="006C79B2" w:rsidRPr="006C79B2"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77" w:name="_Toc283988331"/>
      <w:bookmarkStart w:id="978" w:name="_Toc283989191"/>
      <w:bookmarkStart w:id="979" w:name="_Toc283990063"/>
      <w:bookmarkStart w:id="980" w:name="_Toc283991353"/>
      <w:r w:rsidRPr="006C79B2">
        <w:rPr>
          <w:rFonts w:ascii="Arial" w:eastAsia="Times New Roman" w:hAnsi="Arial" w:cs="Arial"/>
          <w:bCs/>
          <w:kern w:val="36"/>
          <w:sz w:val="24"/>
          <w:szCs w:val="24"/>
        </w:rPr>
        <w:t>Bind the Messages to the Recent Bulletins DataGrid.</w:t>
      </w:r>
      <w:bookmarkEnd w:id="977"/>
      <w:bookmarkEnd w:id="978"/>
      <w:bookmarkEnd w:id="979"/>
      <w:bookmarkEnd w:id="980"/>
    </w:p>
    <w:p w:rsidR="006C79B2" w:rsidRDefault="006C79B2" w:rsidP="006C79B2">
      <w:pPr>
        <w:pStyle w:val="ListParagraph"/>
        <w:spacing w:after="0" w:line="240" w:lineRule="auto"/>
        <w:ind w:left="390"/>
        <w:outlineLvl w:val="0"/>
        <w:rPr>
          <w:rFonts w:ascii="Arial" w:eastAsia="Times New Roman" w:hAnsi="Arial" w:cs="Arial"/>
          <w:b/>
          <w:bCs/>
          <w:kern w:val="36"/>
          <w:sz w:val="24"/>
          <w:szCs w:val="24"/>
        </w:rPr>
      </w:pPr>
    </w:p>
    <w:p w:rsidR="006C79B2" w:rsidRDefault="006C79B2"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E92BCA" w:rsidRDefault="006C79B2" w:rsidP="006A6A9F">
      <w:pPr>
        <w:pStyle w:val="ListParagraph"/>
        <w:numPr>
          <w:ilvl w:val="2"/>
          <w:numId w:val="7"/>
        </w:numPr>
        <w:spacing w:after="0" w:line="240" w:lineRule="auto"/>
        <w:outlineLvl w:val="0"/>
        <w:rPr>
          <w:rFonts w:ascii="Arial" w:eastAsia="Times New Roman" w:hAnsi="Arial" w:cs="Arial"/>
          <w:b/>
          <w:bCs/>
          <w:kern w:val="36"/>
          <w:sz w:val="24"/>
          <w:szCs w:val="24"/>
        </w:rPr>
      </w:pPr>
      <w:bookmarkStart w:id="981" w:name="_Toc283988332"/>
      <w:bookmarkStart w:id="982" w:name="_Toc283989192"/>
      <w:bookmarkStart w:id="983" w:name="_Toc283991354"/>
      <w:r>
        <w:rPr>
          <w:rFonts w:ascii="Arial" w:eastAsia="Times New Roman" w:hAnsi="Arial" w:cs="Arial"/>
          <w:b/>
          <w:bCs/>
          <w:kern w:val="36"/>
          <w:sz w:val="24"/>
          <w:szCs w:val="24"/>
        </w:rPr>
        <w:lastRenderedPageBreak/>
        <w:t>ZonesPage</w:t>
      </w:r>
      <w:bookmarkEnd w:id="981"/>
      <w:bookmarkEnd w:id="982"/>
      <w:bookmarkEnd w:id="983"/>
    </w:p>
    <w:p w:rsidR="006C79B2" w:rsidRDefault="006C79B2" w:rsidP="006C79B2">
      <w:pPr>
        <w:pStyle w:val="ListParagraph"/>
        <w:spacing w:after="0" w:line="240" w:lineRule="auto"/>
        <w:ind w:left="1440"/>
        <w:outlineLvl w:val="0"/>
        <w:rPr>
          <w:rFonts w:ascii="Arial" w:eastAsia="Times New Roman" w:hAnsi="Arial" w:cs="Arial"/>
          <w:b/>
          <w:bCs/>
          <w:kern w:val="36"/>
          <w:sz w:val="24"/>
          <w:szCs w:val="24"/>
        </w:rPr>
      </w:pPr>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984" w:name="_Toc283988333"/>
      <w:bookmarkStart w:id="985" w:name="_Toc283989193"/>
      <w:bookmarkStart w:id="986" w:name="_Toc283990065"/>
      <w:bookmarkStart w:id="987" w:name="_Toc283991355"/>
      <w:r w:rsidRPr="0099689E">
        <w:rPr>
          <w:rFonts w:ascii="Arial" w:eastAsia="Times New Roman" w:hAnsi="Arial" w:cs="Arial"/>
          <w:bCs/>
          <w:kern w:val="36"/>
          <w:sz w:val="24"/>
          <w:szCs w:val="24"/>
        </w:rPr>
        <w:t>The ZonesPage Class will handle actions needed by the Zones Page. This will include loading the map of Zones and associating each section of the map with a Zone from the database. When the user clicks one of these sections of the map, the ZonesPage Class will load the Contributors and the most recent Entries for that Zone from the database for display.</w:t>
      </w:r>
      <w:bookmarkEnd w:id="984"/>
      <w:bookmarkEnd w:id="985"/>
      <w:bookmarkEnd w:id="986"/>
      <w:bookmarkEnd w:id="987"/>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p>
    <w:bookmarkStart w:id="988" w:name="_Toc283988334"/>
    <w:bookmarkStart w:id="989" w:name="_Toc283989194"/>
    <w:bookmarkStart w:id="990" w:name="_Toc283990066"/>
    <w:bookmarkStart w:id="991" w:name="_Toc283991356"/>
    <w:bookmarkEnd w:id="988"/>
    <w:bookmarkEnd w:id="989"/>
    <w:bookmarkEnd w:id="990"/>
    <w:bookmarkEnd w:id="991"/>
    <w:p w:rsidR="006C79B2" w:rsidRPr="0099689E" w:rsidRDefault="006C79B2" w:rsidP="00B74312">
      <w:pPr>
        <w:pStyle w:val="ListParagraph"/>
        <w:spacing w:after="0" w:line="240" w:lineRule="auto"/>
        <w:ind w:left="390"/>
        <w:jc w:val="center"/>
        <w:outlineLvl w:val="0"/>
        <w:rPr>
          <w:rFonts w:ascii="Arial" w:eastAsia="Times New Roman" w:hAnsi="Arial" w:cs="Arial"/>
          <w:bCs/>
          <w:kern w:val="36"/>
          <w:sz w:val="24"/>
          <w:szCs w:val="24"/>
        </w:rPr>
      </w:pPr>
      <w:r>
        <w:object w:dxaOrig="3259" w:dyaOrig="1814">
          <v:shape id="_x0000_i1054" type="#_x0000_t75" style="width:163.5pt;height:89.25pt" o:ole="">
            <v:imagedata r:id="rId68" o:title=""/>
          </v:shape>
          <o:OLEObject Type="Embed" ProgID="Visio.Drawing.11" ShapeID="_x0000_i1054" DrawAspect="Content" ObjectID="_1357914722" r:id="rId69"/>
        </w:object>
      </w:r>
    </w:p>
    <w:p w:rsidR="006C79B2" w:rsidRPr="0099689E" w:rsidRDefault="006C79B2" w:rsidP="00B74312">
      <w:pPr>
        <w:pStyle w:val="ListParagraph"/>
        <w:spacing w:after="0" w:line="240" w:lineRule="auto"/>
        <w:ind w:left="390"/>
        <w:jc w:val="center"/>
        <w:outlineLvl w:val="0"/>
        <w:rPr>
          <w:rFonts w:ascii="Arial" w:eastAsia="Times New Roman" w:hAnsi="Arial" w:cs="Arial"/>
          <w:bCs/>
          <w:kern w:val="36"/>
          <w:sz w:val="24"/>
          <w:szCs w:val="24"/>
        </w:rPr>
      </w:pPr>
      <w:bookmarkStart w:id="992" w:name="_Toc283988335"/>
      <w:bookmarkStart w:id="993" w:name="_Toc283989195"/>
      <w:bookmarkStart w:id="994" w:name="_Toc283990067"/>
      <w:bookmarkStart w:id="995" w:name="_Toc283991357"/>
      <w:r>
        <w:t>Figure 30 ZonesPage CD</w:t>
      </w:r>
      <w:bookmarkEnd w:id="992"/>
      <w:bookmarkEnd w:id="993"/>
      <w:bookmarkEnd w:id="994"/>
      <w:bookmarkEnd w:id="995"/>
    </w:p>
    <w:p w:rsidR="006C79B2" w:rsidRPr="0099689E" w:rsidRDefault="006C79B2" w:rsidP="006C79B2">
      <w:pPr>
        <w:pStyle w:val="ListParagraph"/>
        <w:spacing w:after="0" w:line="240" w:lineRule="auto"/>
        <w:ind w:left="390"/>
        <w:outlineLvl w:val="0"/>
        <w:rPr>
          <w:rFonts w:ascii="Arial" w:eastAsia="Times New Roman" w:hAnsi="Arial" w:cs="Arial"/>
          <w:b/>
          <w:bCs/>
          <w:kern w:val="36"/>
          <w:sz w:val="24"/>
          <w:szCs w:val="24"/>
        </w:rPr>
      </w:pPr>
    </w:p>
    <w:p w:rsidR="006C79B2" w:rsidRPr="0099689E" w:rsidRDefault="006C79B2" w:rsidP="006C79B2">
      <w:pPr>
        <w:pStyle w:val="ListParagraph"/>
        <w:spacing w:after="0" w:line="240" w:lineRule="auto"/>
        <w:ind w:left="390"/>
        <w:outlineLvl w:val="0"/>
        <w:rPr>
          <w:rFonts w:ascii="Arial" w:eastAsia="Times New Roman" w:hAnsi="Arial" w:cs="Arial"/>
          <w:b/>
          <w:bCs/>
          <w:kern w:val="36"/>
          <w:sz w:val="24"/>
          <w:szCs w:val="24"/>
        </w:rPr>
      </w:pPr>
      <w:bookmarkStart w:id="996" w:name="_Toc283988336"/>
      <w:bookmarkStart w:id="997" w:name="_Toc283989196"/>
      <w:bookmarkStart w:id="998" w:name="_Toc283990068"/>
      <w:bookmarkStart w:id="999" w:name="_Toc283991358"/>
      <w:r w:rsidRPr="0099689E">
        <w:rPr>
          <w:rFonts w:ascii="Arial" w:eastAsia="Times New Roman" w:hAnsi="Arial" w:cs="Arial"/>
          <w:b/>
          <w:bCs/>
          <w:kern w:val="36"/>
          <w:sz w:val="24"/>
          <w:szCs w:val="24"/>
        </w:rPr>
        <w:t>Attributes</w:t>
      </w:r>
      <w:bookmarkEnd w:id="996"/>
      <w:bookmarkEnd w:id="997"/>
      <w:bookmarkEnd w:id="998"/>
      <w:bookmarkEnd w:id="999"/>
    </w:p>
    <w:p w:rsidR="006C79B2" w:rsidRPr="0099689E" w:rsidRDefault="006C79B2" w:rsidP="006C79B2">
      <w:pPr>
        <w:pStyle w:val="ListParagraph"/>
        <w:spacing w:after="0" w:line="240" w:lineRule="auto"/>
        <w:ind w:left="390"/>
        <w:outlineLvl w:val="0"/>
        <w:rPr>
          <w:rFonts w:ascii="Arial" w:eastAsia="Times New Roman" w:hAnsi="Arial" w:cs="Arial"/>
          <w:b/>
          <w:bCs/>
          <w:kern w:val="36"/>
          <w:sz w:val="24"/>
          <w:szCs w:val="24"/>
        </w:rPr>
      </w:pPr>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u w:val="single"/>
        </w:rPr>
      </w:pPr>
      <w:bookmarkStart w:id="1000" w:name="_Toc283988337"/>
      <w:bookmarkStart w:id="1001" w:name="_Toc283989197"/>
      <w:bookmarkStart w:id="1002" w:name="_Toc283990069"/>
      <w:bookmarkStart w:id="1003" w:name="_Toc283991359"/>
      <w:r w:rsidRPr="0099689E">
        <w:rPr>
          <w:rFonts w:ascii="Arial" w:eastAsia="Times New Roman" w:hAnsi="Arial" w:cs="Arial"/>
          <w:bCs/>
          <w:kern w:val="36"/>
          <w:sz w:val="24"/>
          <w:szCs w:val="24"/>
          <w:u w:val="single"/>
        </w:rPr>
        <w:t>dtmsdc: DTMSDataContext</w:t>
      </w:r>
      <w:bookmarkEnd w:id="1000"/>
      <w:bookmarkEnd w:id="1001"/>
      <w:bookmarkEnd w:id="1002"/>
      <w:bookmarkEnd w:id="1003"/>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1004" w:name="_Toc283988338"/>
      <w:bookmarkStart w:id="1005" w:name="_Toc283989198"/>
      <w:bookmarkStart w:id="1006" w:name="_Toc283990070"/>
      <w:bookmarkStart w:id="1007" w:name="_Toc283991360"/>
      <w:r w:rsidRPr="0099689E">
        <w:rPr>
          <w:rFonts w:ascii="Arial" w:eastAsia="Times New Roman" w:hAnsi="Arial" w:cs="Arial"/>
          <w:bCs/>
          <w:kern w:val="36"/>
          <w:sz w:val="24"/>
          <w:szCs w:val="24"/>
        </w:rPr>
        <w:t>The database connection of the Drug Trend Mapping System Database.</w:t>
      </w:r>
      <w:bookmarkEnd w:id="1004"/>
      <w:bookmarkEnd w:id="1005"/>
      <w:bookmarkEnd w:id="1006"/>
      <w:bookmarkEnd w:id="1007"/>
    </w:p>
    <w:p w:rsidR="006C79B2" w:rsidRPr="0099689E" w:rsidRDefault="006C79B2" w:rsidP="006C79B2">
      <w:pPr>
        <w:pStyle w:val="ListParagraph"/>
        <w:spacing w:after="0" w:line="240" w:lineRule="auto"/>
        <w:ind w:left="390"/>
        <w:outlineLvl w:val="0"/>
        <w:rPr>
          <w:rFonts w:ascii="Arial" w:eastAsia="Times New Roman" w:hAnsi="Arial" w:cs="Arial"/>
          <w:b/>
          <w:bCs/>
          <w:kern w:val="36"/>
          <w:sz w:val="24"/>
          <w:szCs w:val="24"/>
        </w:rPr>
      </w:pPr>
    </w:p>
    <w:p w:rsidR="006C79B2" w:rsidRPr="0099689E" w:rsidRDefault="006C79B2" w:rsidP="006C79B2">
      <w:pPr>
        <w:pStyle w:val="ListParagraph"/>
        <w:spacing w:after="0" w:line="240" w:lineRule="auto"/>
        <w:ind w:left="390"/>
        <w:outlineLvl w:val="0"/>
        <w:rPr>
          <w:rFonts w:ascii="Arial" w:eastAsia="Times New Roman" w:hAnsi="Arial" w:cs="Arial"/>
          <w:b/>
          <w:bCs/>
          <w:kern w:val="36"/>
          <w:sz w:val="24"/>
          <w:szCs w:val="24"/>
        </w:rPr>
      </w:pPr>
      <w:bookmarkStart w:id="1008" w:name="_Toc283988339"/>
      <w:bookmarkStart w:id="1009" w:name="_Toc283989199"/>
      <w:bookmarkStart w:id="1010" w:name="_Toc283990071"/>
      <w:bookmarkStart w:id="1011" w:name="_Toc283991361"/>
      <w:r w:rsidRPr="0099689E">
        <w:rPr>
          <w:rFonts w:ascii="Arial" w:eastAsia="Times New Roman" w:hAnsi="Arial" w:cs="Arial"/>
          <w:b/>
          <w:bCs/>
          <w:kern w:val="36"/>
          <w:sz w:val="24"/>
          <w:szCs w:val="24"/>
        </w:rPr>
        <w:t>Function Algorithms</w:t>
      </w:r>
      <w:bookmarkEnd w:id="1008"/>
      <w:bookmarkEnd w:id="1009"/>
      <w:bookmarkEnd w:id="1010"/>
      <w:bookmarkEnd w:id="1011"/>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u w:val="single"/>
        </w:rPr>
      </w:pPr>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u w:val="single"/>
        </w:rPr>
      </w:pPr>
      <w:bookmarkStart w:id="1012" w:name="_Toc283988340"/>
      <w:bookmarkStart w:id="1013" w:name="_Toc283989200"/>
      <w:bookmarkStart w:id="1014" w:name="_Toc283990072"/>
      <w:bookmarkStart w:id="1015" w:name="_Toc283991362"/>
      <w:r w:rsidRPr="0099689E">
        <w:rPr>
          <w:rFonts w:ascii="Arial" w:eastAsia="Times New Roman" w:hAnsi="Arial" w:cs="Arial"/>
          <w:bCs/>
          <w:kern w:val="36"/>
          <w:sz w:val="24"/>
          <w:szCs w:val="24"/>
          <w:u w:val="single"/>
        </w:rPr>
        <w:t>Page_Load</w:t>
      </w:r>
      <w:bookmarkEnd w:id="1012"/>
      <w:bookmarkEnd w:id="1013"/>
      <w:bookmarkEnd w:id="1014"/>
      <w:bookmarkEnd w:id="1015"/>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1016" w:name="_Toc283988341"/>
      <w:bookmarkStart w:id="1017" w:name="_Toc283989201"/>
      <w:bookmarkStart w:id="1018" w:name="_Toc283990073"/>
      <w:bookmarkStart w:id="1019" w:name="_Toc283991363"/>
      <w:r w:rsidRPr="0099689E">
        <w:rPr>
          <w:rFonts w:ascii="Arial" w:eastAsia="Times New Roman" w:hAnsi="Arial" w:cs="Arial"/>
          <w:bCs/>
          <w:kern w:val="36"/>
          <w:sz w:val="24"/>
          <w:szCs w:val="24"/>
        </w:rPr>
        <w:t>Display the Zone Map on the Page.</w:t>
      </w:r>
      <w:bookmarkEnd w:id="1016"/>
      <w:bookmarkEnd w:id="1017"/>
      <w:bookmarkEnd w:id="1018"/>
      <w:bookmarkEnd w:id="1019"/>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1020" w:name="_Toc283988342"/>
      <w:bookmarkStart w:id="1021" w:name="_Toc283989202"/>
      <w:bookmarkStart w:id="1022" w:name="_Toc283990074"/>
      <w:bookmarkStart w:id="1023" w:name="_Toc283991364"/>
      <w:r w:rsidRPr="0099689E">
        <w:rPr>
          <w:rFonts w:ascii="Arial" w:eastAsia="Times New Roman" w:hAnsi="Arial" w:cs="Arial"/>
          <w:bCs/>
          <w:kern w:val="36"/>
          <w:sz w:val="24"/>
          <w:szCs w:val="24"/>
        </w:rPr>
        <w:t>Set each section of the Zone Map to trigger OnZoneSelected.</w:t>
      </w:r>
      <w:bookmarkEnd w:id="1020"/>
      <w:bookmarkEnd w:id="1021"/>
      <w:bookmarkEnd w:id="1022"/>
      <w:bookmarkEnd w:id="1023"/>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1024" w:name="_Toc283988343"/>
      <w:bookmarkStart w:id="1025" w:name="_Toc283989203"/>
      <w:bookmarkStart w:id="1026" w:name="_Toc283990075"/>
      <w:bookmarkStart w:id="1027" w:name="_Toc283991365"/>
      <w:r w:rsidRPr="0099689E">
        <w:rPr>
          <w:rFonts w:ascii="Arial" w:eastAsia="Times New Roman" w:hAnsi="Arial" w:cs="Arial"/>
          <w:bCs/>
          <w:kern w:val="36"/>
          <w:sz w:val="24"/>
          <w:szCs w:val="24"/>
        </w:rPr>
        <w:t>OnZoneSelected</w:t>
      </w:r>
      <w:bookmarkEnd w:id="1024"/>
      <w:bookmarkEnd w:id="1025"/>
      <w:bookmarkEnd w:id="1026"/>
      <w:bookmarkEnd w:id="1027"/>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1028" w:name="_Toc283988344"/>
      <w:bookmarkStart w:id="1029" w:name="_Toc283989204"/>
      <w:bookmarkStart w:id="1030" w:name="_Toc283990076"/>
      <w:bookmarkStart w:id="1031" w:name="_Toc283991366"/>
      <w:r w:rsidRPr="0099689E">
        <w:rPr>
          <w:rFonts w:ascii="Arial" w:eastAsia="Times New Roman" w:hAnsi="Arial" w:cs="Arial"/>
          <w:bCs/>
          <w:kern w:val="36"/>
          <w:sz w:val="24"/>
          <w:szCs w:val="24"/>
        </w:rPr>
        <w:t>For the zone which was selected, load all the Contributors associated with that Zone from the database.</w:t>
      </w:r>
      <w:bookmarkEnd w:id="1028"/>
      <w:bookmarkEnd w:id="1029"/>
      <w:bookmarkEnd w:id="1030"/>
      <w:bookmarkEnd w:id="1031"/>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1032" w:name="_Toc283988345"/>
      <w:bookmarkStart w:id="1033" w:name="_Toc283989205"/>
      <w:bookmarkStart w:id="1034" w:name="_Toc283990077"/>
      <w:bookmarkStart w:id="1035" w:name="_Toc283991367"/>
      <w:r w:rsidRPr="0099689E">
        <w:rPr>
          <w:rFonts w:ascii="Arial" w:eastAsia="Times New Roman" w:hAnsi="Arial" w:cs="Arial"/>
          <w:bCs/>
          <w:kern w:val="36"/>
          <w:sz w:val="24"/>
          <w:szCs w:val="24"/>
        </w:rPr>
        <w:t>Bind the Contributors to the Zone Contributors DataGrid on the Zones Page.</w:t>
      </w:r>
      <w:bookmarkEnd w:id="1032"/>
      <w:bookmarkEnd w:id="1033"/>
      <w:bookmarkEnd w:id="1034"/>
      <w:bookmarkEnd w:id="1035"/>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1036" w:name="_Toc283988346"/>
      <w:bookmarkStart w:id="1037" w:name="_Toc283989206"/>
      <w:bookmarkStart w:id="1038" w:name="_Toc283990078"/>
      <w:bookmarkStart w:id="1039" w:name="_Toc283991368"/>
      <w:r w:rsidRPr="0099689E">
        <w:rPr>
          <w:rFonts w:ascii="Arial" w:eastAsia="Times New Roman" w:hAnsi="Arial" w:cs="Arial"/>
          <w:bCs/>
          <w:kern w:val="36"/>
          <w:sz w:val="24"/>
          <w:szCs w:val="24"/>
        </w:rPr>
        <w:t>For the zone which was selected, load the recent Entries to that Zone from the database.</w:t>
      </w:r>
      <w:bookmarkEnd w:id="1036"/>
      <w:bookmarkEnd w:id="1037"/>
      <w:bookmarkEnd w:id="1038"/>
      <w:bookmarkEnd w:id="1039"/>
    </w:p>
    <w:p w:rsidR="006C79B2" w:rsidRPr="0099689E" w:rsidRDefault="006C79B2" w:rsidP="006C79B2">
      <w:pPr>
        <w:pStyle w:val="ListParagraph"/>
        <w:spacing w:after="0" w:line="240" w:lineRule="auto"/>
        <w:ind w:left="390"/>
        <w:outlineLvl w:val="0"/>
        <w:rPr>
          <w:rFonts w:ascii="Arial" w:eastAsia="Times New Roman" w:hAnsi="Arial" w:cs="Arial"/>
          <w:bCs/>
          <w:kern w:val="36"/>
          <w:sz w:val="24"/>
          <w:szCs w:val="24"/>
        </w:rPr>
      </w:pPr>
      <w:bookmarkStart w:id="1040" w:name="_Toc283988347"/>
      <w:bookmarkStart w:id="1041" w:name="_Toc283989207"/>
      <w:bookmarkStart w:id="1042" w:name="_Toc283990079"/>
      <w:bookmarkStart w:id="1043" w:name="_Toc283991369"/>
      <w:r w:rsidRPr="0099689E">
        <w:rPr>
          <w:rFonts w:ascii="Arial" w:eastAsia="Times New Roman" w:hAnsi="Arial" w:cs="Arial"/>
          <w:bCs/>
          <w:kern w:val="36"/>
          <w:sz w:val="24"/>
          <w:szCs w:val="24"/>
        </w:rPr>
        <w:t>Bind the Entries to the Zone Entries DataGrid on the Zones Page.</w:t>
      </w:r>
      <w:bookmarkEnd w:id="1040"/>
      <w:bookmarkEnd w:id="1041"/>
      <w:bookmarkEnd w:id="1042"/>
      <w:bookmarkEnd w:id="1043"/>
    </w:p>
    <w:p w:rsidR="006C79B2" w:rsidRDefault="006C79B2"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6C79B2" w:rsidRDefault="006C79B2" w:rsidP="006C79B2">
      <w:pPr>
        <w:pStyle w:val="ListParagraph"/>
        <w:numPr>
          <w:ilvl w:val="1"/>
          <w:numId w:val="7"/>
        </w:numPr>
        <w:spacing w:after="0" w:line="240" w:lineRule="auto"/>
        <w:outlineLvl w:val="0"/>
        <w:rPr>
          <w:rFonts w:ascii="Arial" w:eastAsia="Times New Roman" w:hAnsi="Arial" w:cs="Arial"/>
          <w:b/>
          <w:bCs/>
          <w:kern w:val="36"/>
          <w:sz w:val="24"/>
          <w:szCs w:val="24"/>
        </w:rPr>
      </w:pPr>
      <w:bookmarkStart w:id="1044" w:name="_Toc283988348"/>
      <w:bookmarkStart w:id="1045" w:name="_Toc283989208"/>
      <w:bookmarkStart w:id="1046" w:name="_Toc283991370"/>
      <w:r>
        <w:rPr>
          <w:rFonts w:ascii="Arial" w:eastAsia="Times New Roman" w:hAnsi="Arial" w:cs="Arial"/>
          <w:b/>
          <w:bCs/>
          <w:kern w:val="36"/>
          <w:sz w:val="24"/>
          <w:szCs w:val="24"/>
        </w:rPr>
        <w:lastRenderedPageBreak/>
        <w:t>Software Interface Descriptor</w:t>
      </w:r>
      <w:bookmarkEnd w:id="1044"/>
      <w:bookmarkEnd w:id="1045"/>
      <w:bookmarkEnd w:id="1046"/>
    </w:p>
    <w:p w:rsidR="006C79B2" w:rsidRDefault="006C79B2" w:rsidP="006A6A9F">
      <w:pPr>
        <w:pStyle w:val="ListParagraph"/>
        <w:numPr>
          <w:ilvl w:val="2"/>
          <w:numId w:val="7"/>
        </w:numPr>
        <w:spacing w:after="0" w:line="240" w:lineRule="auto"/>
        <w:outlineLvl w:val="0"/>
        <w:rPr>
          <w:rFonts w:ascii="Arial" w:eastAsia="Times New Roman" w:hAnsi="Arial" w:cs="Arial"/>
          <w:b/>
          <w:bCs/>
          <w:kern w:val="36"/>
          <w:sz w:val="24"/>
          <w:szCs w:val="24"/>
        </w:rPr>
      </w:pPr>
      <w:bookmarkStart w:id="1047" w:name="_Toc283988349"/>
      <w:bookmarkStart w:id="1048" w:name="_Toc283989209"/>
      <w:bookmarkStart w:id="1049" w:name="_Toc283991371"/>
      <w:r>
        <w:rPr>
          <w:rFonts w:ascii="Arial" w:eastAsia="Times New Roman" w:hAnsi="Arial" w:cs="Arial"/>
          <w:b/>
          <w:bCs/>
          <w:kern w:val="36"/>
          <w:sz w:val="24"/>
          <w:szCs w:val="24"/>
        </w:rPr>
        <w:t>Contributors</w:t>
      </w:r>
      <w:bookmarkEnd w:id="1047"/>
      <w:bookmarkEnd w:id="1048"/>
      <w:bookmarkEnd w:id="1049"/>
    </w:p>
    <w:p w:rsidR="006C79B2" w:rsidRDefault="006C79B2" w:rsidP="006C79B2">
      <w:pPr>
        <w:spacing w:after="0" w:line="240" w:lineRule="auto"/>
        <w:outlineLvl w:val="0"/>
        <w:rPr>
          <w:rFonts w:ascii="Arial" w:eastAsia="Times New Roman" w:hAnsi="Arial" w:cs="Arial"/>
          <w:b/>
          <w:bCs/>
          <w:kern w:val="36"/>
          <w:sz w:val="24"/>
          <w:szCs w:val="24"/>
        </w:rPr>
      </w:pPr>
    </w:p>
    <w:p w:rsidR="006C79B2" w:rsidRDefault="006C79B2" w:rsidP="006C79B2">
      <w:pPr>
        <w:spacing w:after="0" w:line="240" w:lineRule="auto"/>
        <w:jc w:val="center"/>
        <w:outlineLvl w:val="0"/>
        <w:rPr>
          <w:rFonts w:ascii="Arial" w:eastAsia="Times New Roman" w:hAnsi="Arial" w:cs="Arial"/>
          <w:b/>
          <w:bCs/>
          <w:kern w:val="36"/>
          <w:sz w:val="24"/>
          <w:szCs w:val="24"/>
        </w:rPr>
      </w:pPr>
      <w:r>
        <w:rPr>
          <w:noProof/>
          <w:kern w:val="36"/>
          <w:lang w:val="en-CA" w:eastAsia="en-CA"/>
        </w:rPr>
        <w:drawing>
          <wp:inline distT="0" distB="0" distL="0" distR="0">
            <wp:extent cx="5248275" cy="5371631"/>
            <wp:effectExtent l="19050" t="0" r="9525" b="0"/>
            <wp:docPr id="18" name="Picture 0" descr="Contribu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ibutors.jpg"/>
                    <pic:cNvPicPr/>
                  </pic:nvPicPr>
                  <pic:blipFill>
                    <a:blip r:embed="rId70" cstate="print"/>
                    <a:stretch>
                      <a:fillRect/>
                    </a:stretch>
                  </pic:blipFill>
                  <pic:spPr>
                    <a:xfrm>
                      <a:off x="0" y="0"/>
                      <a:ext cx="5249539" cy="5372925"/>
                    </a:xfrm>
                    <a:prstGeom prst="rect">
                      <a:avLst/>
                    </a:prstGeom>
                  </pic:spPr>
                </pic:pic>
              </a:graphicData>
            </a:graphic>
          </wp:inline>
        </w:drawing>
      </w:r>
    </w:p>
    <w:p w:rsidR="006C79B2" w:rsidRDefault="006C79B2" w:rsidP="006C79B2">
      <w:pPr>
        <w:spacing w:after="0" w:line="240" w:lineRule="auto"/>
        <w:jc w:val="center"/>
        <w:outlineLvl w:val="0"/>
        <w:rPr>
          <w:rFonts w:ascii="Arial" w:eastAsia="Times New Roman" w:hAnsi="Arial" w:cs="Arial"/>
          <w:bCs/>
          <w:kern w:val="36"/>
          <w:sz w:val="24"/>
          <w:szCs w:val="24"/>
        </w:rPr>
      </w:pPr>
      <w:bookmarkStart w:id="1050" w:name="_Toc283988350"/>
      <w:bookmarkStart w:id="1051" w:name="_Toc283989210"/>
      <w:bookmarkStart w:id="1052" w:name="_Toc283990082"/>
      <w:bookmarkStart w:id="1053" w:name="_Toc283991372"/>
      <w:r>
        <w:rPr>
          <w:rFonts w:ascii="Arial" w:eastAsia="Times New Roman" w:hAnsi="Arial" w:cs="Arial"/>
          <w:bCs/>
          <w:kern w:val="36"/>
          <w:sz w:val="24"/>
          <w:szCs w:val="24"/>
        </w:rPr>
        <w:t>Figure 31</w:t>
      </w:r>
      <w:r w:rsidRPr="0099689E">
        <w:rPr>
          <w:rFonts w:ascii="Arial" w:eastAsia="Times New Roman" w:hAnsi="Arial" w:cs="Arial"/>
          <w:bCs/>
          <w:kern w:val="36"/>
          <w:sz w:val="24"/>
          <w:szCs w:val="24"/>
        </w:rPr>
        <w:t xml:space="preserve"> Contributor HCI</w:t>
      </w:r>
      <w:bookmarkEnd w:id="1050"/>
      <w:bookmarkEnd w:id="1051"/>
      <w:bookmarkEnd w:id="1052"/>
      <w:bookmarkEnd w:id="1053"/>
    </w:p>
    <w:p w:rsidR="006C79B2" w:rsidRDefault="006C79B2" w:rsidP="006C79B2">
      <w:pPr>
        <w:spacing w:after="0" w:line="240" w:lineRule="auto"/>
        <w:outlineLvl w:val="0"/>
        <w:rPr>
          <w:rFonts w:ascii="Arial" w:eastAsia="Times New Roman" w:hAnsi="Arial" w:cs="Arial"/>
          <w:b/>
          <w:bCs/>
          <w:kern w:val="36"/>
          <w:sz w:val="24"/>
          <w:szCs w:val="24"/>
        </w:rPr>
      </w:pPr>
      <w:bookmarkStart w:id="1054" w:name="_Toc283988351"/>
      <w:bookmarkStart w:id="1055" w:name="_Toc283989211"/>
      <w:bookmarkStart w:id="1056" w:name="_Toc283990083"/>
      <w:bookmarkStart w:id="1057" w:name="_Toc283991373"/>
      <w:r w:rsidRPr="003429FA">
        <w:rPr>
          <w:rFonts w:ascii="Arial" w:eastAsia="Times New Roman" w:hAnsi="Arial" w:cs="Arial"/>
          <w:b/>
          <w:bCs/>
          <w:kern w:val="36"/>
          <w:sz w:val="24"/>
          <w:szCs w:val="24"/>
        </w:rPr>
        <w:t>Narrative:</w:t>
      </w:r>
      <w:bookmarkEnd w:id="1054"/>
      <w:bookmarkEnd w:id="1055"/>
      <w:bookmarkEnd w:id="1056"/>
      <w:bookmarkEnd w:id="1057"/>
    </w:p>
    <w:p w:rsidR="006C79B2" w:rsidRPr="003429FA" w:rsidRDefault="006C79B2" w:rsidP="006C79B2">
      <w:pPr>
        <w:spacing w:after="0" w:line="240" w:lineRule="auto"/>
        <w:outlineLvl w:val="0"/>
        <w:rPr>
          <w:rFonts w:ascii="Arial" w:eastAsia="Times New Roman" w:hAnsi="Arial" w:cs="Arial"/>
          <w:b/>
          <w:bCs/>
          <w:kern w:val="36"/>
          <w:sz w:val="24"/>
          <w:szCs w:val="24"/>
        </w:rPr>
      </w:pPr>
    </w:p>
    <w:p w:rsidR="006C79B2" w:rsidRPr="0099689E" w:rsidRDefault="006C79B2" w:rsidP="006C79B2">
      <w:pPr>
        <w:spacing w:after="0" w:line="240" w:lineRule="auto"/>
        <w:outlineLvl w:val="0"/>
        <w:rPr>
          <w:rFonts w:ascii="Arial" w:eastAsia="Times New Roman" w:hAnsi="Arial" w:cs="Arial"/>
          <w:bCs/>
          <w:kern w:val="36"/>
          <w:sz w:val="24"/>
          <w:szCs w:val="24"/>
        </w:rPr>
      </w:pPr>
      <w:bookmarkStart w:id="1058" w:name="_Toc283988352"/>
      <w:bookmarkStart w:id="1059" w:name="_Toc283989212"/>
      <w:bookmarkStart w:id="1060" w:name="_Toc283990084"/>
      <w:bookmarkStart w:id="1061" w:name="_Toc283991374"/>
      <w:r w:rsidRPr="0099689E">
        <w:rPr>
          <w:rFonts w:ascii="Arial" w:eastAsia="Times New Roman" w:hAnsi="Arial" w:cs="Arial"/>
          <w:bCs/>
          <w:kern w:val="36"/>
          <w:sz w:val="24"/>
          <w:szCs w:val="24"/>
        </w:rPr>
        <w:t xml:space="preserve">The Contributors Page shows the user the list of Contributors to the NCRDTMS in a DataGrid. It allows the data to be sorted by any of the fields. It also allows any Contributor in the Grid to be clicked to redirect to the Message </w:t>
      </w:r>
      <w:r w:rsidR="003E710A">
        <w:rPr>
          <w:rFonts w:ascii="Arial" w:eastAsia="Times New Roman" w:hAnsi="Arial" w:cs="Arial"/>
          <w:bCs/>
          <w:kern w:val="36"/>
          <w:sz w:val="24"/>
          <w:szCs w:val="24"/>
        </w:rPr>
        <w:t>Centre</w:t>
      </w:r>
      <w:r w:rsidRPr="0099689E">
        <w:rPr>
          <w:rFonts w:ascii="Arial" w:eastAsia="Times New Roman" w:hAnsi="Arial" w:cs="Arial"/>
          <w:bCs/>
          <w:kern w:val="36"/>
          <w:sz w:val="24"/>
          <w:szCs w:val="24"/>
        </w:rPr>
        <w:t>. Buttons appear for the administrator to edit Contributors' account details.</w:t>
      </w:r>
      <w:bookmarkEnd w:id="1058"/>
      <w:bookmarkEnd w:id="1059"/>
      <w:bookmarkEnd w:id="1060"/>
      <w:bookmarkEnd w:id="1061"/>
    </w:p>
    <w:p w:rsidR="006C79B2" w:rsidRPr="0099689E" w:rsidRDefault="006C79B2" w:rsidP="006C79B2">
      <w:pPr>
        <w:spacing w:after="0" w:line="240" w:lineRule="auto"/>
        <w:outlineLvl w:val="0"/>
        <w:rPr>
          <w:rFonts w:ascii="Arial" w:eastAsia="Times New Roman" w:hAnsi="Arial" w:cs="Arial"/>
          <w:bCs/>
          <w:kern w:val="36"/>
          <w:sz w:val="24"/>
          <w:szCs w:val="24"/>
        </w:rPr>
      </w:pPr>
    </w:p>
    <w:p w:rsidR="006C79B2" w:rsidRPr="0099689E" w:rsidRDefault="006C79B2" w:rsidP="006C79B2">
      <w:pPr>
        <w:spacing w:after="0" w:line="240" w:lineRule="auto"/>
        <w:outlineLvl w:val="0"/>
        <w:rPr>
          <w:rFonts w:ascii="Arial" w:eastAsia="Times New Roman" w:hAnsi="Arial" w:cs="Arial"/>
          <w:b/>
          <w:bCs/>
          <w:kern w:val="36"/>
          <w:sz w:val="24"/>
          <w:szCs w:val="24"/>
        </w:rPr>
      </w:pPr>
      <w:bookmarkStart w:id="1062" w:name="_Toc283988353"/>
      <w:bookmarkStart w:id="1063" w:name="_Toc283989213"/>
      <w:bookmarkStart w:id="1064" w:name="_Toc283990085"/>
      <w:bookmarkStart w:id="1065" w:name="_Toc283991375"/>
      <w:r w:rsidRPr="0099689E">
        <w:rPr>
          <w:rFonts w:ascii="Arial" w:eastAsia="Times New Roman" w:hAnsi="Arial" w:cs="Arial"/>
          <w:b/>
          <w:bCs/>
          <w:kern w:val="36"/>
          <w:sz w:val="24"/>
          <w:szCs w:val="24"/>
        </w:rPr>
        <w:t>Controls:</w:t>
      </w:r>
      <w:bookmarkEnd w:id="1062"/>
      <w:bookmarkEnd w:id="1063"/>
      <w:bookmarkEnd w:id="1064"/>
      <w:bookmarkEnd w:id="1065"/>
    </w:p>
    <w:p w:rsidR="006C79B2" w:rsidRDefault="006C79B2" w:rsidP="006C79B2">
      <w:pPr>
        <w:pStyle w:val="ListParagraph"/>
        <w:numPr>
          <w:ilvl w:val="0"/>
          <w:numId w:val="14"/>
        </w:numPr>
        <w:spacing w:after="0" w:line="240" w:lineRule="auto"/>
        <w:outlineLvl w:val="0"/>
        <w:rPr>
          <w:rFonts w:ascii="Arial" w:eastAsia="Times New Roman" w:hAnsi="Arial" w:cs="Arial"/>
          <w:bCs/>
          <w:kern w:val="36"/>
          <w:sz w:val="24"/>
          <w:szCs w:val="24"/>
        </w:rPr>
      </w:pPr>
      <w:bookmarkStart w:id="1066" w:name="_Toc283988354"/>
      <w:bookmarkStart w:id="1067" w:name="_Toc283989214"/>
      <w:bookmarkStart w:id="1068" w:name="_Toc283990086"/>
      <w:bookmarkStart w:id="1069" w:name="_Toc283991376"/>
      <w:r w:rsidRPr="0099689E">
        <w:rPr>
          <w:rFonts w:ascii="Arial" w:eastAsia="Times New Roman" w:hAnsi="Arial" w:cs="Arial"/>
          <w:bCs/>
          <w:kern w:val="36"/>
          <w:sz w:val="24"/>
          <w:szCs w:val="24"/>
        </w:rPr>
        <w:t xml:space="preserve">Each Contributor's name is a link to the Message </w:t>
      </w:r>
      <w:r w:rsidR="003E710A">
        <w:rPr>
          <w:rFonts w:ascii="Arial" w:eastAsia="Times New Roman" w:hAnsi="Arial" w:cs="Arial"/>
          <w:bCs/>
          <w:kern w:val="36"/>
          <w:sz w:val="24"/>
          <w:szCs w:val="24"/>
        </w:rPr>
        <w:t>Centre</w:t>
      </w:r>
      <w:r w:rsidRPr="0099689E">
        <w:rPr>
          <w:rFonts w:ascii="Arial" w:eastAsia="Times New Roman" w:hAnsi="Arial" w:cs="Arial"/>
          <w:bCs/>
          <w:kern w:val="36"/>
          <w:sz w:val="24"/>
          <w:szCs w:val="24"/>
        </w:rPr>
        <w:t xml:space="preserve"> with that Contributor's name as a parameter.</w:t>
      </w:r>
      <w:bookmarkEnd w:id="1066"/>
      <w:bookmarkEnd w:id="1067"/>
      <w:bookmarkEnd w:id="1068"/>
      <w:bookmarkEnd w:id="1069"/>
    </w:p>
    <w:p w:rsidR="006C79B2" w:rsidRPr="006C79B2" w:rsidRDefault="006C79B2" w:rsidP="006C79B2">
      <w:pPr>
        <w:pStyle w:val="ListParagraph"/>
        <w:numPr>
          <w:ilvl w:val="0"/>
          <w:numId w:val="14"/>
        </w:numPr>
        <w:spacing w:after="0" w:line="240" w:lineRule="auto"/>
        <w:outlineLvl w:val="0"/>
        <w:rPr>
          <w:rFonts w:ascii="Arial" w:eastAsia="Times New Roman" w:hAnsi="Arial" w:cs="Arial"/>
          <w:bCs/>
          <w:kern w:val="36"/>
          <w:sz w:val="24"/>
          <w:szCs w:val="24"/>
        </w:rPr>
      </w:pPr>
      <w:bookmarkStart w:id="1070" w:name="_Toc283988355"/>
      <w:bookmarkStart w:id="1071" w:name="_Toc283989215"/>
      <w:bookmarkStart w:id="1072" w:name="_Toc283990087"/>
      <w:bookmarkStart w:id="1073" w:name="_Toc283991377"/>
      <w:r w:rsidRPr="0099689E">
        <w:rPr>
          <w:rFonts w:ascii="Arial" w:eastAsia="Times New Roman" w:hAnsi="Arial" w:cs="Arial"/>
          <w:bCs/>
          <w:kern w:val="36"/>
          <w:sz w:val="24"/>
          <w:szCs w:val="24"/>
        </w:rPr>
        <w:t xml:space="preserve">Each Header on the Datagrid is a button to change the sort order of the list of Contributors. This includes Name, Organization, Zones, and Date </w:t>
      </w:r>
      <w:r w:rsidRPr="0099689E">
        <w:rPr>
          <w:rFonts w:ascii="Arial" w:eastAsia="Times New Roman" w:hAnsi="Arial" w:cs="Arial"/>
          <w:bCs/>
          <w:kern w:val="36"/>
          <w:sz w:val="24"/>
          <w:szCs w:val="24"/>
        </w:rPr>
        <w:lastRenderedPageBreak/>
        <w:t>Joined. Each can be clicked once to sort by that field, and again to reverse sort.</w:t>
      </w:r>
      <w:bookmarkEnd w:id="1070"/>
      <w:bookmarkEnd w:id="1071"/>
      <w:bookmarkEnd w:id="1072"/>
      <w:bookmarkEnd w:id="1073"/>
    </w:p>
    <w:p w:rsidR="006C79B2" w:rsidRDefault="006C79B2"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6C79B2" w:rsidRDefault="006C79B2" w:rsidP="006C79B2">
      <w:pPr>
        <w:pStyle w:val="ListParagraph"/>
        <w:numPr>
          <w:ilvl w:val="2"/>
          <w:numId w:val="7"/>
        </w:numPr>
        <w:spacing w:after="0" w:line="240" w:lineRule="auto"/>
        <w:outlineLvl w:val="0"/>
        <w:rPr>
          <w:rFonts w:ascii="Arial" w:eastAsia="Times New Roman" w:hAnsi="Arial" w:cs="Arial"/>
          <w:b/>
          <w:bCs/>
          <w:kern w:val="36"/>
          <w:sz w:val="24"/>
          <w:szCs w:val="24"/>
        </w:rPr>
      </w:pPr>
      <w:bookmarkStart w:id="1074" w:name="_Toc283988356"/>
      <w:bookmarkStart w:id="1075" w:name="_Toc283989216"/>
      <w:bookmarkStart w:id="1076" w:name="_Toc283991378"/>
      <w:r>
        <w:rPr>
          <w:rFonts w:ascii="Arial" w:eastAsia="Times New Roman" w:hAnsi="Arial" w:cs="Arial"/>
          <w:b/>
          <w:bCs/>
          <w:kern w:val="36"/>
          <w:sz w:val="24"/>
          <w:szCs w:val="24"/>
        </w:rPr>
        <w:t>Contributors Admin</w:t>
      </w:r>
      <w:bookmarkEnd w:id="1074"/>
      <w:bookmarkEnd w:id="1075"/>
      <w:bookmarkEnd w:id="1076"/>
    </w:p>
    <w:p w:rsidR="006C79B2" w:rsidRDefault="006C79B2" w:rsidP="006C79B2">
      <w:pPr>
        <w:spacing w:after="0" w:line="240" w:lineRule="auto"/>
        <w:jc w:val="center"/>
        <w:outlineLvl w:val="0"/>
        <w:rPr>
          <w:rFonts w:ascii="Arial" w:eastAsia="Times New Roman" w:hAnsi="Arial" w:cs="Arial"/>
          <w:b/>
          <w:bCs/>
          <w:kern w:val="36"/>
          <w:sz w:val="24"/>
          <w:szCs w:val="24"/>
        </w:rPr>
      </w:pPr>
      <w:r>
        <w:rPr>
          <w:noProof/>
          <w:kern w:val="36"/>
          <w:lang w:val="en-CA" w:eastAsia="en-CA"/>
        </w:rPr>
        <w:drawing>
          <wp:inline distT="0" distB="0" distL="0" distR="0">
            <wp:extent cx="4643609" cy="4752754"/>
            <wp:effectExtent l="19050" t="0" r="4591" b="0"/>
            <wp:docPr id="19" name="Picture 1" descr="Contributor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ibutorsAdmin.jpg"/>
                    <pic:cNvPicPr/>
                  </pic:nvPicPr>
                  <pic:blipFill>
                    <a:blip r:embed="rId71" cstate="print"/>
                    <a:stretch>
                      <a:fillRect/>
                    </a:stretch>
                  </pic:blipFill>
                  <pic:spPr>
                    <a:xfrm>
                      <a:off x="0" y="0"/>
                      <a:ext cx="4644737" cy="4753908"/>
                    </a:xfrm>
                    <a:prstGeom prst="rect">
                      <a:avLst/>
                    </a:prstGeom>
                  </pic:spPr>
                </pic:pic>
              </a:graphicData>
            </a:graphic>
          </wp:inline>
        </w:drawing>
      </w:r>
    </w:p>
    <w:p w:rsidR="006C79B2" w:rsidRPr="00CD3B7E" w:rsidRDefault="006C79B2" w:rsidP="006C79B2">
      <w:pPr>
        <w:spacing w:after="0" w:line="240" w:lineRule="auto"/>
        <w:jc w:val="center"/>
        <w:outlineLvl w:val="0"/>
        <w:rPr>
          <w:rFonts w:ascii="Arial" w:eastAsia="Times New Roman" w:hAnsi="Arial" w:cs="Arial"/>
          <w:bCs/>
          <w:kern w:val="36"/>
          <w:sz w:val="24"/>
          <w:szCs w:val="24"/>
        </w:rPr>
      </w:pPr>
      <w:bookmarkStart w:id="1077" w:name="_Toc283988357"/>
      <w:bookmarkStart w:id="1078" w:name="_Toc283989217"/>
      <w:bookmarkStart w:id="1079" w:name="_Toc283990089"/>
      <w:bookmarkStart w:id="1080" w:name="_Toc283991379"/>
      <w:r>
        <w:rPr>
          <w:rFonts w:ascii="Arial" w:eastAsia="Times New Roman" w:hAnsi="Arial" w:cs="Arial"/>
          <w:bCs/>
          <w:kern w:val="36"/>
          <w:sz w:val="24"/>
          <w:szCs w:val="24"/>
        </w:rPr>
        <w:t>Figure 32</w:t>
      </w:r>
      <w:r w:rsidRPr="00CD3B7E">
        <w:rPr>
          <w:rFonts w:ascii="Arial" w:eastAsia="Times New Roman" w:hAnsi="Arial" w:cs="Arial"/>
          <w:bCs/>
          <w:kern w:val="36"/>
          <w:sz w:val="24"/>
          <w:szCs w:val="24"/>
        </w:rPr>
        <w:t xml:space="preserve"> Contributors Administrator HCI</w:t>
      </w:r>
      <w:bookmarkEnd w:id="1077"/>
      <w:bookmarkEnd w:id="1078"/>
      <w:bookmarkEnd w:id="1079"/>
      <w:bookmarkEnd w:id="1080"/>
    </w:p>
    <w:p w:rsidR="006C79B2" w:rsidRDefault="006C79B2" w:rsidP="006C79B2">
      <w:pPr>
        <w:spacing w:after="0" w:line="240" w:lineRule="auto"/>
        <w:outlineLvl w:val="0"/>
        <w:rPr>
          <w:rFonts w:ascii="Arial" w:eastAsia="Times New Roman" w:hAnsi="Arial" w:cs="Arial"/>
          <w:b/>
          <w:bCs/>
          <w:kern w:val="36"/>
          <w:sz w:val="24"/>
          <w:szCs w:val="24"/>
        </w:rPr>
      </w:pPr>
      <w:bookmarkStart w:id="1081" w:name="_Toc283988358"/>
      <w:bookmarkStart w:id="1082" w:name="_Toc283989218"/>
      <w:bookmarkStart w:id="1083" w:name="_Toc283990090"/>
      <w:bookmarkStart w:id="1084" w:name="_Toc283991380"/>
      <w:r>
        <w:rPr>
          <w:rFonts w:ascii="Arial" w:eastAsia="Times New Roman" w:hAnsi="Arial" w:cs="Arial"/>
          <w:b/>
          <w:bCs/>
          <w:kern w:val="36"/>
          <w:sz w:val="24"/>
          <w:szCs w:val="24"/>
        </w:rPr>
        <w:t>Narrative:</w:t>
      </w:r>
      <w:bookmarkEnd w:id="1081"/>
      <w:bookmarkEnd w:id="1082"/>
      <w:bookmarkEnd w:id="1083"/>
      <w:bookmarkEnd w:id="1084"/>
      <w:r>
        <w:rPr>
          <w:rFonts w:ascii="Arial" w:eastAsia="Times New Roman" w:hAnsi="Arial" w:cs="Arial"/>
          <w:b/>
          <w:bCs/>
          <w:kern w:val="36"/>
          <w:sz w:val="24"/>
          <w:szCs w:val="24"/>
        </w:rPr>
        <w:t xml:space="preserve"> </w:t>
      </w:r>
    </w:p>
    <w:p w:rsidR="006C79B2" w:rsidRDefault="006C79B2" w:rsidP="006C79B2">
      <w:pPr>
        <w:spacing w:after="0" w:line="240" w:lineRule="auto"/>
        <w:outlineLvl w:val="0"/>
        <w:rPr>
          <w:rFonts w:ascii="Arial" w:eastAsia="Times New Roman" w:hAnsi="Arial" w:cs="Arial"/>
          <w:bCs/>
          <w:kern w:val="36"/>
          <w:sz w:val="24"/>
          <w:szCs w:val="24"/>
        </w:rPr>
      </w:pPr>
      <w:bookmarkStart w:id="1085" w:name="_Toc283988359"/>
      <w:bookmarkStart w:id="1086" w:name="_Toc283989219"/>
      <w:bookmarkStart w:id="1087" w:name="_Toc283990091"/>
      <w:bookmarkStart w:id="1088" w:name="_Toc283991381"/>
      <w:r>
        <w:rPr>
          <w:rFonts w:ascii="Arial" w:eastAsia="Times New Roman" w:hAnsi="Arial" w:cs="Arial"/>
          <w:bCs/>
          <w:kern w:val="36"/>
          <w:sz w:val="24"/>
          <w:szCs w:val="24"/>
        </w:rPr>
        <w:t>The following Contributors represent what an administrator will view. The View will Contributor page will change if an administrator is logged in.</w:t>
      </w:r>
      <w:bookmarkEnd w:id="1085"/>
      <w:bookmarkEnd w:id="1086"/>
      <w:bookmarkEnd w:id="1087"/>
      <w:bookmarkEnd w:id="1088"/>
      <w:r>
        <w:rPr>
          <w:rFonts w:ascii="Arial" w:eastAsia="Times New Roman" w:hAnsi="Arial" w:cs="Arial"/>
          <w:bCs/>
          <w:kern w:val="36"/>
          <w:sz w:val="24"/>
          <w:szCs w:val="24"/>
        </w:rPr>
        <w:t xml:space="preserve"> </w:t>
      </w:r>
    </w:p>
    <w:p w:rsidR="006C79B2" w:rsidRPr="003429FA" w:rsidRDefault="006C79B2" w:rsidP="006C79B2">
      <w:pPr>
        <w:spacing w:after="0" w:line="240" w:lineRule="auto"/>
        <w:outlineLvl w:val="0"/>
        <w:rPr>
          <w:rFonts w:ascii="Arial" w:eastAsia="Times New Roman" w:hAnsi="Arial" w:cs="Arial"/>
          <w:bCs/>
          <w:kern w:val="36"/>
          <w:sz w:val="24"/>
          <w:szCs w:val="24"/>
        </w:rPr>
      </w:pPr>
    </w:p>
    <w:p w:rsidR="006C79B2" w:rsidRPr="0099689E" w:rsidRDefault="006C79B2" w:rsidP="006C79B2">
      <w:pPr>
        <w:spacing w:after="0" w:line="240" w:lineRule="auto"/>
        <w:outlineLvl w:val="0"/>
        <w:rPr>
          <w:rFonts w:ascii="Arial" w:eastAsia="Times New Roman" w:hAnsi="Arial" w:cs="Arial"/>
          <w:b/>
          <w:bCs/>
          <w:kern w:val="36"/>
          <w:sz w:val="24"/>
          <w:szCs w:val="24"/>
        </w:rPr>
      </w:pPr>
      <w:bookmarkStart w:id="1089" w:name="_Toc283988360"/>
      <w:bookmarkStart w:id="1090" w:name="_Toc283989220"/>
      <w:bookmarkStart w:id="1091" w:name="_Toc283990092"/>
      <w:bookmarkStart w:id="1092" w:name="_Toc283991382"/>
      <w:r w:rsidRPr="0099689E">
        <w:rPr>
          <w:rFonts w:ascii="Arial" w:eastAsia="Times New Roman" w:hAnsi="Arial" w:cs="Arial"/>
          <w:b/>
          <w:bCs/>
          <w:kern w:val="36"/>
          <w:sz w:val="24"/>
          <w:szCs w:val="24"/>
        </w:rPr>
        <w:t>Controls:</w:t>
      </w:r>
      <w:bookmarkEnd w:id="1089"/>
      <w:bookmarkEnd w:id="1090"/>
      <w:bookmarkEnd w:id="1091"/>
      <w:bookmarkEnd w:id="1092"/>
    </w:p>
    <w:p w:rsidR="006C79B2" w:rsidRDefault="006C79B2" w:rsidP="006C79B2">
      <w:pPr>
        <w:pStyle w:val="ListParagraph"/>
        <w:numPr>
          <w:ilvl w:val="0"/>
          <w:numId w:val="14"/>
        </w:numPr>
        <w:spacing w:after="0" w:line="240" w:lineRule="auto"/>
        <w:outlineLvl w:val="0"/>
        <w:rPr>
          <w:rFonts w:ascii="Arial" w:eastAsia="Times New Roman" w:hAnsi="Arial" w:cs="Arial"/>
          <w:bCs/>
          <w:kern w:val="36"/>
          <w:sz w:val="24"/>
          <w:szCs w:val="24"/>
        </w:rPr>
      </w:pPr>
      <w:bookmarkStart w:id="1093" w:name="_Toc283988361"/>
      <w:bookmarkStart w:id="1094" w:name="_Toc283989221"/>
      <w:bookmarkStart w:id="1095" w:name="_Toc283990093"/>
      <w:bookmarkStart w:id="1096" w:name="_Toc283991383"/>
      <w:r w:rsidRPr="0099689E">
        <w:rPr>
          <w:rFonts w:ascii="Arial" w:eastAsia="Times New Roman" w:hAnsi="Arial" w:cs="Arial"/>
          <w:bCs/>
          <w:kern w:val="36"/>
          <w:sz w:val="24"/>
          <w:szCs w:val="24"/>
        </w:rPr>
        <w:t>An Edit button exists to the right of each record in the datagrid. It is enabled and displayed only to users logged in as administrators.</w:t>
      </w:r>
      <w:bookmarkEnd w:id="1093"/>
      <w:bookmarkEnd w:id="1094"/>
      <w:bookmarkEnd w:id="1095"/>
      <w:bookmarkEnd w:id="1096"/>
      <w:r w:rsidRPr="0099689E">
        <w:rPr>
          <w:rFonts w:ascii="Arial" w:eastAsia="Times New Roman" w:hAnsi="Arial" w:cs="Arial"/>
          <w:bCs/>
          <w:kern w:val="36"/>
          <w:sz w:val="24"/>
          <w:szCs w:val="24"/>
        </w:rPr>
        <w:t xml:space="preserve"> </w:t>
      </w:r>
    </w:p>
    <w:p w:rsidR="006C79B2" w:rsidRPr="0099689E" w:rsidRDefault="006C79B2" w:rsidP="006C79B2">
      <w:pPr>
        <w:pStyle w:val="ListParagraph"/>
        <w:numPr>
          <w:ilvl w:val="0"/>
          <w:numId w:val="14"/>
        </w:numPr>
        <w:spacing w:after="0" w:line="240" w:lineRule="auto"/>
        <w:outlineLvl w:val="0"/>
        <w:rPr>
          <w:rFonts w:ascii="Arial" w:eastAsia="Times New Roman" w:hAnsi="Arial" w:cs="Arial"/>
          <w:bCs/>
          <w:kern w:val="36"/>
          <w:sz w:val="24"/>
          <w:szCs w:val="24"/>
        </w:rPr>
      </w:pPr>
      <w:bookmarkStart w:id="1097" w:name="_Toc283988362"/>
      <w:bookmarkStart w:id="1098" w:name="_Toc283989222"/>
      <w:bookmarkStart w:id="1099" w:name="_Toc283990094"/>
      <w:bookmarkStart w:id="1100" w:name="_Toc283991384"/>
      <w:r w:rsidRPr="0099689E">
        <w:rPr>
          <w:rFonts w:ascii="Arial" w:eastAsia="Times New Roman" w:hAnsi="Arial" w:cs="Arial"/>
          <w:bCs/>
          <w:kern w:val="36"/>
          <w:sz w:val="24"/>
          <w:szCs w:val="24"/>
        </w:rPr>
        <w:t>This button redirects the administrator to the edit contributor page.</w:t>
      </w:r>
      <w:bookmarkEnd w:id="1097"/>
      <w:bookmarkEnd w:id="1098"/>
      <w:bookmarkEnd w:id="1099"/>
      <w:bookmarkEnd w:id="1100"/>
    </w:p>
    <w:p w:rsidR="006C79B2" w:rsidRDefault="006C79B2" w:rsidP="006C79B2">
      <w:pPr>
        <w:spacing w:after="0" w:line="240" w:lineRule="auto"/>
        <w:jc w:val="center"/>
        <w:outlineLvl w:val="0"/>
        <w:rPr>
          <w:rFonts w:ascii="Arial" w:eastAsia="Times New Roman" w:hAnsi="Arial" w:cs="Arial"/>
          <w:b/>
          <w:bCs/>
          <w:kern w:val="36"/>
          <w:sz w:val="24"/>
          <w:szCs w:val="24"/>
        </w:rPr>
      </w:pPr>
    </w:p>
    <w:p w:rsidR="006C79B2" w:rsidRDefault="006C79B2"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3276EA" w:rsidRPr="0063082C" w:rsidRDefault="003276EA" w:rsidP="0063082C">
      <w:pPr>
        <w:spacing w:after="0" w:line="240" w:lineRule="auto"/>
        <w:outlineLvl w:val="0"/>
        <w:rPr>
          <w:rFonts w:ascii="Arial" w:eastAsia="Times New Roman" w:hAnsi="Arial" w:cs="Arial"/>
          <w:b/>
          <w:bCs/>
          <w:kern w:val="36"/>
          <w:sz w:val="24"/>
          <w:szCs w:val="24"/>
        </w:rPr>
      </w:pPr>
    </w:p>
    <w:p w:rsidR="006C79B2" w:rsidRDefault="006C79B2" w:rsidP="006C79B2">
      <w:pPr>
        <w:pStyle w:val="ListParagraph"/>
        <w:numPr>
          <w:ilvl w:val="2"/>
          <w:numId w:val="7"/>
        </w:numPr>
        <w:spacing w:after="0" w:line="240" w:lineRule="auto"/>
        <w:outlineLvl w:val="0"/>
        <w:rPr>
          <w:rFonts w:ascii="Arial" w:eastAsia="Times New Roman" w:hAnsi="Arial" w:cs="Arial"/>
          <w:b/>
          <w:bCs/>
          <w:kern w:val="36"/>
          <w:sz w:val="24"/>
          <w:szCs w:val="24"/>
        </w:rPr>
      </w:pPr>
      <w:bookmarkStart w:id="1101" w:name="_Toc283988363"/>
      <w:bookmarkStart w:id="1102" w:name="_Toc283989223"/>
      <w:bookmarkStart w:id="1103" w:name="_Toc283991385"/>
      <w:r>
        <w:rPr>
          <w:rFonts w:ascii="Arial" w:eastAsia="Times New Roman" w:hAnsi="Arial" w:cs="Arial"/>
          <w:b/>
          <w:bCs/>
          <w:kern w:val="36"/>
          <w:sz w:val="24"/>
          <w:szCs w:val="24"/>
        </w:rPr>
        <w:lastRenderedPageBreak/>
        <w:t>Edit Account</w:t>
      </w:r>
      <w:bookmarkEnd w:id="1101"/>
      <w:bookmarkEnd w:id="1102"/>
      <w:bookmarkEnd w:id="1103"/>
    </w:p>
    <w:p w:rsidR="006C79B2" w:rsidRDefault="006C79B2" w:rsidP="006C79B2">
      <w:pPr>
        <w:spacing w:after="0" w:line="240" w:lineRule="auto"/>
        <w:jc w:val="center"/>
        <w:outlineLvl w:val="0"/>
        <w:rPr>
          <w:rFonts w:ascii="Arial" w:eastAsia="Times New Roman" w:hAnsi="Arial" w:cs="Arial"/>
          <w:b/>
          <w:bCs/>
          <w:kern w:val="36"/>
          <w:sz w:val="24"/>
          <w:szCs w:val="24"/>
        </w:rPr>
      </w:pPr>
      <w:r>
        <w:rPr>
          <w:noProof/>
          <w:kern w:val="36"/>
          <w:lang w:val="en-CA" w:eastAsia="en-CA"/>
        </w:rPr>
        <w:drawing>
          <wp:inline distT="0" distB="0" distL="0" distR="0">
            <wp:extent cx="5042047" cy="3585995"/>
            <wp:effectExtent l="19050" t="0" r="6203" b="0"/>
            <wp:docPr id="20" name="Picture 2" descr="edi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ccount.JPG"/>
                    <pic:cNvPicPr/>
                  </pic:nvPicPr>
                  <pic:blipFill>
                    <a:blip r:embed="rId72" cstate="print"/>
                    <a:stretch>
                      <a:fillRect/>
                    </a:stretch>
                  </pic:blipFill>
                  <pic:spPr>
                    <a:xfrm>
                      <a:off x="0" y="0"/>
                      <a:ext cx="5040169" cy="3584659"/>
                    </a:xfrm>
                    <a:prstGeom prst="rect">
                      <a:avLst/>
                    </a:prstGeom>
                  </pic:spPr>
                </pic:pic>
              </a:graphicData>
            </a:graphic>
          </wp:inline>
        </w:drawing>
      </w:r>
    </w:p>
    <w:p w:rsidR="006C79B2" w:rsidRDefault="006C79B2" w:rsidP="006C79B2">
      <w:pPr>
        <w:spacing w:after="0" w:line="240" w:lineRule="auto"/>
        <w:jc w:val="center"/>
        <w:outlineLvl w:val="0"/>
        <w:rPr>
          <w:rFonts w:ascii="Arial" w:eastAsia="Times New Roman" w:hAnsi="Arial" w:cs="Arial"/>
          <w:bCs/>
          <w:kern w:val="36"/>
          <w:sz w:val="24"/>
          <w:szCs w:val="24"/>
        </w:rPr>
      </w:pPr>
      <w:bookmarkStart w:id="1104" w:name="_Toc283988364"/>
      <w:bookmarkStart w:id="1105" w:name="_Toc283989224"/>
      <w:bookmarkStart w:id="1106" w:name="_Toc283990096"/>
      <w:bookmarkStart w:id="1107" w:name="_Toc283991386"/>
      <w:r>
        <w:rPr>
          <w:rFonts w:ascii="Arial" w:eastAsia="Times New Roman" w:hAnsi="Arial" w:cs="Arial"/>
          <w:bCs/>
          <w:kern w:val="36"/>
          <w:sz w:val="24"/>
          <w:szCs w:val="24"/>
        </w:rPr>
        <w:t>Figure 33</w:t>
      </w:r>
      <w:r w:rsidRPr="00793FE7">
        <w:rPr>
          <w:rFonts w:ascii="Arial" w:eastAsia="Times New Roman" w:hAnsi="Arial" w:cs="Arial"/>
          <w:bCs/>
          <w:kern w:val="36"/>
          <w:sz w:val="24"/>
          <w:szCs w:val="24"/>
        </w:rPr>
        <w:t xml:space="preserve"> Edit Account HCI</w:t>
      </w:r>
      <w:bookmarkEnd w:id="1104"/>
      <w:bookmarkEnd w:id="1105"/>
      <w:bookmarkEnd w:id="1106"/>
      <w:bookmarkEnd w:id="1107"/>
    </w:p>
    <w:p w:rsidR="006C79B2" w:rsidRDefault="006C79B2" w:rsidP="006C79B2">
      <w:pPr>
        <w:spacing w:after="0" w:line="240" w:lineRule="auto"/>
        <w:jc w:val="center"/>
        <w:outlineLvl w:val="0"/>
        <w:rPr>
          <w:rFonts w:ascii="Arial" w:eastAsia="Times New Roman" w:hAnsi="Arial" w:cs="Arial"/>
          <w:bCs/>
          <w:kern w:val="36"/>
          <w:sz w:val="24"/>
          <w:szCs w:val="24"/>
        </w:rPr>
      </w:pPr>
    </w:p>
    <w:p w:rsidR="006C79B2" w:rsidRPr="00793FE7" w:rsidRDefault="006C79B2" w:rsidP="006C79B2">
      <w:pPr>
        <w:spacing w:after="0" w:line="240" w:lineRule="auto"/>
        <w:outlineLvl w:val="0"/>
        <w:rPr>
          <w:rFonts w:ascii="Arial" w:eastAsia="Times New Roman" w:hAnsi="Arial" w:cs="Arial"/>
          <w:b/>
          <w:bCs/>
          <w:kern w:val="36"/>
          <w:sz w:val="24"/>
          <w:szCs w:val="24"/>
        </w:rPr>
      </w:pPr>
      <w:bookmarkStart w:id="1108" w:name="_Toc283988365"/>
      <w:bookmarkStart w:id="1109" w:name="_Toc283989225"/>
      <w:bookmarkStart w:id="1110" w:name="_Toc283990097"/>
      <w:bookmarkStart w:id="1111" w:name="_Toc283991387"/>
      <w:r w:rsidRPr="00793FE7">
        <w:rPr>
          <w:rFonts w:ascii="Arial" w:eastAsia="Times New Roman" w:hAnsi="Arial" w:cs="Arial"/>
          <w:b/>
          <w:bCs/>
          <w:kern w:val="36"/>
          <w:sz w:val="24"/>
          <w:szCs w:val="24"/>
        </w:rPr>
        <w:t>Narrative:</w:t>
      </w:r>
      <w:bookmarkEnd w:id="1108"/>
      <w:bookmarkEnd w:id="1109"/>
      <w:bookmarkEnd w:id="1110"/>
      <w:bookmarkEnd w:id="1111"/>
    </w:p>
    <w:p w:rsidR="006C79B2" w:rsidRPr="00793FE7" w:rsidRDefault="006C79B2" w:rsidP="006C79B2">
      <w:pPr>
        <w:spacing w:after="0" w:line="240" w:lineRule="auto"/>
        <w:outlineLvl w:val="0"/>
        <w:rPr>
          <w:rFonts w:ascii="Arial" w:eastAsia="Times New Roman" w:hAnsi="Arial" w:cs="Arial"/>
          <w:bCs/>
          <w:kern w:val="36"/>
          <w:sz w:val="24"/>
          <w:szCs w:val="24"/>
        </w:rPr>
      </w:pPr>
      <w:bookmarkStart w:id="1112" w:name="_Toc283988366"/>
      <w:bookmarkStart w:id="1113" w:name="_Toc283989226"/>
      <w:bookmarkStart w:id="1114" w:name="_Toc283990098"/>
      <w:bookmarkStart w:id="1115" w:name="_Toc283991388"/>
      <w:r w:rsidRPr="00793FE7">
        <w:rPr>
          <w:rFonts w:ascii="Arial" w:eastAsia="Times New Roman" w:hAnsi="Arial" w:cs="Arial"/>
          <w:bCs/>
          <w:kern w:val="36"/>
          <w:sz w:val="24"/>
          <w:szCs w:val="24"/>
        </w:rPr>
        <w:t>The Edit Account Page allows an Administrator to edit the details of a particular user account. This includes adding or subtracting zone associations, giving a password reset, changing their active email address, name, and organization. The controls will be initialized with the current values of the Account in the database, except the password boxes, which are left empty.</w:t>
      </w:r>
      <w:bookmarkEnd w:id="1112"/>
      <w:bookmarkEnd w:id="1113"/>
      <w:bookmarkEnd w:id="1114"/>
      <w:bookmarkEnd w:id="1115"/>
    </w:p>
    <w:p w:rsidR="006C79B2" w:rsidRPr="00793FE7" w:rsidRDefault="006C79B2" w:rsidP="006C79B2">
      <w:pPr>
        <w:spacing w:after="0" w:line="240" w:lineRule="auto"/>
        <w:outlineLvl w:val="0"/>
        <w:rPr>
          <w:rFonts w:ascii="Arial" w:eastAsia="Times New Roman" w:hAnsi="Arial" w:cs="Arial"/>
          <w:bCs/>
          <w:kern w:val="36"/>
          <w:sz w:val="24"/>
          <w:szCs w:val="24"/>
        </w:rPr>
      </w:pPr>
    </w:p>
    <w:p w:rsidR="006C79B2" w:rsidRPr="00793FE7" w:rsidRDefault="006C79B2" w:rsidP="006C79B2">
      <w:pPr>
        <w:spacing w:after="0" w:line="240" w:lineRule="auto"/>
        <w:outlineLvl w:val="0"/>
        <w:rPr>
          <w:rFonts w:ascii="Arial" w:eastAsia="Times New Roman" w:hAnsi="Arial" w:cs="Arial"/>
          <w:b/>
          <w:bCs/>
          <w:kern w:val="36"/>
          <w:sz w:val="24"/>
          <w:szCs w:val="24"/>
        </w:rPr>
      </w:pPr>
      <w:bookmarkStart w:id="1116" w:name="_Toc283988367"/>
      <w:bookmarkStart w:id="1117" w:name="_Toc283989227"/>
      <w:bookmarkStart w:id="1118" w:name="_Toc283990099"/>
      <w:bookmarkStart w:id="1119" w:name="_Toc283991389"/>
      <w:r w:rsidRPr="00793FE7">
        <w:rPr>
          <w:rFonts w:ascii="Arial" w:eastAsia="Times New Roman" w:hAnsi="Arial" w:cs="Arial"/>
          <w:b/>
          <w:bCs/>
          <w:kern w:val="36"/>
          <w:sz w:val="24"/>
          <w:szCs w:val="24"/>
        </w:rPr>
        <w:t>Controls:</w:t>
      </w:r>
      <w:bookmarkEnd w:id="1116"/>
      <w:bookmarkEnd w:id="1117"/>
      <w:bookmarkEnd w:id="1118"/>
      <w:bookmarkEnd w:id="1119"/>
    </w:p>
    <w:p w:rsidR="006C79B2" w:rsidRDefault="006C79B2" w:rsidP="006C79B2">
      <w:pPr>
        <w:pStyle w:val="ListParagraph"/>
        <w:numPr>
          <w:ilvl w:val="0"/>
          <w:numId w:val="16"/>
        </w:numPr>
        <w:spacing w:after="0" w:line="240" w:lineRule="auto"/>
        <w:outlineLvl w:val="0"/>
        <w:rPr>
          <w:rFonts w:ascii="Arial" w:eastAsia="Times New Roman" w:hAnsi="Arial" w:cs="Arial"/>
          <w:bCs/>
          <w:kern w:val="36"/>
          <w:sz w:val="24"/>
          <w:szCs w:val="24"/>
        </w:rPr>
      </w:pPr>
      <w:bookmarkStart w:id="1120" w:name="_Toc283988368"/>
      <w:bookmarkStart w:id="1121" w:name="_Toc283989228"/>
      <w:bookmarkStart w:id="1122" w:name="_Toc283990100"/>
      <w:bookmarkStart w:id="1123" w:name="_Toc283991390"/>
      <w:r w:rsidRPr="00793FE7">
        <w:rPr>
          <w:rFonts w:ascii="Arial" w:eastAsia="Times New Roman" w:hAnsi="Arial" w:cs="Arial"/>
          <w:bCs/>
          <w:kern w:val="36"/>
          <w:sz w:val="24"/>
          <w:szCs w:val="24"/>
        </w:rPr>
        <w:t>Zone Checkboxes: A checkbox is displayed for each Zone in the System. Each box that is checked indicates a zone that the user being edited is associated with.Change</w:t>
      </w:r>
      <w:bookmarkEnd w:id="1120"/>
      <w:bookmarkEnd w:id="1121"/>
      <w:bookmarkEnd w:id="1122"/>
      <w:bookmarkEnd w:id="1123"/>
      <w:r w:rsidRPr="00793FE7">
        <w:rPr>
          <w:rFonts w:ascii="Arial" w:eastAsia="Times New Roman" w:hAnsi="Arial" w:cs="Arial"/>
          <w:bCs/>
          <w:kern w:val="36"/>
          <w:sz w:val="24"/>
          <w:szCs w:val="24"/>
        </w:rPr>
        <w:t xml:space="preserve"> </w:t>
      </w:r>
    </w:p>
    <w:p w:rsidR="006C79B2" w:rsidRDefault="006C79B2" w:rsidP="006C79B2">
      <w:pPr>
        <w:pStyle w:val="ListParagraph"/>
        <w:numPr>
          <w:ilvl w:val="0"/>
          <w:numId w:val="16"/>
        </w:numPr>
        <w:spacing w:after="0" w:line="240" w:lineRule="auto"/>
        <w:outlineLvl w:val="0"/>
        <w:rPr>
          <w:rFonts w:ascii="Arial" w:eastAsia="Times New Roman" w:hAnsi="Arial" w:cs="Arial"/>
          <w:bCs/>
          <w:kern w:val="36"/>
          <w:sz w:val="24"/>
          <w:szCs w:val="24"/>
        </w:rPr>
      </w:pPr>
      <w:bookmarkStart w:id="1124" w:name="_Toc283988369"/>
      <w:bookmarkStart w:id="1125" w:name="_Toc283989229"/>
      <w:bookmarkStart w:id="1126" w:name="_Toc283990101"/>
      <w:bookmarkStart w:id="1127" w:name="_Toc283991391"/>
      <w:r w:rsidRPr="00793FE7">
        <w:rPr>
          <w:rFonts w:ascii="Arial" w:eastAsia="Times New Roman" w:hAnsi="Arial" w:cs="Arial"/>
          <w:bCs/>
          <w:kern w:val="36"/>
          <w:sz w:val="24"/>
          <w:szCs w:val="24"/>
        </w:rPr>
        <w:t>Password: A textbox to enter a new password for this user if desired.</w:t>
      </w:r>
      <w:bookmarkEnd w:id="1124"/>
      <w:bookmarkEnd w:id="1125"/>
      <w:bookmarkEnd w:id="1126"/>
      <w:bookmarkEnd w:id="1127"/>
    </w:p>
    <w:p w:rsidR="006C79B2" w:rsidRDefault="006C79B2" w:rsidP="006C79B2">
      <w:pPr>
        <w:pStyle w:val="ListParagraph"/>
        <w:numPr>
          <w:ilvl w:val="0"/>
          <w:numId w:val="16"/>
        </w:numPr>
        <w:spacing w:after="0" w:line="240" w:lineRule="auto"/>
        <w:outlineLvl w:val="0"/>
        <w:rPr>
          <w:rFonts w:ascii="Arial" w:eastAsia="Times New Roman" w:hAnsi="Arial" w:cs="Arial"/>
          <w:bCs/>
          <w:kern w:val="36"/>
          <w:sz w:val="24"/>
          <w:szCs w:val="24"/>
        </w:rPr>
      </w:pPr>
      <w:bookmarkStart w:id="1128" w:name="_Toc283988370"/>
      <w:bookmarkStart w:id="1129" w:name="_Toc283989230"/>
      <w:bookmarkStart w:id="1130" w:name="_Toc283990102"/>
      <w:bookmarkStart w:id="1131" w:name="_Toc283991392"/>
      <w:r w:rsidRPr="00793FE7">
        <w:rPr>
          <w:rFonts w:ascii="Arial" w:eastAsia="Times New Roman" w:hAnsi="Arial" w:cs="Arial"/>
          <w:bCs/>
          <w:kern w:val="36"/>
          <w:sz w:val="24"/>
          <w:szCs w:val="24"/>
        </w:rPr>
        <w:t>Confirm Password: A second textbox to enter the new password for the user. If the text does not match that in the first box, an error will be generated.</w:t>
      </w:r>
      <w:bookmarkEnd w:id="1128"/>
      <w:bookmarkEnd w:id="1129"/>
      <w:bookmarkEnd w:id="1130"/>
      <w:bookmarkEnd w:id="1131"/>
      <w:r w:rsidRPr="00793FE7">
        <w:rPr>
          <w:rFonts w:ascii="Arial" w:eastAsia="Times New Roman" w:hAnsi="Arial" w:cs="Arial"/>
          <w:bCs/>
          <w:kern w:val="36"/>
          <w:sz w:val="24"/>
          <w:szCs w:val="24"/>
        </w:rPr>
        <w:t xml:space="preserve"> </w:t>
      </w:r>
    </w:p>
    <w:p w:rsidR="006C79B2" w:rsidRDefault="006C79B2" w:rsidP="006C79B2">
      <w:pPr>
        <w:pStyle w:val="ListParagraph"/>
        <w:numPr>
          <w:ilvl w:val="0"/>
          <w:numId w:val="16"/>
        </w:numPr>
        <w:spacing w:after="0" w:line="240" w:lineRule="auto"/>
        <w:outlineLvl w:val="0"/>
        <w:rPr>
          <w:rFonts w:ascii="Arial" w:eastAsia="Times New Roman" w:hAnsi="Arial" w:cs="Arial"/>
          <w:bCs/>
          <w:kern w:val="36"/>
          <w:sz w:val="24"/>
          <w:szCs w:val="24"/>
        </w:rPr>
      </w:pPr>
      <w:bookmarkStart w:id="1132" w:name="_Toc283988371"/>
      <w:bookmarkStart w:id="1133" w:name="_Toc283989231"/>
      <w:bookmarkStart w:id="1134" w:name="_Toc283990103"/>
      <w:bookmarkStart w:id="1135" w:name="_Toc283991393"/>
      <w:r w:rsidRPr="00793FE7">
        <w:rPr>
          <w:rFonts w:ascii="Arial" w:eastAsia="Times New Roman" w:hAnsi="Arial" w:cs="Arial"/>
          <w:bCs/>
          <w:kern w:val="36"/>
          <w:sz w:val="24"/>
          <w:szCs w:val="24"/>
        </w:rPr>
        <w:t>Email Address: A textbox to enter a new email address for the user.</w:t>
      </w:r>
      <w:bookmarkEnd w:id="1132"/>
      <w:bookmarkEnd w:id="1133"/>
      <w:bookmarkEnd w:id="1134"/>
      <w:bookmarkEnd w:id="1135"/>
    </w:p>
    <w:p w:rsidR="006C79B2" w:rsidRDefault="006C79B2" w:rsidP="006C79B2">
      <w:pPr>
        <w:pStyle w:val="ListParagraph"/>
        <w:numPr>
          <w:ilvl w:val="0"/>
          <w:numId w:val="16"/>
        </w:numPr>
        <w:spacing w:after="0" w:line="240" w:lineRule="auto"/>
        <w:outlineLvl w:val="0"/>
        <w:rPr>
          <w:rFonts w:ascii="Arial" w:eastAsia="Times New Roman" w:hAnsi="Arial" w:cs="Arial"/>
          <w:bCs/>
          <w:kern w:val="36"/>
          <w:sz w:val="24"/>
          <w:szCs w:val="24"/>
        </w:rPr>
      </w:pPr>
      <w:bookmarkStart w:id="1136" w:name="_Toc283988372"/>
      <w:bookmarkStart w:id="1137" w:name="_Toc283989232"/>
      <w:bookmarkStart w:id="1138" w:name="_Toc283990104"/>
      <w:bookmarkStart w:id="1139" w:name="_Toc283991394"/>
      <w:r w:rsidRPr="00793FE7">
        <w:rPr>
          <w:rFonts w:ascii="Arial" w:eastAsia="Times New Roman" w:hAnsi="Arial" w:cs="Arial"/>
          <w:bCs/>
          <w:kern w:val="36"/>
          <w:sz w:val="24"/>
          <w:szCs w:val="24"/>
        </w:rPr>
        <w:t>Full Name: A textbox to enter the name of the user.</w:t>
      </w:r>
      <w:bookmarkEnd w:id="1136"/>
      <w:bookmarkEnd w:id="1137"/>
      <w:bookmarkEnd w:id="1138"/>
      <w:bookmarkEnd w:id="1139"/>
    </w:p>
    <w:p w:rsidR="006C79B2" w:rsidRDefault="006C79B2" w:rsidP="006C79B2">
      <w:pPr>
        <w:pStyle w:val="ListParagraph"/>
        <w:numPr>
          <w:ilvl w:val="0"/>
          <w:numId w:val="16"/>
        </w:numPr>
        <w:spacing w:after="0" w:line="240" w:lineRule="auto"/>
        <w:outlineLvl w:val="0"/>
        <w:rPr>
          <w:rFonts w:ascii="Arial" w:eastAsia="Times New Roman" w:hAnsi="Arial" w:cs="Arial"/>
          <w:bCs/>
          <w:kern w:val="36"/>
          <w:sz w:val="24"/>
          <w:szCs w:val="24"/>
        </w:rPr>
      </w:pPr>
      <w:bookmarkStart w:id="1140" w:name="_Toc283988373"/>
      <w:bookmarkStart w:id="1141" w:name="_Toc283989233"/>
      <w:bookmarkStart w:id="1142" w:name="_Toc283990105"/>
      <w:bookmarkStart w:id="1143" w:name="_Toc283991395"/>
      <w:r w:rsidRPr="00793FE7">
        <w:rPr>
          <w:rFonts w:ascii="Arial" w:eastAsia="Times New Roman" w:hAnsi="Arial" w:cs="Arial"/>
          <w:bCs/>
          <w:kern w:val="36"/>
          <w:sz w:val="24"/>
          <w:szCs w:val="24"/>
        </w:rPr>
        <w:t>Organization: A textbox to enter the name of the Organization the Contributor works for.</w:t>
      </w:r>
      <w:bookmarkEnd w:id="1140"/>
      <w:bookmarkEnd w:id="1141"/>
      <w:bookmarkEnd w:id="1142"/>
      <w:bookmarkEnd w:id="1143"/>
    </w:p>
    <w:p w:rsidR="006C79B2" w:rsidRDefault="006C79B2" w:rsidP="006C79B2">
      <w:pPr>
        <w:pStyle w:val="ListParagraph"/>
        <w:numPr>
          <w:ilvl w:val="0"/>
          <w:numId w:val="16"/>
        </w:numPr>
        <w:spacing w:after="0" w:line="240" w:lineRule="auto"/>
        <w:outlineLvl w:val="0"/>
        <w:rPr>
          <w:rFonts w:ascii="Arial" w:eastAsia="Times New Roman" w:hAnsi="Arial" w:cs="Arial"/>
          <w:bCs/>
          <w:kern w:val="36"/>
          <w:sz w:val="24"/>
          <w:szCs w:val="24"/>
        </w:rPr>
      </w:pPr>
      <w:bookmarkStart w:id="1144" w:name="_Toc283988374"/>
      <w:bookmarkStart w:id="1145" w:name="_Toc283989234"/>
      <w:bookmarkStart w:id="1146" w:name="_Toc283990106"/>
      <w:bookmarkStart w:id="1147" w:name="_Toc283991396"/>
      <w:r w:rsidRPr="00793FE7">
        <w:rPr>
          <w:rFonts w:ascii="Arial" w:eastAsia="Times New Roman" w:hAnsi="Arial" w:cs="Arial"/>
          <w:bCs/>
          <w:kern w:val="36"/>
          <w:sz w:val="24"/>
          <w:szCs w:val="24"/>
        </w:rPr>
        <w:t>Save Changes: A button which submits any changes made to the user account to the database.</w:t>
      </w:r>
      <w:bookmarkEnd w:id="1144"/>
      <w:bookmarkEnd w:id="1145"/>
      <w:bookmarkEnd w:id="1146"/>
      <w:bookmarkEnd w:id="1147"/>
    </w:p>
    <w:p w:rsidR="006C79B2" w:rsidRPr="00236E46" w:rsidRDefault="006C79B2" w:rsidP="006C79B2">
      <w:pPr>
        <w:pStyle w:val="ListParagraph"/>
        <w:numPr>
          <w:ilvl w:val="0"/>
          <w:numId w:val="16"/>
        </w:numPr>
        <w:spacing w:after="0" w:line="240" w:lineRule="auto"/>
        <w:outlineLvl w:val="0"/>
        <w:rPr>
          <w:rFonts w:ascii="Arial" w:eastAsia="Times New Roman" w:hAnsi="Arial" w:cs="Arial"/>
          <w:bCs/>
          <w:kern w:val="36"/>
          <w:sz w:val="24"/>
          <w:szCs w:val="24"/>
        </w:rPr>
      </w:pPr>
      <w:bookmarkStart w:id="1148" w:name="_Toc283988375"/>
      <w:bookmarkStart w:id="1149" w:name="_Toc283989235"/>
      <w:bookmarkStart w:id="1150" w:name="_Toc283990107"/>
      <w:bookmarkStart w:id="1151" w:name="_Toc283991397"/>
      <w:r w:rsidRPr="00793FE7">
        <w:rPr>
          <w:rFonts w:ascii="Arial" w:eastAsia="Times New Roman" w:hAnsi="Arial" w:cs="Arial"/>
          <w:bCs/>
          <w:kern w:val="36"/>
          <w:sz w:val="24"/>
          <w:szCs w:val="24"/>
        </w:rPr>
        <w:t>Clear Changes: A button which resets the text in each box to the value currently stored in the database.</w:t>
      </w:r>
      <w:bookmarkEnd w:id="1148"/>
      <w:bookmarkEnd w:id="1149"/>
      <w:bookmarkEnd w:id="1150"/>
      <w:bookmarkEnd w:id="1151"/>
    </w:p>
    <w:p w:rsidR="006C79B2" w:rsidRDefault="006C79B2" w:rsidP="006C79B2">
      <w:pPr>
        <w:pStyle w:val="ListParagraph"/>
        <w:spacing w:after="0" w:line="240" w:lineRule="auto"/>
        <w:ind w:left="1440"/>
        <w:outlineLvl w:val="0"/>
        <w:rPr>
          <w:rFonts w:ascii="Arial" w:eastAsia="Times New Roman" w:hAnsi="Arial" w:cs="Arial"/>
          <w:b/>
          <w:bCs/>
          <w:kern w:val="36"/>
          <w:sz w:val="24"/>
          <w:szCs w:val="24"/>
        </w:rPr>
      </w:pPr>
    </w:p>
    <w:p w:rsidR="006C79B2" w:rsidRDefault="006C79B2" w:rsidP="006C79B2">
      <w:pPr>
        <w:pStyle w:val="ListParagraph"/>
        <w:numPr>
          <w:ilvl w:val="2"/>
          <w:numId w:val="7"/>
        </w:numPr>
        <w:spacing w:after="0" w:line="240" w:lineRule="auto"/>
        <w:outlineLvl w:val="0"/>
        <w:rPr>
          <w:rFonts w:ascii="Arial" w:eastAsia="Times New Roman" w:hAnsi="Arial" w:cs="Arial"/>
          <w:b/>
          <w:bCs/>
          <w:kern w:val="36"/>
          <w:sz w:val="24"/>
          <w:szCs w:val="24"/>
        </w:rPr>
      </w:pPr>
      <w:bookmarkStart w:id="1152" w:name="_Toc283988376"/>
      <w:bookmarkStart w:id="1153" w:name="_Toc283989236"/>
      <w:bookmarkStart w:id="1154" w:name="_Toc283991398"/>
      <w:r>
        <w:rPr>
          <w:rFonts w:ascii="Arial" w:eastAsia="Times New Roman" w:hAnsi="Arial" w:cs="Arial"/>
          <w:b/>
          <w:bCs/>
          <w:kern w:val="36"/>
          <w:sz w:val="24"/>
          <w:szCs w:val="24"/>
        </w:rPr>
        <w:t>Edit Entry</w:t>
      </w:r>
      <w:bookmarkEnd w:id="1152"/>
      <w:bookmarkEnd w:id="1153"/>
      <w:bookmarkEnd w:id="1154"/>
    </w:p>
    <w:p w:rsidR="00050D0D" w:rsidRDefault="0063082C" w:rsidP="00050D0D">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5943600" cy="6899275"/>
            <wp:effectExtent l="19050" t="0" r="0" b="0"/>
            <wp:docPr id="8" name="Picture 7" descr="edit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ntry.JPG"/>
                    <pic:cNvPicPr/>
                  </pic:nvPicPr>
                  <pic:blipFill>
                    <a:blip r:embed="rId73" cstate="print"/>
                    <a:stretch>
                      <a:fillRect/>
                    </a:stretch>
                  </pic:blipFill>
                  <pic:spPr>
                    <a:xfrm>
                      <a:off x="0" y="0"/>
                      <a:ext cx="5943600" cy="6899275"/>
                    </a:xfrm>
                    <a:prstGeom prst="rect">
                      <a:avLst/>
                    </a:prstGeom>
                  </pic:spPr>
                </pic:pic>
              </a:graphicData>
            </a:graphic>
          </wp:inline>
        </w:drawing>
      </w: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155" w:name="_Toc283988377"/>
      <w:bookmarkStart w:id="1156" w:name="_Toc283989237"/>
      <w:bookmarkStart w:id="1157" w:name="_Toc283990109"/>
      <w:bookmarkStart w:id="1158" w:name="_Toc283991399"/>
      <w:r>
        <w:rPr>
          <w:rFonts w:ascii="Arial" w:eastAsia="Times New Roman" w:hAnsi="Arial" w:cs="Arial"/>
          <w:bCs/>
          <w:kern w:val="36"/>
          <w:sz w:val="24"/>
          <w:szCs w:val="24"/>
        </w:rPr>
        <w:t>Figure 34</w:t>
      </w:r>
      <w:r w:rsidRPr="00236E46">
        <w:rPr>
          <w:rFonts w:ascii="Arial" w:eastAsia="Times New Roman" w:hAnsi="Arial" w:cs="Arial"/>
          <w:bCs/>
          <w:kern w:val="36"/>
          <w:sz w:val="24"/>
          <w:szCs w:val="24"/>
        </w:rPr>
        <w:t xml:space="preserve"> Edit Entry</w:t>
      </w:r>
      <w:r>
        <w:rPr>
          <w:rFonts w:ascii="Arial" w:eastAsia="Times New Roman" w:hAnsi="Arial" w:cs="Arial"/>
          <w:bCs/>
          <w:kern w:val="36"/>
          <w:sz w:val="24"/>
          <w:szCs w:val="24"/>
        </w:rPr>
        <w:t xml:space="preserve"> HCI</w:t>
      </w:r>
      <w:bookmarkEnd w:id="1155"/>
      <w:bookmarkEnd w:id="1156"/>
      <w:bookmarkEnd w:id="1157"/>
      <w:bookmarkEnd w:id="1158"/>
    </w:p>
    <w:p w:rsidR="00050D0D" w:rsidRPr="00236E46" w:rsidRDefault="00050D0D" w:rsidP="00050D0D">
      <w:pPr>
        <w:spacing w:after="0" w:line="240" w:lineRule="auto"/>
        <w:outlineLvl w:val="0"/>
        <w:rPr>
          <w:rFonts w:ascii="Arial" w:eastAsia="Times New Roman" w:hAnsi="Arial" w:cs="Arial"/>
          <w:b/>
          <w:bCs/>
          <w:kern w:val="36"/>
          <w:sz w:val="24"/>
          <w:szCs w:val="24"/>
        </w:rPr>
      </w:pPr>
      <w:bookmarkStart w:id="1159" w:name="_Toc283988378"/>
      <w:bookmarkStart w:id="1160" w:name="_Toc283989238"/>
      <w:bookmarkStart w:id="1161" w:name="_Toc283990110"/>
      <w:bookmarkStart w:id="1162" w:name="_Toc283991400"/>
      <w:r w:rsidRPr="00236E46">
        <w:rPr>
          <w:rFonts w:ascii="Arial" w:eastAsia="Times New Roman" w:hAnsi="Arial" w:cs="Arial"/>
          <w:b/>
          <w:bCs/>
          <w:kern w:val="36"/>
          <w:sz w:val="24"/>
          <w:szCs w:val="24"/>
        </w:rPr>
        <w:t>Narrative:</w:t>
      </w:r>
      <w:bookmarkEnd w:id="1159"/>
      <w:bookmarkEnd w:id="1160"/>
      <w:bookmarkEnd w:id="1161"/>
      <w:bookmarkEnd w:id="1162"/>
    </w:p>
    <w:p w:rsidR="00050D0D" w:rsidRPr="00236E46" w:rsidRDefault="00050D0D" w:rsidP="00050D0D">
      <w:pPr>
        <w:spacing w:after="0" w:line="240" w:lineRule="auto"/>
        <w:outlineLvl w:val="0"/>
        <w:rPr>
          <w:rFonts w:ascii="Arial" w:eastAsia="Times New Roman" w:hAnsi="Arial" w:cs="Arial"/>
          <w:bCs/>
          <w:kern w:val="36"/>
          <w:sz w:val="24"/>
          <w:szCs w:val="24"/>
        </w:rPr>
      </w:pPr>
      <w:bookmarkStart w:id="1163" w:name="_Toc283988379"/>
      <w:bookmarkStart w:id="1164" w:name="_Toc283989239"/>
      <w:bookmarkStart w:id="1165" w:name="_Toc283990111"/>
      <w:bookmarkStart w:id="1166" w:name="_Toc283991401"/>
      <w:r w:rsidRPr="00236E46">
        <w:rPr>
          <w:rFonts w:ascii="Arial" w:eastAsia="Times New Roman" w:hAnsi="Arial" w:cs="Arial"/>
          <w:bCs/>
          <w:kern w:val="36"/>
          <w:sz w:val="24"/>
          <w:szCs w:val="24"/>
        </w:rPr>
        <w:t xml:space="preserve">The Edit Entry Page allows an Administrator to edit the details of a particular Event Entry. This includes changing the date, zone of event, zone of purchase, source demographic gender and age range data, drug type, drug, drug alias, drug effects, side </w:t>
      </w:r>
      <w:r w:rsidRPr="00236E46">
        <w:rPr>
          <w:rFonts w:ascii="Arial" w:eastAsia="Times New Roman" w:hAnsi="Arial" w:cs="Arial"/>
          <w:bCs/>
          <w:kern w:val="36"/>
          <w:sz w:val="24"/>
          <w:szCs w:val="24"/>
        </w:rPr>
        <w:lastRenderedPageBreak/>
        <w:t>effects, and the applicable physical description fields. The controls will be initialized with the current values of the Entry in the database.</w:t>
      </w:r>
      <w:bookmarkEnd w:id="1163"/>
      <w:bookmarkEnd w:id="1164"/>
      <w:bookmarkEnd w:id="1165"/>
      <w:bookmarkEnd w:id="1166"/>
    </w:p>
    <w:p w:rsidR="00050D0D" w:rsidRPr="00236E46" w:rsidRDefault="00050D0D" w:rsidP="00050D0D">
      <w:pPr>
        <w:spacing w:after="0" w:line="240" w:lineRule="auto"/>
        <w:outlineLvl w:val="0"/>
        <w:rPr>
          <w:rFonts w:ascii="Arial" w:eastAsia="Times New Roman" w:hAnsi="Arial" w:cs="Arial"/>
          <w:bCs/>
          <w:kern w:val="36"/>
          <w:sz w:val="24"/>
          <w:szCs w:val="24"/>
        </w:rPr>
      </w:pPr>
    </w:p>
    <w:p w:rsidR="00050D0D" w:rsidRDefault="00050D0D" w:rsidP="00050D0D">
      <w:pPr>
        <w:spacing w:after="0" w:line="240" w:lineRule="auto"/>
        <w:outlineLvl w:val="0"/>
        <w:rPr>
          <w:rFonts w:ascii="Arial" w:eastAsia="Times New Roman" w:hAnsi="Arial" w:cs="Arial"/>
          <w:b/>
          <w:bCs/>
          <w:kern w:val="36"/>
          <w:sz w:val="24"/>
          <w:szCs w:val="24"/>
        </w:rPr>
      </w:pPr>
      <w:bookmarkStart w:id="1167" w:name="_Toc283988380"/>
      <w:bookmarkStart w:id="1168" w:name="_Toc283989240"/>
      <w:bookmarkStart w:id="1169" w:name="_Toc283990112"/>
      <w:bookmarkStart w:id="1170" w:name="_Toc283991402"/>
      <w:r w:rsidRPr="00236E46">
        <w:rPr>
          <w:rFonts w:ascii="Arial" w:eastAsia="Times New Roman" w:hAnsi="Arial" w:cs="Arial"/>
          <w:b/>
          <w:bCs/>
          <w:kern w:val="36"/>
          <w:sz w:val="24"/>
          <w:szCs w:val="24"/>
        </w:rPr>
        <w:t>Controls:</w:t>
      </w:r>
      <w:bookmarkEnd w:id="1167"/>
      <w:bookmarkEnd w:id="1168"/>
      <w:bookmarkEnd w:id="1169"/>
      <w:bookmarkEnd w:id="1170"/>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171" w:name="_Toc283988381"/>
      <w:bookmarkStart w:id="1172" w:name="_Toc283989241"/>
      <w:bookmarkStart w:id="1173" w:name="_Toc283990113"/>
      <w:bookmarkStart w:id="1174" w:name="_Toc283991403"/>
      <w:r w:rsidRPr="00236E46">
        <w:rPr>
          <w:rFonts w:ascii="Arial" w:eastAsia="Times New Roman" w:hAnsi="Arial" w:cs="Arial"/>
          <w:bCs/>
          <w:kern w:val="36"/>
          <w:sz w:val="24"/>
          <w:szCs w:val="24"/>
        </w:rPr>
        <w:t>Date Gathered Dropdowns: Three dropdowns to select the day, month, and year of the event.</w:t>
      </w:r>
      <w:bookmarkEnd w:id="1171"/>
      <w:bookmarkEnd w:id="1172"/>
      <w:bookmarkEnd w:id="1173"/>
      <w:bookmarkEnd w:id="1174"/>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175" w:name="_Toc283988382"/>
      <w:bookmarkStart w:id="1176" w:name="_Toc283989242"/>
      <w:bookmarkStart w:id="1177" w:name="_Toc283990114"/>
      <w:bookmarkStart w:id="1178" w:name="_Toc283991404"/>
      <w:r w:rsidRPr="00236E46">
        <w:rPr>
          <w:rFonts w:ascii="Arial" w:eastAsia="Times New Roman" w:hAnsi="Arial" w:cs="Arial"/>
          <w:bCs/>
          <w:kern w:val="36"/>
          <w:sz w:val="24"/>
          <w:szCs w:val="24"/>
        </w:rPr>
        <w:t>Zone Applicable Dropdown: Dropdown menu to select the zone of the event</w:t>
      </w:r>
      <w:bookmarkEnd w:id="1175"/>
      <w:bookmarkEnd w:id="1176"/>
      <w:bookmarkEnd w:id="1177"/>
      <w:bookmarkEnd w:id="1178"/>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179" w:name="_Toc283988383"/>
      <w:bookmarkStart w:id="1180" w:name="_Toc283989243"/>
      <w:bookmarkStart w:id="1181" w:name="_Toc283990115"/>
      <w:bookmarkStart w:id="1182" w:name="_Toc283991405"/>
      <w:r w:rsidRPr="00236E46">
        <w:rPr>
          <w:rFonts w:ascii="Arial" w:eastAsia="Times New Roman" w:hAnsi="Arial" w:cs="Arial"/>
          <w:bCs/>
          <w:kern w:val="36"/>
          <w:sz w:val="24"/>
          <w:szCs w:val="24"/>
        </w:rPr>
        <w:t>Zone Purchased Dropdown: Dropdown menu to select the zone the drug was purchased in.</w:t>
      </w:r>
      <w:bookmarkEnd w:id="1179"/>
      <w:bookmarkEnd w:id="1180"/>
      <w:bookmarkEnd w:id="1181"/>
      <w:bookmarkEnd w:id="1182"/>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183" w:name="_Toc283988384"/>
      <w:bookmarkStart w:id="1184" w:name="_Toc283989244"/>
      <w:bookmarkStart w:id="1185" w:name="_Toc283990116"/>
      <w:bookmarkStart w:id="1186" w:name="_Toc283991406"/>
      <w:r w:rsidRPr="00236E46">
        <w:rPr>
          <w:rFonts w:ascii="Arial" w:eastAsia="Times New Roman" w:hAnsi="Arial" w:cs="Arial"/>
          <w:bCs/>
          <w:kern w:val="36"/>
          <w:sz w:val="24"/>
          <w:szCs w:val="24"/>
        </w:rPr>
        <w:t>Gender Dropdown: Dropdown menu to select the gender of the drug user.</w:t>
      </w:r>
      <w:bookmarkEnd w:id="1183"/>
      <w:bookmarkEnd w:id="1184"/>
      <w:bookmarkEnd w:id="1185"/>
      <w:bookmarkEnd w:id="1186"/>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187" w:name="_Toc283988385"/>
      <w:bookmarkStart w:id="1188" w:name="_Toc283989245"/>
      <w:bookmarkStart w:id="1189" w:name="_Toc283990117"/>
      <w:bookmarkStart w:id="1190" w:name="_Toc283991407"/>
      <w:r w:rsidRPr="00236E46">
        <w:rPr>
          <w:rFonts w:ascii="Arial" w:eastAsia="Times New Roman" w:hAnsi="Arial" w:cs="Arial"/>
          <w:bCs/>
          <w:kern w:val="36"/>
          <w:sz w:val="24"/>
          <w:szCs w:val="24"/>
        </w:rPr>
        <w:t>Age Range Dropdown: Dropdown menu to select the approximate age of the drug user.</w:t>
      </w:r>
      <w:bookmarkEnd w:id="1187"/>
      <w:bookmarkEnd w:id="1188"/>
      <w:bookmarkEnd w:id="1189"/>
      <w:bookmarkEnd w:id="1190"/>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191" w:name="_Toc283988386"/>
      <w:bookmarkStart w:id="1192" w:name="_Toc283989246"/>
      <w:bookmarkStart w:id="1193" w:name="_Toc283990118"/>
      <w:bookmarkStart w:id="1194" w:name="_Toc283991408"/>
      <w:r w:rsidRPr="00236E46">
        <w:rPr>
          <w:rFonts w:ascii="Arial" w:eastAsia="Times New Roman" w:hAnsi="Arial" w:cs="Arial"/>
          <w:bCs/>
          <w:kern w:val="36"/>
          <w:sz w:val="24"/>
          <w:szCs w:val="24"/>
        </w:rPr>
        <w:t>Drug Type Dropdown: Dropdown menu to select the type of drug reported.</w:t>
      </w:r>
      <w:bookmarkEnd w:id="1191"/>
      <w:bookmarkEnd w:id="1192"/>
      <w:bookmarkEnd w:id="1193"/>
      <w:bookmarkEnd w:id="1194"/>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195" w:name="_Toc283988387"/>
      <w:bookmarkStart w:id="1196" w:name="_Toc283989247"/>
      <w:bookmarkStart w:id="1197" w:name="_Toc283990119"/>
      <w:bookmarkStart w:id="1198" w:name="_Toc283991409"/>
      <w:r w:rsidRPr="00236E46">
        <w:rPr>
          <w:rFonts w:ascii="Arial" w:eastAsia="Times New Roman" w:hAnsi="Arial" w:cs="Arial"/>
          <w:bCs/>
          <w:kern w:val="36"/>
          <w:sz w:val="24"/>
          <w:szCs w:val="24"/>
        </w:rPr>
        <w:t>Drug Dropdown: Dropdown menu to select the drug reported.</w:t>
      </w:r>
      <w:bookmarkEnd w:id="1195"/>
      <w:bookmarkEnd w:id="1196"/>
      <w:bookmarkEnd w:id="1197"/>
      <w:bookmarkEnd w:id="1198"/>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199" w:name="_Toc283988388"/>
      <w:bookmarkStart w:id="1200" w:name="_Toc283989248"/>
      <w:bookmarkStart w:id="1201" w:name="_Toc283990120"/>
      <w:bookmarkStart w:id="1202" w:name="_Toc283991410"/>
      <w:r w:rsidRPr="00236E46">
        <w:rPr>
          <w:rFonts w:ascii="Arial" w:eastAsia="Times New Roman" w:hAnsi="Arial" w:cs="Arial"/>
          <w:bCs/>
          <w:kern w:val="36"/>
          <w:sz w:val="24"/>
          <w:szCs w:val="24"/>
        </w:rPr>
        <w:t>Add Category - Drug Link: Link to add a new drug to the list of possibilities.</w:t>
      </w:r>
      <w:bookmarkEnd w:id="1199"/>
      <w:bookmarkEnd w:id="1200"/>
      <w:bookmarkEnd w:id="1201"/>
      <w:bookmarkEnd w:id="1202"/>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03" w:name="_Toc283988389"/>
      <w:bookmarkStart w:id="1204" w:name="_Toc283989249"/>
      <w:bookmarkStart w:id="1205" w:name="_Toc283990121"/>
      <w:bookmarkStart w:id="1206" w:name="_Toc283991411"/>
      <w:r w:rsidRPr="00236E46">
        <w:rPr>
          <w:rFonts w:ascii="Arial" w:eastAsia="Times New Roman" w:hAnsi="Arial" w:cs="Arial"/>
          <w:bCs/>
          <w:kern w:val="36"/>
          <w:sz w:val="24"/>
          <w:szCs w:val="24"/>
        </w:rPr>
        <w:t>Drug Alias Dropdown: Dropdown menu to select the drug alias used.</w:t>
      </w:r>
      <w:bookmarkEnd w:id="1203"/>
      <w:bookmarkEnd w:id="1204"/>
      <w:bookmarkEnd w:id="1205"/>
      <w:bookmarkEnd w:id="1206"/>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07" w:name="_Toc283988390"/>
      <w:bookmarkStart w:id="1208" w:name="_Toc283989250"/>
      <w:bookmarkStart w:id="1209" w:name="_Toc283990122"/>
      <w:bookmarkStart w:id="1210" w:name="_Toc283991412"/>
      <w:r w:rsidRPr="00236E46">
        <w:rPr>
          <w:rFonts w:ascii="Arial" w:eastAsia="Times New Roman" w:hAnsi="Arial" w:cs="Arial"/>
          <w:bCs/>
          <w:kern w:val="36"/>
          <w:sz w:val="24"/>
          <w:szCs w:val="24"/>
        </w:rPr>
        <w:t>Add Category - Alias Link: Link to add a new alias to the list of possibilities.</w:t>
      </w:r>
      <w:bookmarkEnd w:id="1207"/>
      <w:bookmarkEnd w:id="1208"/>
      <w:bookmarkEnd w:id="1209"/>
      <w:bookmarkEnd w:id="1210"/>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11" w:name="_Toc283988391"/>
      <w:bookmarkStart w:id="1212" w:name="_Toc283989251"/>
      <w:bookmarkStart w:id="1213" w:name="_Toc283990123"/>
      <w:bookmarkStart w:id="1214" w:name="_Toc283991413"/>
      <w:r w:rsidRPr="00236E46">
        <w:rPr>
          <w:rFonts w:ascii="Arial" w:eastAsia="Times New Roman" w:hAnsi="Arial" w:cs="Arial"/>
          <w:bCs/>
          <w:kern w:val="36"/>
          <w:sz w:val="24"/>
          <w:szCs w:val="24"/>
        </w:rPr>
        <w:t>Pill Colour Dropdown: Dropdown menu to select the colour of the pill reported. It appears only if Pill is selected as the drug type.</w:t>
      </w:r>
      <w:bookmarkEnd w:id="1211"/>
      <w:bookmarkEnd w:id="1212"/>
      <w:bookmarkEnd w:id="1213"/>
      <w:bookmarkEnd w:id="1214"/>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15" w:name="_Toc283988392"/>
      <w:bookmarkStart w:id="1216" w:name="_Toc283989252"/>
      <w:bookmarkStart w:id="1217" w:name="_Toc283990124"/>
      <w:bookmarkStart w:id="1218" w:name="_Toc283991414"/>
      <w:r w:rsidRPr="00236E46">
        <w:rPr>
          <w:rFonts w:ascii="Arial" w:eastAsia="Times New Roman" w:hAnsi="Arial" w:cs="Arial"/>
          <w:bCs/>
          <w:kern w:val="36"/>
          <w:sz w:val="24"/>
          <w:szCs w:val="24"/>
        </w:rPr>
        <w:t>Add Category - Pill Colour: Link to add a new colour to the list of possibilities.</w:t>
      </w:r>
      <w:bookmarkEnd w:id="1215"/>
      <w:bookmarkEnd w:id="1216"/>
      <w:bookmarkEnd w:id="1217"/>
      <w:bookmarkEnd w:id="1218"/>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19" w:name="_Toc283988393"/>
      <w:bookmarkStart w:id="1220" w:name="_Toc283989253"/>
      <w:bookmarkStart w:id="1221" w:name="_Toc283990125"/>
      <w:bookmarkStart w:id="1222" w:name="_Toc283991415"/>
      <w:r w:rsidRPr="00236E46">
        <w:rPr>
          <w:rFonts w:ascii="Arial" w:eastAsia="Times New Roman" w:hAnsi="Arial" w:cs="Arial"/>
          <w:bCs/>
          <w:kern w:val="36"/>
          <w:sz w:val="24"/>
          <w:szCs w:val="24"/>
        </w:rPr>
        <w:t>Pill Stamp Dropdown: Dropdown menu to select the stamp of the pill reported. It appears only if Pill is selected as the drug type.</w:t>
      </w:r>
      <w:bookmarkEnd w:id="1219"/>
      <w:bookmarkEnd w:id="1220"/>
      <w:bookmarkEnd w:id="1221"/>
      <w:bookmarkEnd w:id="1222"/>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23" w:name="_Toc283988394"/>
      <w:bookmarkStart w:id="1224" w:name="_Toc283989254"/>
      <w:bookmarkStart w:id="1225" w:name="_Toc283990126"/>
      <w:bookmarkStart w:id="1226" w:name="_Toc283991416"/>
      <w:r w:rsidRPr="00236E46">
        <w:rPr>
          <w:rFonts w:ascii="Arial" w:eastAsia="Times New Roman" w:hAnsi="Arial" w:cs="Arial"/>
          <w:bCs/>
          <w:kern w:val="36"/>
          <w:sz w:val="24"/>
          <w:szCs w:val="24"/>
        </w:rPr>
        <w:t>Add Category - Pill Stamp: Link to add a new stamp to the list of possibilities.</w:t>
      </w:r>
      <w:bookmarkEnd w:id="1223"/>
      <w:bookmarkEnd w:id="1224"/>
      <w:bookmarkEnd w:id="1225"/>
      <w:bookmarkEnd w:id="1226"/>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27" w:name="_Toc283988395"/>
      <w:bookmarkStart w:id="1228" w:name="_Toc283989255"/>
      <w:bookmarkStart w:id="1229" w:name="_Toc283990127"/>
      <w:bookmarkStart w:id="1230" w:name="_Toc283991417"/>
      <w:r w:rsidRPr="00236E46">
        <w:rPr>
          <w:rFonts w:ascii="Arial" w:eastAsia="Times New Roman" w:hAnsi="Arial" w:cs="Arial"/>
          <w:bCs/>
          <w:kern w:val="36"/>
          <w:sz w:val="24"/>
          <w:szCs w:val="24"/>
        </w:rPr>
        <w:t>Drug Effects Checkboxes: A checkbox for each general drug effect listed in the database. The Administrator will check all that apply.</w:t>
      </w:r>
      <w:bookmarkEnd w:id="1227"/>
      <w:bookmarkEnd w:id="1228"/>
      <w:bookmarkEnd w:id="1229"/>
      <w:bookmarkEnd w:id="1230"/>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31" w:name="_Toc283988396"/>
      <w:bookmarkStart w:id="1232" w:name="_Toc283989256"/>
      <w:bookmarkStart w:id="1233" w:name="_Toc283990128"/>
      <w:bookmarkStart w:id="1234" w:name="_Toc283991418"/>
      <w:r w:rsidRPr="00236E46">
        <w:rPr>
          <w:rFonts w:ascii="Arial" w:eastAsia="Times New Roman" w:hAnsi="Arial" w:cs="Arial"/>
          <w:bCs/>
          <w:kern w:val="36"/>
          <w:sz w:val="24"/>
          <w:szCs w:val="24"/>
        </w:rPr>
        <w:t>New Effect Textbox: A textbox to fill in if the "New Effect" checkbox is checked.</w:t>
      </w:r>
      <w:bookmarkEnd w:id="1231"/>
      <w:bookmarkEnd w:id="1232"/>
      <w:bookmarkEnd w:id="1233"/>
      <w:bookmarkEnd w:id="1234"/>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35" w:name="_Toc283988397"/>
      <w:bookmarkStart w:id="1236" w:name="_Toc283989257"/>
      <w:bookmarkStart w:id="1237" w:name="_Toc283990129"/>
      <w:bookmarkStart w:id="1238" w:name="_Toc283991419"/>
      <w:r w:rsidRPr="00236E46">
        <w:rPr>
          <w:rFonts w:ascii="Arial" w:eastAsia="Times New Roman" w:hAnsi="Arial" w:cs="Arial"/>
          <w:bCs/>
          <w:kern w:val="36"/>
          <w:sz w:val="24"/>
          <w:szCs w:val="24"/>
        </w:rPr>
        <w:t>Drug Side Effects Checkboxes: A checkbox for each general drug side effect listed in the database. The Administrator will check all that apply.</w:t>
      </w:r>
      <w:bookmarkEnd w:id="1235"/>
      <w:bookmarkEnd w:id="1236"/>
      <w:bookmarkEnd w:id="1237"/>
      <w:bookmarkEnd w:id="1238"/>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39" w:name="_Toc283988398"/>
      <w:bookmarkStart w:id="1240" w:name="_Toc283989258"/>
      <w:bookmarkStart w:id="1241" w:name="_Toc283990130"/>
      <w:bookmarkStart w:id="1242" w:name="_Toc283991420"/>
      <w:r w:rsidRPr="00236E46">
        <w:rPr>
          <w:rFonts w:ascii="Arial" w:eastAsia="Times New Roman" w:hAnsi="Arial" w:cs="Arial"/>
          <w:bCs/>
          <w:kern w:val="36"/>
          <w:sz w:val="24"/>
          <w:szCs w:val="24"/>
        </w:rPr>
        <w:t>New Side Effect Textbox: A textbox to fill in if the "New Side Effect" checkbox is checked.</w:t>
      </w:r>
      <w:bookmarkEnd w:id="1239"/>
      <w:bookmarkEnd w:id="1240"/>
      <w:bookmarkEnd w:id="1241"/>
      <w:bookmarkEnd w:id="1242"/>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43" w:name="_Toc283988399"/>
      <w:bookmarkStart w:id="1244" w:name="_Toc283989259"/>
      <w:bookmarkStart w:id="1245" w:name="_Toc283990131"/>
      <w:bookmarkStart w:id="1246" w:name="_Toc283991421"/>
      <w:r w:rsidRPr="00236E46">
        <w:rPr>
          <w:rFonts w:ascii="Arial" w:eastAsia="Times New Roman" w:hAnsi="Arial" w:cs="Arial"/>
          <w:bCs/>
          <w:kern w:val="36"/>
          <w:sz w:val="24"/>
          <w:szCs w:val="24"/>
        </w:rPr>
        <w:t>Comments Textfield: A textfield to enter the comments to be attached to the entry.</w:t>
      </w:r>
      <w:bookmarkEnd w:id="1243"/>
      <w:bookmarkEnd w:id="1244"/>
      <w:bookmarkEnd w:id="1245"/>
      <w:bookmarkEnd w:id="1246"/>
    </w:p>
    <w:p w:rsidR="00050D0D"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47" w:name="_Toc283988400"/>
      <w:bookmarkStart w:id="1248" w:name="_Toc283989260"/>
      <w:bookmarkStart w:id="1249" w:name="_Toc283990132"/>
      <w:bookmarkStart w:id="1250" w:name="_Toc283991422"/>
      <w:r w:rsidRPr="00236E46">
        <w:rPr>
          <w:rFonts w:ascii="Arial" w:eastAsia="Times New Roman" w:hAnsi="Arial" w:cs="Arial"/>
          <w:bCs/>
          <w:kern w:val="36"/>
          <w:sz w:val="24"/>
          <w:szCs w:val="24"/>
        </w:rPr>
        <w:t>Submit Entry Button: Button to create the entry and submit it to the database.</w:t>
      </w:r>
      <w:bookmarkEnd w:id="1247"/>
      <w:bookmarkEnd w:id="1248"/>
      <w:bookmarkEnd w:id="1249"/>
      <w:bookmarkEnd w:id="1250"/>
    </w:p>
    <w:p w:rsidR="00050D0D" w:rsidRPr="00236E46" w:rsidRDefault="00050D0D" w:rsidP="00050D0D">
      <w:pPr>
        <w:pStyle w:val="ListParagraph"/>
        <w:numPr>
          <w:ilvl w:val="0"/>
          <w:numId w:val="18"/>
        </w:numPr>
        <w:spacing w:after="0" w:line="240" w:lineRule="auto"/>
        <w:outlineLvl w:val="0"/>
        <w:rPr>
          <w:rFonts w:ascii="Arial" w:eastAsia="Times New Roman" w:hAnsi="Arial" w:cs="Arial"/>
          <w:bCs/>
          <w:kern w:val="36"/>
          <w:sz w:val="24"/>
          <w:szCs w:val="24"/>
        </w:rPr>
      </w:pPr>
      <w:bookmarkStart w:id="1251" w:name="_Toc283988401"/>
      <w:bookmarkStart w:id="1252" w:name="_Toc283989261"/>
      <w:bookmarkStart w:id="1253" w:name="_Toc283990133"/>
      <w:bookmarkStart w:id="1254" w:name="_Toc283991423"/>
      <w:r w:rsidRPr="00236E46">
        <w:rPr>
          <w:rFonts w:ascii="Arial" w:eastAsia="Times New Roman" w:hAnsi="Arial" w:cs="Arial"/>
          <w:bCs/>
          <w:kern w:val="36"/>
          <w:sz w:val="24"/>
          <w:szCs w:val="24"/>
        </w:rPr>
        <w:t>Clear Entry Button: Button to reset the other fields on the page to their default status.</w:t>
      </w:r>
      <w:bookmarkEnd w:id="1251"/>
      <w:bookmarkEnd w:id="1252"/>
      <w:bookmarkEnd w:id="1253"/>
      <w:bookmarkEnd w:id="1254"/>
    </w:p>
    <w:p w:rsidR="00050D0D" w:rsidRDefault="00050D0D" w:rsidP="00050D0D">
      <w:pPr>
        <w:spacing w:after="0" w:line="240" w:lineRule="auto"/>
        <w:jc w:val="center"/>
        <w:outlineLvl w:val="0"/>
        <w:rPr>
          <w:rFonts w:ascii="Arial" w:eastAsia="Times New Roman" w:hAnsi="Arial" w:cs="Arial"/>
          <w:b/>
          <w:bCs/>
          <w:kern w:val="36"/>
          <w:sz w:val="24"/>
          <w:szCs w:val="24"/>
        </w:rPr>
      </w:pPr>
    </w:p>
    <w:p w:rsidR="00050D0D" w:rsidRDefault="00050D0D"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Pr="0063082C" w:rsidRDefault="003276EA" w:rsidP="0063082C">
      <w:pPr>
        <w:spacing w:after="0" w:line="240" w:lineRule="auto"/>
        <w:outlineLvl w:val="0"/>
        <w:rPr>
          <w:rFonts w:ascii="Arial" w:eastAsia="Times New Roman" w:hAnsi="Arial" w:cs="Arial"/>
          <w:b/>
          <w:bCs/>
          <w:kern w:val="36"/>
          <w:sz w:val="24"/>
          <w:szCs w:val="24"/>
        </w:rPr>
      </w:pPr>
    </w:p>
    <w:p w:rsidR="00050D0D" w:rsidRPr="003276EA" w:rsidRDefault="006C79B2" w:rsidP="003276EA">
      <w:pPr>
        <w:pStyle w:val="ListParagraph"/>
        <w:numPr>
          <w:ilvl w:val="2"/>
          <w:numId w:val="7"/>
        </w:numPr>
        <w:spacing w:after="0" w:line="240" w:lineRule="auto"/>
        <w:outlineLvl w:val="0"/>
        <w:rPr>
          <w:rFonts w:ascii="Arial" w:eastAsia="Times New Roman" w:hAnsi="Arial" w:cs="Arial"/>
          <w:b/>
          <w:bCs/>
          <w:kern w:val="36"/>
          <w:sz w:val="24"/>
          <w:szCs w:val="24"/>
        </w:rPr>
      </w:pPr>
      <w:bookmarkStart w:id="1255" w:name="_Toc283988402"/>
      <w:bookmarkStart w:id="1256" w:name="_Toc283989262"/>
      <w:bookmarkStart w:id="1257" w:name="_Toc283991424"/>
      <w:r>
        <w:rPr>
          <w:rFonts w:ascii="Arial" w:eastAsia="Times New Roman" w:hAnsi="Arial" w:cs="Arial"/>
          <w:b/>
          <w:bCs/>
          <w:kern w:val="36"/>
          <w:sz w:val="24"/>
          <w:szCs w:val="24"/>
        </w:rPr>
        <w:t>Edit Settings</w:t>
      </w:r>
      <w:bookmarkEnd w:id="1255"/>
      <w:bookmarkEnd w:id="1256"/>
      <w:bookmarkEnd w:id="1257"/>
    </w:p>
    <w:p w:rsidR="00050D0D" w:rsidRDefault="0063082C" w:rsidP="00050D0D">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5943600" cy="4793615"/>
            <wp:effectExtent l="19050" t="0" r="0" b="0"/>
            <wp:docPr id="6" name="Picture 5" descr="edit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ettings.JPG"/>
                    <pic:cNvPicPr/>
                  </pic:nvPicPr>
                  <pic:blipFill>
                    <a:blip r:embed="rId74" cstate="print"/>
                    <a:stretch>
                      <a:fillRect/>
                    </a:stretch>
                  </pic:blipFill>
                  <pic:spPr>
                    <a:xfrm>
                      <a:off x="0" y="0"/>
                      <a:ext cx="5943600" cy="4793615"/>
                    </a:xfrm>
                    <a:prstGeom prst="rect">
                      <a:avLst/>
                    </a:prstGeom>
                  </pic:spPr>
                </pic:pic>
              </a:graphicData>
            </a:graphic>
          </wp:inline>
        </w:drawing>
      </w: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258" w:name="_Toc283988403"/>
      <w:bookmarkStart w:id="1259" w:name="_Toc283989263"/>
      <w:bookmarkStart w:id="1260" w:name="_Toc283990135"/>
      <w:bookmarkStart w:id="1261" w:name="_Toc283991425"/>
      <w:r>
        <w:rPr>
          <w:rFonts w:ascii="Arial" w:eastAsia="Times New Roman" w:hAnsi="Arial" w:cs="Arial"/>
          <w:bCs/>
          <w:kern w:val="36"/>
          <w:sz w:val="24"/>
          <w:szCs w:val="24"/>
        </w:rPr>
        <w:t>Figure 35</w:t>
      </w:r>
      <w:r w:rsidRPr="00911BAD">
        <w:rPr>
          <w:rFonts w:ascii="Arial" w:eastAsia="Times New Roman" w:hAnsi="Arial" w:cs="Arial"/>
          <w:bCs/>
          <w:kern w:val="36"/>
          <w:sz w:val="24"/>
          <w:szCs w:val="24"/>
        </w:rPr>
        <w:t xml:space="preserve"> Edit Settings</w:t>
      </w:r>
      <w:r>
        <w:rPr>
          <w:rFonts w:ascii="Arial" w:eastAsia="Times New Roman" w:hAnsi="Arial" w:cs="Arial"/>
          <w:bCs/>
          <w:kern w:val="36"/>
          <w:sz w:val="24"/>
          <w:szCs w:val="24"/>
        </w:rPr>
        <w:t xml:space="preserve"> HCI</w:t>
      </w:r>
      <w:bookmarkEnd w:id="1258"/>
      <w:bookmarkEnd w:id="1259"/>
      <w:bookmarkEnd w:id="1260"/>
      <w:bookmarkEnd w:id="1261"/>
    </w:p>
    <w:p w:rsidR="00050D0D" w:rsidRPr="00E54503" w:rsidRDefault="00050D0D" w:rsidP="00050D0D">
      <w:pPr>
        <w:spacing w:after="0" w:line="240" w:lineRule="auto"/>
        <w:outlineLvl w:val="0"/>
        <w:rPr>
          <w:rFonts w:ascii="Arial" w:eastAsia="Times New Roman" w:hAnsi="Arial" w:cs="Arial"/>
          <w:b/>
          <w:bCs/>
          <w:kern w:val="36"/>
          <w:sz w:val="24"/>
          <w:szCs w:val="24"/>
        </w:rPr>
      </w:pPr>
      <w:bookmarkStart w:id="1262" w:name="_Toc283988404"/>
      <w:bookmarkStart w:id="1263" w:name="_Toc283989264"/>
      <w:bookmarkStart w:id="1264" w:name="_Toc283990136"/>
      <w:bookmarkStart w:id="1265" w:name="_Toc283991426"/>
      <w:r w:rsidRPr="00E54503">
        <w:rPr>
          <w:rFonts w:ascii="Arial" w:eastAsia="Times New Roman" w:hAnsi="Arial" w:cs="Arial"/>
          <w:b/>
          <w:bCs/>
          <w:kern w:val="36"/>
          <w:sz w:val="24"/>
          <w:szCs w:val="24"/>
        </w:rPr>
        <w:t>Narrative:</w:t>
      </w:r>
      <w:bookmarkEnd w:id="1262"/>
      <w:bookmarkEnd w:id="1263"/>
      <w:bookmarkEnd w:id="1264"/>
      <w:bookmarkEnd w:id="1265"/>
    </w:p>
    <w:p w:rsidR="00050D0D" w:rsidRPr="00911BAD" w:rsidRDefault="00050D0D" w:rsidP="00050D0D">
      <w:pPr>
        <w:spacing w:after="0" w:line="240" w:lineRule="auto"/>
        <w:outlineLvl w:val="0"/>
        <w:rPr>
          <w:rFonts w:ascii="Arial" w:eastAsia="Times New Roman" w:hAnsi="Arial" w:cs="Arial"/>
          <w:bCs/>
          <w:kern w:val="36"/>
          <w:sz w:val="24"/>
          <w:szCs w:val="24"/>
        </w:rPr>
      </w:pPr>
      <w:bookmarkStart w:id="1266" w:name="_Toc283988405"/>
      <w:bookmarkStart w:id="1267" w:name="_Toc283989265"/>
      <w:bookmarkStart w:id="1268" w:name="_Toc283990137"/>
      <w:bookmarkStart w:id="1269" w:name="_Toc283991427"/>
      <w:r w:rsidRPr="00911BAD">
        <w:rPr>
          <w:rFonts w:ascii="Arial" w:eastAsia="Times New Roman" w:hAnsi="Arial" w:cs="Arial"/>
          <w:bCs/>
          <w:kern w:val="36"/>
          <w:sz w:val="24"/>
          <w:szCs w:val="24"/>
        </w:rPr>
        <w:t>The Edit Account Page allows a User to edit the details of their own user account. This includes resetting the password, changing their active email address, name, and organization, and subscribing or unsubscribing from the monthly email newsletter. The controls will be initialized with the current values of the Account in the database, except the password boxes, which are left empty.</w:t>
      </w:r>
      <w:bookmarkEnd w:id="1266"/>
      <w:bookmarkEnd w:id="1267"/>
      <w:bookmarkEnd w:id="1268"/>
      <w:bookmarkEnd w:id="1269"/>
    </w:p>
    <w:p w:rsidR="00050D0D" w:rsidRPr="00911BAD" w:rsidRDefault="00050D0D" w:rsidP="00050D0D">
      <w:pPr>
        <w:spacing w:after="0" w:line="240" w:lineRule="auto"/>
        <w:outlineLvl w:val="0"/>
        <w:rPr>
          <w:rFonts w:ascii="Arial" w:eastAsia="Times New Roman" w:hAnsi="Arial" w:cs="Arial"/>
          <w:bCs/>
          <w:kern w:val="36"/>
          <w:sz w:val="24"/>
          <w:szCs w:val="24"/>
        </w:rPr>
      </w:pPr>
    </w:p>
    <w:p w:rsidR="00050D0D" w:rsidRDefault="00050D0D" w:rsidP="00050D0D">
      <w:pPr>
        <w:spacing w:after="0" w:line="240" w:lineRule="auto"/>
        <w:outlineLvl w:val="0"/>
        <w:rPr>
          <w:rFonts w:ascii="Arial" w:eastAsia="Times New Roman" w:hAnsi="Arial" w:cs="Arial"/>
          <w:b/>
          <w:bCs/>
          <w:kern w:val="36"/>
          <w:sz w:val="24"/>
          <w:szCs w:val="24"/>
        </w:rPr>
      </w:pPr>
      <w:bookmarkStart w:id="1270" w:name="_Toc283988406"/>
      <w:bookmarkStart w:id="1271" w:name="_Toc283989266"/>
      <w:bookmarkStart w:id="1272" w:name="_Toc283990138"/>
      <w:bookmarkStart w:id="1273" w:name="_Toc283991428"/>
      <w:r w:rsidRPr="00E54503">
        <w:rPr>
          <w:rFonts w:ascii="Arial" w:eastAsia="Times New Roman" w:hAnsi="Arial" w:cs="Arial"/>
          <w:b/>
          <w:bCs/>
          <w:kern w:val="36"/>
          <w:sz w:val="24"/>
          <w:szCs w:val="24"/>
        </w:rPr>
        <w:t>Controls:</w:t>
      </w:r>
      <w:bookmarkEnd w:id="1270"/>
      <w:bookmarkEnd w:id="1271"/>
      <w:bookmarkEnd w:id="1272"/>
      <w:bookmarkEnd w:id="1273"/>
    </w:p>
    <w:p w:rsidR="00050D0D" w:rsidRDefault="00050D0D" w:rsidP="00050D0D">
      <w:pPr>
        <w:pStyle w:val="ListParagraph"/>
        <w:numPr>
          <w:ilvl w:val="0"/>
          <w:numId w:val="19"/>
        </w:numPr>
        <w:spacing w:after="0" w:line="240" w:lineRule="auto"/>
        <w:outlineLvl w:val="0"/>
        <w:rPr>
          <w:rFonts w:ascii="Arial" w:eastAsia="Times New Roman" w:hAnsi="Arial" w:cs="Arial"/>
          <w:bCs/>
          <w:kern w:val="36"/>
          <w:sz w:val="24"/>
          <w:szCs w:val="24"/>
        </w:rPr>
      </w:pPr>
      <w:bookmarkStart w:id="1274" w:name="_Toc283988407"/>
      <w:bookmarkStart w:id="1275" w:name="_Toc283989267"/>
      <w:bookmarkStart w:id="1276" w:name="_Toc283990139"/>
      <w:bookmarkStart w:id="1277" w:name="_Toc283991429"/>
      <w:r w:rsidRPr="00E54503">
        <w:rPr>
          <w:rFonts w:ascii="Arial" w:eastAsia="Times New Roman" w:hAnsi="Arial" w:cs="Arial"/>
          <w:bCs/>
          <w:kern w:val="36"/>
          <w:sz w:val="24"/>
          <w:szCs w:val="24"/>
        </w:rPr>
        <w:t>Change Password: A textbox to enter a new password for this user if desired.</w:t>
      </w:r>
      <w:bookmarkEnd w:id="1274"/>
      <w:bookmarkEnd w:id="1275"/>
      <w:bookmarkEnd w:id="1276"/>
      <w:bookmarkEnd w:id="1277"/>
    </w:p>
    <w:p w:rsidR="00050D0D" w:rsidRDefault="00050D0D" w:rsidP="00050D0D">
      <w:pPr>
        <w:pStyle w:val="ListParagraph"/>
        <w:numPr>
          <w:ilvl w:val="0"/>
          <w:numId w:val="19"/>
        </w:numPr>
        <w:spacing w:after="0" w:line="240" w:lineRule="auto"/>
        <w:outlineLvl w:val="0"/>
        <w:rPr>
          <w:rFonts w:ascii="Arial" w:eastAsia="Times New Roman" w:hAnsi="Arial" w:cs="Arial"/>
          <w:bCs/>
          <w:kern w:val="36"/>
          <w:sz w:val="24"/>
          <w:szCs w:val="24"/>
        </w:rPr>
      </w:pPr>
      <w:bookmarkStart w:id="1278" w:name="_Toc283988408"/>
      <w:bookmarkStart w:id="1279" w:name="_Toc283989268"/>
      <w:bookmarkStart w:id="1280" w:name="_Toc283990140"/>
      <w:bookmarkStart w:id="1281" w:name="_Toc283991430"/>
      <w:r w:rsidRPr="00E54503">
        <w:rPr>
          <w:rFonts w:ascii="Arial" w:eastAsia="Times New Roman" w:hAnsi="Arial" w:cs="Arial"/>
          <w:bCs/>
          <w:kern w:val="36"/>
          <w:sz w:val="24"/>
          <w:szCs w:val="24"/>
        </w:rPr>
        <w:t>Confirm Password: A second textbox to enter the new password for the user. If the text does not match that in the first box, an error will be generated.</w:t>
      </w:r>
      <w:bookmarkEnd w:id="1278"/>
      <w:bookmarkEnd w:id="1279"/>
      <w:bookmarkEnd w:id="1280"/>
      <w:bookmarkEnd w:id="1281"/>
    </w:p>
    <w:p w:rsidR="00050D0D" w:rsidRDefault="00050D0D" w:rsidP="00050D0D">
      <w:pPr>
        <w:pStyle w:val="ListParagraph"/>
        <w:numPr>
          <w:ilvl w:val="0"/>
          <w:numId w:val="19"/>
        </w:numPr>
        <w:spacing w:after="0" w:line="240" w:lineRule="auto"/>
        <w:outlineLvl w:val="0"/>
        <w:rPr>
          <w:rFonts w:ascii="Arial" w:eastAsia="Times New Roman" w:hAnsi="Arial" w:cs="Arial"/>
          <w:bCs/>
          <w:kern w:val="36"/>
          <w:sz w:val="24"/>
          <w:szCs w:val="24"/>
        </w:rPr>
      </w:pPr>
      <w:bookmarkStart w:id="1282" w:name="_Toc283988409"/>
      <w:bookmarkStart w:id="1283" w:name="_Toc283989269"/>
      <w:bookmarkStart w:id="1284" w:name="_Toc283990141"/>
      <w:bookmarkStart w:id="1285" w:name="_Toc283991431"/>
      <w:r w:rsidRPr="00E54503">
        <w:rPr>
          <w:rFonts w:ascii="Arial" w:eastAsia="Times New Roman" w:hAnsi="Arial" w:cs="Arial"/>
          <w:bCs/>
          <w:kern w:val="36"/>
          <w:sz w:val="24"/>
          <w:szCs w:val="24"/>
        </w:rPr>
        <w:t>Email Address: A textbox to enter a new email address for the user.</w:t>
      </w:r>
      <w:bookmarkEnd w:id="1282"/>
      <w:bookmarkEnd w:id="1283"/>
      <w:bookmarkEnd w:id="1284"/>
      <w:bookmarkEnd w:id="1285"/>
    </w:p>
    <w:p w:rsidR="00050D0D" w:rsidRDefault="00050D0D" w:rsidP="00050D0D">
      <w:pPr>
        <w:pStyle w:val="ListParagraph"/>
        <w:numPr>
          <w:ilvl w:val="0"/>
          <w:numId w:val="19"/>
        </w:numPr>
        <w:spacing w:after="0" w:line="240" w:lineRule="auto"/>
        <w:outlineLvl w:val="0"/>
        <w:rPr>
          <w:rFonts w:ascii="Arial" w:eastAsia="Times New Roman" w:hAnsi="Arial" w:cs="Arial"/>
          <w:bCs/>
          <w:kern w:val="36"/>
          <w:sz w:val="24"/>
          <w:szCs w:val="24"/>
        </w:rPr>
      </w:pPr>
      <w:bookmarkStart w:id="1286" w:name="_Toc283988410"/>
      <w:bookmarkStart w:id="1287" w:name="_Toc283989270"/>
      <w:bookmarkStart w:id="1288" w:name="_Toc283990142"/>
      <w:bookmarkStart w:id="1289" w:name="_Toc283991432"/>
      <w:r w:rsidRPr="00E54503">
        <w:rPr>
          <w:rFonts w:ascii="Arial" w:eastAsia="Times New Roman" w:hAnsi="Arial" w:cs="Arial"/>
          <w:bCs/>
          <w:kern w:val="36"/>
          <w:sz w:val="24"/>
          <w:szCs w:val="24"/>
        </w:rPr>
        <w:t>Full Name: A textbox to enter the name of the user.</w:t>
      </w:r>
      <w:bookmarkEnd w:id="1286"/>
      <w:bookmarkEnd w:id="1287"/>
      <w:bookmarkEnd w:id="1288"/>
      <w:bookmarkEnd w:id="1289"/>
    </w:p>
    <w:p w:rsidR="00050D0D" w:rsidRDefault="00050D0D" w:rsidP="00050D0D">
      <w:pPr>
        <w:pStyle w:val="ListParagraph"/>
        <w:numPr>
          <w:ilvl w:val="0"/>
          <w:numId w:val="19"/>
        </w:numPr>
        <w:spacing w:after="0" w:line="240" w:lineRule="auto"/>
        <w:outlineLvl w:val="0"/>
        <w:rPr>
          <w:rFonts w:ascii="Arial" w:eastAsia="Times New Roman" w:hAnsi="Arial" w:cs="Arial"/>
          <w:bCs/>
          <w:kern w:val="36"/>
          <w:sz w:val="24"/>
          <w:szCs w:val="24"/>
        </w:rPr>
      </w:pPr>
      <w:bookmarkStart w:id="1290" w:name="_Toc283988411"/>
      <w:bookmarkStart w:id="1291" w:name="_Toc283989271"/>
      <w:bookmarkStart w:id="1292" w:name="_Toc283990143"/>
      <w:bookmarkStart w:id="1293" w:name="_Toc283991433"/>
      <w:r w:rsidRPr="00E54503">
        <w:rPr>
          <w:rFonts w:ascii="Arial" w:eastAsia="Times New Roman" w:hAnsi="Arial" w:cs="Arial"/>
          <w:bCs/>
          <w:kern w:val="36"/>
          <w:sz w:val="24"/>
          <w:szCs w:val="24"/>
        </w:rPr>
        <w:t>Organization: A textbox to enter the name of the Organization the Contributor works for.</w:t>
      </w:r>
      <w:bookmarkEnd w:id="1290"/>
      <w:bookmarkEnd w:id="1291"/>
      <w:bookmarkEnd w:id="1292"/>
      <w:bookmarkEnd w:id="1293"/>
    </w:p>
    <w:p w:rsidR="00050D0D" w:rsidRDefault="00050D0D" w:rsidP="00050D0D">
      <w:pPr>
        <w:pStyle w:val="ListParagraph"/>
        <w:numPr>
          <w:ilvl w:val="0"/>
          <w:numId w:val="19"/>
        </w:numPr>
        <w:spacing w:after="0" w:line="240" w:lineRule="auto"/>
        <w:outlineLvl w:val="0"/>
        <w:rPr>
          <w:rFonts w:ascii="Arial" w:eastAsia="Times New Roman" w:hAnsi="Arial" w:cs="Arial"/>
          <w:bCs/>
          <w:kern w:val="36"/>
          <w:sz w:val="24"/>
          <w:szCs w:val="24"/>
        </w:rPr>
      </w:pPr>
      <w:bookmarkStart w:id="1294" w:name="_Toc283988412"/>
      <w:bookmarkStart w:id="1295" w:name="_Toc283989272"/>
      <w:bookmarkStart w:id="1296" w:name="_Toc283990144"/>
      <w:bookmarkStart w:id="1297" w:name="_Toc283991434"/>
      <w:r w:rsidRPr="00E54503">
        <w:rPr>
          <w:rFonts w:ascii="Arial" w:eastAsia="Times New Roman" w:hAnsi="Arial" w:cs="Arial"/>
          <w:bCs/>
          <w:kern w:val="36"/>
          <w:sz w:val="24"/>
          <w:szCs w:val="24"/>
        </w:rPr>
        <w:lastRenderedPageBreak/>
        <w:t>Newsletter Checkboxes: A pair of checkboxes to select whether to receive the newsletter or not.</w:t>
      </w:r>
      <w:bookmarkEnd w:id="1294"/>
      <w:bookmarkEnd w:id="1295"/>
      <w:bookmarkEnd w:id="1296"/>
      <w:bookmarkEnd w:id="1297"/>
    </w:p>
    <w:p w:rsidR="00050D0D" w:rsidRDefault="00050D0D" w:rsidP="00050D0D">
      <w:pPr>
        <w:pStyle w:val="ListParagraph"/>
        <w:numPr>
          <w:ilvl w:val="0"/>
          <w:numId w:val="19"/>
        </w:numPr>
        <w:spacing w:after="0" w:line="240" w:lineRule="auto"/>
        <w:outlineLvl w:val="0"/>
        <w:rPr>
          <w:rFonts w:ascii="Arial" w:eastAsia="Times New Roman" w:hAnsi="Arial" w:cs="Arial"/>
          <w:bCs/>
          <w:kern w:val="36"/>
          <w:sz w:val="24"/>
          <w:szCs w:val="24"/>
        </w:rPr>
      </w:pPr>
      <w:bookmarkStart w:id="1298" w:name="_Toc283988413"/>
      <w:bookmarkStart w:id="1299" w:name="_Toc283989273"/>
      <w:bookmarkStart w:id="1300" w:name="_Toc283990145"/>
      <w:bookmarkStart w:id="1301" w:name="_Toc283991435"/>
      <w:r w:rsidRPr="00E54503">
        <w:rPr>
          <w:rFonts w:ascii="Arial" w:eastAsia="Times New Roman" w:hAnsi="Arial" w:cs="Arial"/>
          <w:bCs/>
          <w:kern w:val="36"/>
          <w:sz w:val="24"/>
          <w:szCs w:val="24"/>
        </w:rPr>
        <w:t>Save Changes: A button which submits any changes made to the user account to the database.</w:t>
      </w:r>
      <w:bookmarkEnd w:id="1298"/>
      <w:bookmarkEnd w:id="1299"/>
      <w:bookmarkEnd w:id="1300"/>
      <w:bookmarkEnd w:id="1301"/>
    </w:p>
    <w:p w:rsidR="00050D0D" w:rsidRDefault="00050D0D" w:rsidP="00050D0D">
      <w:pPr>
        <w:pStyle w:val="ListParagraph"/>
        <w:numPr>
          <w:ilvl w:val="0"/>
          <w:numId w:val="19"/>
        </w:numPr>
        <w:spacing w:after="0" w:line="240" w:lineRule="auto"/>
        <w:outlineLvl w:val="0"/>
        <w:rPr>
          <w:rFonts w:ascii="Arial" w:eastAsia="Times New Roman" w:hAnsi="Arial" w:cs="Arial"/>
          <w:bCs/>
          <w:kern w:val="36"/>
          <w:sz w:val="24"/>
          <w:szCs w:val="24"/>
        </w:rPr>
      </w:pPr>
      <w:bookmarkStart w:id="1302" w:name="_Toc283988414"/>
      <w:bookmarkStart w:id="1303" w:name="_Toc283989274"/>
      <w:bookmarkStart w:id="1304" w:name="_Toc283990146"/>
      <w:bookmarkStart w:id="1305" w:name="_Toc283991436"/>
      <w:r w:rsidRPr="00E54503">
        <w:rPr>
          <w:rFonts w:ascii="Arial" w:eastAsia="Times New Roman" w:hAnsi="Arial" w:cs="Arial"/>
          <w:bCs/>
          <w:kern w:val="36"/>
          <w:sz w:val="24"/>
          <w:szCs w:val="24"/>
        </w:rPr>
        <w:t>Clear Changes: A button which resets the text in each box to the value currently stored in the database.</w:t>
      </w:r>
      <w:bookmarkEnd w:id="1302"/>
      <w:bookmarkEnd w:id="1303"/>
      <w:bookmarkEnd w:id="1304"/>
      <w:bookmarkEnd w:id="1305"/>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6C79B2" w:rsidRDefault="006C79B2" w:rsidP="006A6A9F">
      <w:pPr>
        <w:pStyle w:val="ListParagraph"/>
        <w:numPr>
          <w:ilvl w:val="2"/>
          <w:numId w:val="7"/>
        </w:numPr>
        <w:spacing w:after="0" w:line="240" w:lineRule="auto"/>
        <w:outlineLvl w:val="0"/>
        <w:rPr>
          <w:rFonts w:ascii="Arial" w:eastAsia="Times New Roman" w:hAnsi="Arial" w:cs="Arial"/>
          <w:b/>
          <w:bCs/>
          <w:kern w:val="36"/>
          <w:sz w:val="24"/>
          <w:szCs w:val="24"/>
        </w:rPr>
      </w:pPr>
      <w:bookmarkStart w:id="1306" w:name="_Toc283988415"/>
      <w:bookmarkStart w:id="1307" w:name="_Toc283989275"/>
      <w:bookmarkStart w:id="1308" w:name="_Toc283991437"/>
      <w:r>
        <w:rPr>
          <w:rFonts w:ascii="Arial" w:eastAsia="Times New Roman" w:hAnsi="Arial" w:cs="Arial"/>
          <w:b/>
          <w:bCs/>
          <w:kern w:val="36"/>
          <w:sz w:val="24"/>
          <w:szCs w:val="24"/>
        </w:rPr>
        <w:t>Entries</w:t>
      </w:r>
      <w:bookmarkEnd w:id="1306"/>
      <w:bookmarkEnd w:id="1307"/>
      <w:bookmarkEnd w:id="1308"/>
    </w:p>
    <w:p w:rsidR="00050D0D" w:rsidRDefault="00050D0D" w:rsidP="00050D0D">
      <w:pPr>
        <w:spacing w:after="0" w:line="240" w:lineRule="auto"/>
        <w:jc w:val="center"/>
        <w:outlineLvl w:val="0"/>
        <w:rPr>
          <w:rFonts w:ascii="Arial" w:eastAsia="Times New Roman" w:hAnsi="Arial" w:cs="Arial"/>
          <w:b/>
          <w:bCs/>
          <w:kern w:val="36"/>
          <w:sz w:val="24"/>
          <w:szCs w:val="24"/>
        </w:rPr>
      </w:pPr>
      <w:r>
        <w:rPr>
          <w:noProof/>
          <w:kern w:val="36"/>
          <w:lang w:val="en-CA" w:eastAsia="en-CA"/>
        </w:rPr>
        <w:drawing>
          <wp:inline distT="0" distB="0" distL="0" distR="0">
            <wp:extent cx="4319034" cy="4391247"/>
            <wp:effectExtent l="19050" t="0" r="5316" b="0"/>
            <wp:docPr id="25" name="Picture 7" descr="E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ies.jpg"/>
                    <pic:cNvPicPr/>
                  </pic:nvPicPr>
                  <pic:blipFill>
                    <a:blip r:embed="rId75" cstate="print"/>
                    <a:stretch>
                      <a:fillRect/>
                    </a:stretch>
                  </pic:blipFill>
                  <pic:spPr>
                    <a:xfrm>
                      <a:off x="0" y="0"/>
                      <a:ext cx="4319270" cy="4391487"/>
                    </a:xfrm>
                    <a:prstGeom prst="rect">
                      <a:avLst/>
                    </a:prstGeom>
                  </pic:spPr>
                </pic:pic>
              </a:graphicData>
            </a:graphic>
          </wp:inline>
        </w:drawing>
      </w: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309" w:name="_Toc283988416"/>
      <w:bookmarkStart w:id="1310" w:name="_Toc283989276"/>
      <w:bookmarkStart w:id="1311" w:name="_Toc283990148"/>
      <w:bookmarkStart w:id="1312" w:name="_Toc283991438"/>
      <w:r>
        <w:rPr>
          <w:rFonts w:ascii="Arial" w:eastAsia="Times New Roman" w:hAnsi="Arial" w:cs="Arial"/>
          <w:bCs/>
          <w:kern w:val="36"/>
          <w:sz w:val="24"/>
          <w:szCs w:val="24"/>
        </w:rPr>
        <w:t>Figure 36</w:t>
      </w:r>
      <w:r w:rsidRPr="009F0B91">
        <w:rPr>
          <w:rFonts w:ascii="Arial" w:eastAsia="Times New Roman" w:hAnsi="Arial" w:cs="Arial"/>
          <w:bCs/>
          <w:kern w:val="36"/>
          <w:sz w:val="24"/>
          <w:szCs w:val="24"/>
        </w:rPr>
        <w:t xml:space="preserve"> Entries HCI</w:t>
      </w:r>
      <w:bookmarkEnd w:id="1309"/>
      <w:bookmarkEnd w:id="1310"/>
      <w:bookmarkEnd w:id="1311"/>
      <w:bookmarkEnd w:id="1312"/>
    </w:p>
    <w:p w:rsidR="00050D0D" w:rsidRPr="009F0B91" w:rsidRDefault="00050D0D" w:rsidP="00050D0D">
      <w:pPr>
        <w:spacing w:after="0" w:line="240" w:lineRule="auto"/>
        <w:outlineLvl w:val="0"/>
        <w:rPr>
          <w:rFonts w:ascii="Arial" w:eastAsia="Times New Roman" w:hAnsi="Arial" w:cs="Arial"/>
          <w:b/>
          <w:bCs/>
          <w:kern w:val="36"/>
          <w:sz w:val="24"/>
          <w:szCs w:val="24"/>
        </w:rPr>
      </w:pPr>
      <w:bookmarkStart w:id="1313" w:name="_Toc283988417"/>
      <w:bookmarkStart w:id="1314" w:name="_Toc283989277"/>
      <w:bookmarkStart w:id="1315" w:name="_Toc283990149"/>
      <w:bookmarkStart w:id="1316" w:name="_Toc283991439"/>
      <w:r w:rsidRPr="009F0B91">
        <w:rPr>
          <w:rFonts w:ascii="Arial" w:eastAsia="Times New Roman" w:hAnsi="Arial" w:cs="Arial"/>
          <w:b/>
          <w:bCs/>
          <w:kern w:val="36"/>
          <w:sz w:val="24"/>
          <w:szCs w:val="24"/>
        </w:rPr>
        <w:t>Narrative:</w:t>
      </w:r>
      <w:bookmarkEnd w:id="1313"/>
      <w:bookmarkEnd w:id="1314"/>
      <w:bookmarkEnd w:id="1315"/>
      <w:bookmarkEnd w:id="1316"/>
    </w:p>
    <w:p w:rsidR="00050D0D" w:rsidRPr="009F0B91" w:rsidRDefault="00050D0D" w:rsidP="00050D0D">
      <w:pPr>
        <w:spacing w:after="0" w:line="240" w:lineRule="auto"/>
        <w:outlineLvl w:val="0"/>
        <w:rPr>
          <w:rFonts w:ascii="Arial" w:eastAsia="Times New Roman" w:hAnsi="Arial" w:cs="Arial"/>
          <w:bCs/>
          <w:kern w:val="36"/>
          <w:sz w:val="24"/>
          <w:szCs w:val="24"/>
        </w:rPr>
      </w:pPr>
      <w:bookmarkStart w:id="1317" w:name="_Toc283988418"/>
      <w:bookmarkStart w:id="1318" w:name="_Toc283989278"/>
      <w:bookmarkStart w:id="1319" w:name="_Toc283990150"/>
      <w:bookmarkStart w:id="1320" w:name="_Toc283991440"/>
      <w:r w:rsidRPr="009F0B91">
        <w:rPr>
          <w:rFonts w:ascii="Arial" w:eastAsia="Times New Roman" w:hAnsi="Arial" w:cs="Arial"/>
          <w:bCs/>
          <w:kern w:val="36"/>
          <w:sz w:val="24"/>
          <w:szCs w:val="24"/>
        </w:rPr>
        <w:t>The Entries Page shows the user the list of Event Entries to the NCRDTMS in a DataGrid. It allows the data to be sorted by any of the fields. Buttons appear for the administrator to edit Events' details.</w:t>
      </w:r>
      <w:bookmarkEnd w:id="1317"/>
      <w:bookmarkEnd w:id="1318"/>
      <w:bookmarkEnd w:id="1319"/>
      <w:bookmarkEnd w:id="1320"/>
    </w:p>
    <w:p w:rsidR="00050D0D" w:rsidRPr="009F0B91" w:rsidRDefault="00050D0D" w:rsidP="00050D0D">
      <w:pPr>
        <w:spacing w:after="0" w:line="240" w:lineRule="auto"/>
        <w:outlineLvl w:val="0"/>
        <w:rPr>
          <w:rFonts w:ascii="Arial" w:eastAsia="Times New Roman" w:hAnsi="Arial" w:cs="Arial"/>
          <w:bCs/>
          <w:kern w:val="36"/>
          <w:sz w:val="24"/>
          <w:szCs w:val="24"/>
        </w:rPr>
      </w:pPr>
    </w:p>
    <w:p w:rsidR="00050D0D" w:rsidRDefault="00050D0D" w:rsidP="00050D0D">
      <w:pPr>
        <w:spacing w:after="0" w:line="240" w:lineRule="auto"/>
        <w:outlineLvl w:val="0"/>
        <w:rPr>
          <w:rFonts w:ascii="Arial" w:eastAsia="Times New Roman" w:hAnsi="Arial" w:cs="Arial"/>
          <w:b/>
          <w:bCs/>
          <w:kern w:val="36"/>
          <w:sz w:val="24"/>
          <w:szCs w:val="24"/>
        </w:rPr>
      </w:pPr>
      <w:bookmarkStart w:id="1321" w:name="_Toc283988419"/>
      <w:bookmarkStart w:id="1322" w:name="_Toc283989279"/>
      <w:bookmarkStart w:id="1323" w:name="_Toc283990151"/>
      <w:bookmarkStart w:id="1324" w:name="_Toc283991441"/>
      <w:r w:rsidRPr="009F0B91">
        <w:rPr>
          <w:rFonts w:ascii="Arial" w:eastAsia="Times New Roman" w:hAnsi="Arial" w:cs="Arial"/>
          <w:b/>
          <w:bCs/>
          <w:kern w:val="36"/>
          <w:sz w:val="24"/>
          <w:szCs w:val="24"/>
        </w:rPr>
        <w:t>Controls:</w:t>
      </w:r>
      <w:bookmarkEnd w:id="1321"/>
      <w:bookmarkEnd w:id="1322"/>
      <w:bookmarkEnd w:id="1323"/>
      <w:bookmarkEnd w:id="1324"/>
    </w:p>
    <w:p w:rsidR="00050D0D" w:rsidRDefault="00050D0D" w:rsidP="00050D0D">
      <w:pPr>
        <w:pStyle w:val="ListParagraph"/>
        <w:numPr>
          <w:ilvl w:val="0"/>
          <w:numId w:val="20"/>
        </w:numPr>
        <w:spacing w:after="0" w:line="240" w:lineRule="auto"/>
        <w:outlineLvl w:val="0"/>
        <w:rPr>
          <w:rFonts w:ascii="Arial" w:eastAsia="Times New Roman" w:hAnsi="Arial" w:cs="Arial"/>
          <w:bCs/>
          <w:kern w:val="36"/>
          <w:sz w:val="24"/>
          <w:szCs w:val="24"/>
        </w:rPr>
      </w:pPr>
      <w:bookmarkStart w:id="1325" w:name="_Toc283988420"/>
      <w:bookmarkStart w:id="1326" w:name="_Toc283989280"/>
      <w:bookmarkStart w:id="1327" w:name="_Toc283990152"/>
      <w:bookmarkStart w:id="1328" w:name="_Toc283991442"/>
      <w:r w:rsidRPr="009F0B91">
        <w:rPr>
          <w:rFonts w:ascii="Arial" w:eastAsia="Times New Roman" w:hAnsi="Arial" w:cs="Arial"/>
          <w:bCs/>
          <w:kern w:val="36"/>
          <w:sz w:val="24"/>
          <w:szCs w:val="24"/>
        </w:rPr>
        <w:t>Create Entry Button: Button that redirects the User to the Create Entry page.</w:t>
      </w:r>
      <w:bookmarkEnd w:id="1325"/>
      <w:bookmarkEnd w:id="1326"/>
      <w:bookmarkEnd w:id="1327"/>
      <w:bookmarkEnd w:id="1328"/>
    </w:p>
    <w:p w:rsidR="00050D0D" w:rsidRDefault="00050D0D" w:rsidP="00050D0D">
      <w:pPr>
        <w:pStyle w:val="ListParagraph"/>
        <w:numPr>
          <w:ilvl w:val="0"/>
          <w:numId w:val="20"/>
        </w:numPr>
        <w:spacing w:after="0" w:line="240" w:lineRule="auto"/>
        <w:outlineLvl w:val="0"/>
        <w:rPr>
          <w:rFonts w:ascii="Arial" w:eastAsia="Times New Roman" w:hAnsi="Arial" w:cs="Arial"/>
          <w:bCs/>
          <w:kern w:val="36"/>
          <w:sz w:val="24"/>
          <w:szCs w:val="24"/>
        </w:rPr>
      </w:pPr>
      <w:bookmarkStart w:id="1329" w:name="_Toc283988421"/>
      <w:bookmarkStart w:id="1330" w:name="_Toc283989281"/>
      <w:bookmarkStart w:id="1331" w:name="_Toc283990153"/>
      <w:bookmarkStart w:id="1332" w:name="_Toc283991443"/>
      <w:r w:rsidRPr="009F0B91">
        <w:rPr>
          <w:rFonts w:ascii="Arial" w:eastAsia="Times New Roman" w:hAnsi="Arial" w:cs="Arial"/>
          <w:bCs/>
          <w:kern w:val="36"/>
          <w:sz w:val="24"/>
          <w:szCs w:val="24"/>
        </w:rPr>
        <w:t>Filter Zone Dropdown: Dropdown list to select the zone to include entries from, or select all zones.</w:t>
      </w:r>
      <w:bookmarkEnd w:id="1329"/>
      <w:bookmarkEnd w:id="1330"/>
      <w:bookmarkEnd w:id="1331"/>
      <w:bookmarkEnd w:id="1332"/>
    </w:p>
    <w:p w:rsidR="00050D0D" w:rsidRDefault="00050D0D" w:rsidP="00050D0D">
      <w:pPr>
        <w:pStyle w:val="ListParagraph"/>
        <w:numPr>
          <w:ilvl w:val="0"/>
          <w:numId w:val="20"/>
        </w:numPr>
        <w:spacing w:after="0" w:line="240" w:lineRule="auto"/>
        <w:outlineLvl w:val="0"/>
        <w:rPr>
          <w:rFonts w:ascii="Arial" w:eastAsia="Times New Roman" w:hAnsi="Arial" w:cs="Arial"/>
          <w:bCs/>
          <w:kern w:val="36"/>
          <w:sz w:val="24"/>
          <w:szCs w:val="24"/>
        </w:rPr>
      </w:pPr>
      <w:bookmarkStart w:id="1333" w:name="_Toc283988422"/>
      <w:bookmarkStart w:id="1334" w:name="_Toc283989282"/>
      <w:bookmarkStart w:id="1335" w:name="_Toc283990154"/>
      <w:bookmarkStart w:id="1336" w:name="_Toc283991444"/>
      <w:r w:rsidRPr="009F0B91">
        <w:rPr>
          <w:rFonts w:ascii="Arial" w:eastAsia="Times New Roman" w:hAnsi="Arial" w:cs="Arial"/>
          <w:bCs/>
          <w:kern w:val="36"/>
          <w:sz w:val="24"/>
          <w:szCs w:val="24"/>
        </w:rPr>
        <w:t>From Date Dropdowns: Dropdown lists to select the starting month and year for entries to be shown.</w:t>
      </w:r>
      <w:bookmarkEnd w:id="1333"/>
      <w:bookmarkEnd w:id="1334"/>
      <w:bookmarkEnd w:id="1335"/>
      <w:bookmarkEnd w:id="1336"/>
    </w:p>
    <w:p w:rsidR="00050D0D" w:rsidRDefault="00050D0D" w:rsidP="00050D0D">
      <w:pPr>
        <w:pStyle w:val="ListParagraph"/>
        <w:numPr>
          <w:ilvl w:val="0"/>
          <w:numId w:val="20"/>
        </w:numPr>
        <w:spacing w:after="0" w:line="240" w:lineRule="auto"/>
        <w:outlineLvl w:val="0"/>
        <w:rPr>
          <w:rFonts w:ascii="Arial" w:eastAsia="Times New Roman" w:hAnsi="Arial" w:cs="Arial"/>
          <w:bCs/>
          <w:kern w:val="36"/>
          <w:sz w:val="24"/>
          <w:szCs w:val="24"/>
        </w:rPr>
      </w:pPr>
      <w:bookmarkStart w:id="1337" w:name="_Toc283988423"/>
      <w:bookmarkStart w:id="1338" w:name="_Toc283989283"/>
      <w:bookmarkStart w:id="1339" w:name="_Toc283990155"/>
      <w:bookmarkStart w:id="1340" w:name="_Toc283991445"/>
      <w:r w:rsidRPr="009F0B91">
        <w:rPr>
          <w:rFonts w:ascii="Arial" w:eastAsia="Times New Roman" w:hAnsi="Arial" w:cs="Arial"/>
          <w:bCs/>
          <w:kern w:val="36"/>
          <w:sz w:val="24"/>
          <w:szCs w:val="24"/>
        </w:rPr>
        <w:lastRenderedPageBreak/>
        <w:t>To Date Dropdowns: Dropdown lists to select the end month and year for entries to be shown.</w:t>
      </w:r>
      <w:bookmarkEnd w:id="1337"/>
      <w:bookmarkEnd w:id="1338"/>
      <w:bookmarkEnd w:id="1339"/>
      <w:bookmarkEnd w:id="1340"/>
    </w:p>
    <w:p w:rsidR="00050D0D" w:rsidRDefault="00050D0D" w:rsidP="00050D0D">
      <w:pPr>
        <w:pStyle w:val="ListParagraph"/>
        <w:numPr>
          <w:ilvl w:val="0"/>
          <w:numId w:val="20"/>
        </w:numPr>
        <w:spacing w:after="0" w:line="240" w:lineRule="auto"/>
        <w:outlineLvl w:val="0"/>
        <w:rPr>
          <w:rFonts w:ascii="Arial" w:eastAsia="Times New Roman" w:hAnsi="Arial" w:cs="Arial"/>
          <w:bCs/>
          <w:kern w:val="36"/>
          <w:sz w:val="24"/>
          <w:szCs w:val="24"/>
        </w:rPr>
      </w:pPr>
      <w:bookmarkStart w:id="1341" w:name="_Toc283988424"/>
      <w:bookmarkStart w:id="1342" w:name="_Toc283989284"/>
      <w:bookmarkStart w:id="1343" w:name="_Toc283990156"/>
      <w:bookmarkStart w:id="1344" w:name="_Toc283991446"/>
      <w:r w:rsidRPr="009F0B91">
        <w:rPr>
          <w:rFonts w:ascii="Arial" w:eastAsia="Times New Roman" w:hAnsi="Arial" w:cs="Arial"/>
          <w:bCs/>
          <w:kern w:val="36"/>
          <w:sz w:val="24"/>
          <w:szCs w:val="24"/>
        </w:rPr>
        <w:t>Each Header on the Datagrid is a button to chang</w:t>
      </w:r>
      <w:r>
        <w:rPr>
          <w:rFonts w:ascii="Arial" w:eastAsia="Times New Roman" w:hAnsi="Arial" w:cs="Arial"/>
          <w:bCs/>
          <w:kern w:val="36"/>
          <w:sz w:val="24"/>
          <w:szCs w:val="24"/>
        </w:rPr>
        <w:t xml:space="preserve">e the sort order of the list of </w:t>
      </w:r>
      <w:r w:rsidRPr="009F0B91">
        <w:rPr>
          <w:rFonts w:ascii="Arial" w:eastAsia="Times New Roman" w:hAnsi="Arial" w:cs="Arial"/>
          <w:bCs/>
          <w:kern w:val="36"/>
          <w:sz w:val="24"/>
          <w:szCs w:val="24"/>
        </w:rPr>
        <w:t>Event Entries. This includes Poster, Organization, Zone, Drug, and Date. The header can be clicked to sort by the field, and again to reverse sort.</w:t>
      </w:r>
      <w:bookmarkEnd w:id="1341"/>
      <w:bookmarkEnd w:id="1342"/>
      <w:bookmarkEnd w:id="1343"/>
      <w:bookmarkEnd w:id="1344"/>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050D0D">
      <w:pPr>
        <w:pStyle w:val="ListParagraph"/>
        <w:numPr>
          <w:ilvl w:val="2"/>
          <w:numId w:val="7"/>
        </w:numPr>
        <w:spacing w:after="0" w:line="240" w:lineRule="auto"/>
        <w:outlineLvl w:val="0"/>
        <w:rPr>
          <w:rFonts w:ascii="Arial" w:eastAsia="Times New Roman" w:hAnsi="Arial" w:cs="Arial"/>
          <w:b/>
          <w:bCs/>
          <w:kern w:val="36"/>
          <w:sz w:val="24"/>
          <w:szCs w:val="24"/>
        </w:rPr>
      </w:pPr>
      <w:bookmarkStart w:id="1345" w:name="_Toc283988425"/>
      <w:bookmarkStart w:id="1346" w:name="_Toc283989285"/>
      <w:bookmarkStart w:id="1347" w:name="_Toc283991447"/>
      <w:r>
        <w:rPr>
          <w:rFonts w:ascii="Arial" w:eastAsia="Times New Roman" w:hAnsi="Arial" w:cs="Arial"/>
          <w:b/>
          <w:bCs/>
          <w:kern w:val="36"/>
          <w:sz w:val="24"/>
          <w:szCs w:val="24"/>
        </w:rPr>
        <w:t>Entries Admin</w:t>
      </w:r>
      <w:bookmarkEnd w:id="1345"/>
      <w:bookmarkEnd w:id="1346"/>
      <w:bookmarkEnd w:id="1347"/>
    </w:p>
    <w:p w:rsidR="00050D0D" w:rsidRDefault="00050D0D" w:rsidP="00050D0D">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5943600" cy="6048375"/>
            <wp:effectExtent l="19050" t="0" r="0" b="0"/>
            <wp:docPr id="26" name="Picture 8" descr="Entrie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iesAdmin.jpg"/>
                    <pic:cNvPicPr/>
                  </pic:nvPicPr>
                  <pic:blipFill>
                    <a:blip r:embed="rId76" cstate="print"/>
                    <a:stretch>
                      <a:fillRect/>
                    </a:stretch>
                  </pic:blipFill>
                  <pic:spPr>
                    <a:xfrm>
                      <a:off x="0" y="0"/>
                      <a:ext cx="5943600" cy="6048375"/>
                    </a:xfrm>
                    <a:prstGeom prst="rect">
                      <a:avLst/>
                    </a:prstGeom>
                  </pic:spPr>
                </pic:pic>
              </a:graphicData>
            </a:graphic>
          </wp:inline>
        </w:drawing>
      </w: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348" w:name="_Toc283988426"/>
      <w:bookmarkStart w:id="1349" w:name="_Toc283989286"/>
      <w:bookmarkStart w:id="1350" w:name="_Toc283990158"/>
      <w:bookmarkStart w:id="1351" w:name="_Toc283991448"/>
      <w:r>
        <w:rPr>
          <w:rFonts w:ascii="Arial" w:eastAsia="Times New Roman" w:hAnsi="Arial" w:cs="Arial"/>
          <w:bCs/>
          <w:kern w:val="36"/>
          <w:sz w:val="24"/>
          <w:szCs w:val="24"/>
        </w:rPr>
        <w:t>Figure 37</w:t>
      </w:r>
      <w:r w:rsidRPr="00CD3B7E">
        <w:rPr>
          <w:rFonts w:ascii="Arial" w:eastAsia="Times New Roman" w:hAnsi="Arial" w:cs="Arial"/>
          <w:bCs/>
          <w:kern w:val="36"/>
          <w:sz w:val="24"/>
          <w:szCs w:val="24"/>
        </w:rPr>
        <w:t xml:space="preserve"> Entries Administrator HCI</w:t>
      </w:r>
      <w:bookmarkEnd w:id="1348"/>
      <w:bookmarkEnd w:id="1349"/>
      <w:bookmarkEnd w:id="1350"/>
      <w:bookmarkEnd w:id="1351"/>
    </w:p>
    <w:p w:rsidR="00050D0D" w:rsidRDefault="00050D0D" w:rsidP="00050D0D">
      <w:pPr>
        <w:spacing w:after="0" w:line="240" w:lineRule="auto"/>
        <w:outlineLvl w:val="0"/>
        <w:rPr>
          <w:rFonts w:ascii="Arial" w:eastAsia="Times New Roman" w:hAnsi="Arial" w:cs="Arial"/>
          <w:b/>
          <w:bCs/>
          <w:kern w:val="36"/>
          <w:sz w:val="24"/>
          <w:szCs w:val="24"/>
        </w:rPr>
      </w:pPr>
      <w:bookmarkStart w:id="1352" w:name="_Toc283988427"/>
      <w:bookmarkStart w:id="1353" w:name="_Toc283989287"/>
      <w:bookmarkStart w:id="1354" w:name="_Toc283990159"/>
      <w:bookmarkStart w:id="1355" w:name="_Toc283991449"/>
      <w:r w:rsidRPr="00CD3B7E">
        <w:rPr>
          <w:rFonts w:ascii="Arial" w:eastAsia="Times New Roman" w:hAnsi="Arial" w:cs="Arial"/>
          <w:b/>
          <w:bCs/>
          <w:kern w:val="36"/>
          <w:sz w:val="24"/>
          <w:szCs w:val="24"/>
        </w:rPr>
        <w:t>Narrative:</w:t>
      </w:r>
      <w:bookmarkEnd w:id="1352"/>
      <w:bookmarkEnd w:id="1353"/>
      <w:bookmarkEnd w:id="1354"/>
      <w:bookmarkEnd w:id="1355"/>
      <w:r w:rsidRPr="00CD3B7E">
        <w:rPr>
          <w:rFonts w:ascii="Arial" w:eastAsia="Times New Roman" w:hAnsi="Arial" w:cs="Arial"/>
          <w:b/>
          <w:bCs/>
          <w:kern w:val="36"/>
          <w:sz w:val="24"/>
          <w:szCs w:val="24"/>
        </w:rPr>
        <w:t xml:space="preserve"> </w:t>
      </w:r>
    </w:p>
    <w:p w:rsidR="00050D0D" w:rsidRDefault="00050D0D" w:rsidP="00050D0D">
      <w:pPr>
        <w:spacing w:after="0" w:line="240" w:lineRule="auto"/>
        <w:outlineLvl w:val="0"/>
        <w:rPr>
          <w:rFonts w:ascii="Arial" w:eastAsia="Times New Roman" w:hAnsi="Arial" w:cs="Arial"/>
          <w:bCs/>
          <w:kern w:val="36"/>
          <w:sz w:val="24"/>
          <w:szCs w:val="24"/>
        </w:rPr>
      </w:pPr>
      <w:bookmarkStart w:id="1356" w:name="_Toc283988428"/>
      <w:bookmarkStart w:id="1357" w:name="_Toc283989288"/>
      <w:bookmarkStart w:id="1358" w:name="_Toc283990160"/>
      <w:bookmarkStart w:id="1359" w:name="_Toc283991450"/>
      <w:r>
        <w:rPr>
          <w:rFonts w:ascii="Arial" w:eastAsia="Times New Roman" w:hAnsi="Arial" w:cs="Arial"/>
          <w:bCs/>
          <w:kern w:val="36"/>
          <w:sz w:val="24"/>
          <w:szCs w:val="24"/>
        </w:rPr>
        <w:t>The administrator has greater functionality then a regular user.</w:t>
      </w:r>
      <w:bookmarkEnd w:id="1356"/>
      <w:bookmarkEnd w:id="1357"/>
      <w:bookmarkEnd w:id="1358"/>
      <w:bookmarkEnd w:id="1359"/>
      <w:r>
        <w:rPr>
          <w:rFonts w:ascii="Arial" w:eastAsia="Times New Roman" w:hAnsi="Arial" w:cs="Arial"/>
          <w:bCs/>
          <w:kern w:val="36"/>
          <w:sz w:val="24"/>
          <w:szCs w:val="24"/>
        </w:rPr>
        <w:t xml:space="preserve"> </w:t>
      </w:r>
    </w:p>
    <w:p w:rsidR="00050D0D" w:rsidRDefault="00050D0D" w:rsidP="00050D0D">
      <w:pPr>
        <w:spacing w:after="0" w:line="240" w:lineRule="auto"/>
        <w:outlineLvl w:val="0"/>
        <w:rPr>
          <w:rFonts w:ascii="Arial" w:eastAsia="Times New Roman" w:hAnsi="Arial" w:cs="Arial"/>
          <w:bCs/>
          <w:kern w:val="36"/>
          <w:sz w:val="24"/>
          <w:szCs w:val="24"/>
        </w:rPr>
      </w:pPr>
    </w:p>
    <w:p w:rsidR="0063082C" w:rsidRDefault="0063082C" w:rsidP="00050D0D">
      <w:pPr>
        <w:spacing w:after="0" w:line="240" w:lineRule="auto"/>
        <w:outlineLvl w:val="0"/>
        <w:rPr>
          <w:rFonts w:ascii="Arial" w:eastAsia="Times New Roman" w:hAnsi="Arial" w:cs="Arial"/>
          <w:b/>
          <w:bCs/>
          <w:kern w:val="36"/>
          <w:sz w:val="24"/>
          <w:szCs w:val="24"/>
        </w:rPr>
      </w:pPr>
    </w:p>
    <w:p w:rsidR="00050D0D" w:rsidRPr="00CD3B7E" w:rsidRDefault="00050D0D" w:rsidP="00050D0D">
      <w:pPr>
        <w:spacing w:after="0" w:line="240" w:lineRule="auto"/>
        <w:outlineLvl w:val="0"/>
        <w:rPr>
          <w:rFonts w:ascii="Arial" w:eastAsia="Times New Roman" w:hAnsi="Arial" w:cs="Arial"/>
          <w:b/>
          <w:bCs/>
          <w:kern w:val="36"/>
          <w:sz w:val="24"/>
          <w:szCs w:val="24"/>
        </w:rPr>
      </w:pPr>
      <w:bookmarkStart w:id="1360" w:name="_Toc283988429"/>
      <w:bookmarkStart w:id="1361" w:name="_Toc283989289"/>
      <w:bookmarkStart w:id="1362" w:name="_Toc283990161"/>
      <w:bookmarkStart w:id="1363" w:name="_Toc283991451"/>
      <w:r w:rsidRPr="00CD3B7E">
        <w:rPr>
          <w:rFonts w:ascii="Arial" w:eastAsia="Times New Roman" w:hAnsi="Arial" w:cs="Arial"/>
          <w:b/>
          <w:bCs/>
          <w:kern w:val="36"/>
          <w:sz w:val="24"/>
          <w:szCs w:val="24"/>
        </w:rPr>
        <w:lastRenderedPageBreak/>
        <w:t>Controls:</w:t>
      </w:r>
      <w:bookmarkEnd w:id="1360"/>
      <w:bookmarkEnd w:id="1361"/>
      <w:bookmarkEnd w:id="1362"/>
      <w:bookmarkEnd w:id="1363"/>
    </w:p>
    <w:p w:rsidR="00050D0D" w:rsidRPr="009F0B91" w:rsidRDefault="00050D0D" w:rsidP="00050D0D">
      <w:pPr>
        <w:pStyle w:val="ListParagraph"/>
        <w:numPr>
          <w:ilvl w:val="0"/>
          <w:numId w:val="20"/>
        </w:numPr>
        <w:spacing w:after="0" w:line="240" w:lineRule="auto"/>
        <w:outlineLvl w:val="0"/>
        <w:rPr>
          <w:rFonts w:ascii="Arial" w:eastAsia="Times New Roman" w:hAnsi="Arial" w:cs="Arial"/>
          <w:bCs/>
          <w:kern w:val="36"/>
          <w:sz w:val="24"/>
          <w:szCs w:val="24"/>
        </w:rPr>
      </w:pPr>
      <w:bookmarkStart w:id="1364" w:name="_Toc283988430"/>
      <w:bookmarkStart w:id="1365" w:name="_Toc283989290"/>
      <w:bookmarkStart w:id="1366" w:name="_Toc283990162"/>
      <w:bookmarkStart w:id="1367" w:name="_Toc283991452"/>
      <w:r w:rsidRPr="009F0B91">
        <w:rPr>
          <w:rFonts w:ascii="Arial" w:eastAsia="Times New Roman" w:hAnsi="Arial" w:cs="Arial"/>
          <w:bCs/>
          <w:kern w:val="36"/>
          <w:sz w:val="24"/>
          <w:szCs w:val="24"/>
        </w:rPr>
        <w:t>An Edit button exists to the right of each record in the datagrid. It is enabled and displayed only to users logged in as administrators. This button redirects the administrator to the edit event entry page.</w:t>
      </w:r>
      <w:bookmarkEnd w:id="1364"/>
      <w:bookmarkEnd w:id="1365"/>
      <w:bookmarkEnd w:id="1366"/>
      <w:bookmarkEnd w:id="1367"/>
    </w:p>
    <w:p w:rsidR="00050D0D" w:rsidRDefault="00050D0D"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050D0D">
      <w:pPr>
        <w:pStyle w:val="ListParagraph"/>
        <w:numPr>
          <w:ilvl w:val="2"/>
          <w:numId w:val="7"/>
        </w:numPr>
        <w:spacing w:after="0" w:line="240" w:lineRule="auto"/>
        <w:outlineLvl w:val="0"/>
        <w:rPr>
          <w:rFonts w:ascii="Arial" w:eastAsia="Times New Roman" w:hAnsi="Arial" w:cs="Arial"/>
          <w:b/>
          <w:bCs/>
          <w:kern w:val="36"/>
          <w:sz w:val="24"/>
          <w:szCs w:val="24"/>
        </w:rPr>
      </w:pPr>
      <w:bookmarkStart w:id="1368" w:name="_Toc283988431"/>
      <w:bookmarkStart w:id="1369" w:name="_Toc283989291"/>
      <w:bookmarkStart w:id="1370" w:name="_Toc283991453"/>
      <w:r>
        <w:rPr>
          <w:rFonts w:ascii="Arial" w:eastAsia="Times New Roman" w:hAnsi="Arial" w:cs="Arial"/>
          <w:b/>
          <w:bCs/>
          <w:kern w:val="36"/>
          <w:sz w:val="24"/>
          <w:szCs w:val="24"/>
        </w:rPr>
        <w:t>Login</w:t>
      </w:r>
      <w:bookmarkEnd w:id="1368"/>
      <w:bookmarkEnd w:id="1369"/>
      <w:bookmarkEnd w:id="1370"/>
    </w:p>
    <w:p w:rsidR="00050D0D" w:rsidRDefault="00050D0D" w:rsidP="00050D0D">
      <w:pPr>
        <w:spacing w:after="0" w:line="240" w:lineRule="auto"/>
        <w:jc w:val="center"/>
        <w:outlineLvl w:val="0"/>
        <w:rPr>
          <w:rFonts w:ascii="Arial" w:eastAsia="Times New Roman" w:hAnsi="Arial" w:cs="Arial"/>
          <w:bCs/>
          <w:kern w:val="36"/>
          <w:sz w:val="24"/>
          <w:szCs w:val="24"/>
        </w:rPr>
      </w:pPr>
    </w:p>
    <w:p w:rsidR="00050D0D" w:rsidRPr="00CD3B7E" w:rsidRDefault="00050D0D" w:rsidP="00050D0D">
      <w:pPr>
        <w:spacing w:after="0" w:line="240" w:lineRule="auto"/>
        <w:jc w:val="center"/>
        <w:outlineLvl w:val="0"/>
        <w:rPr>
          <w:rFonts w:ascii="Arial" w:eastAsia="Times New Roman" w:hAnsi="Arial" w:cs="Arial"/>
          <w:bCs/>
          <w:kern w:val="36"/>
          <w:sz w:val="24"/>
          <w:szCs w:val="24"/>
        </w:rPr>
      </w:pPr>
    </w:p>
    <w:p w:rsidR="00050D0D" w:rsidRDefault="008C7F13" w:rsidP="00050D0D">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5943600" cy="3987800"/>
            <wp:effectExtent l="19050" t="0" r="0" b="0"/>
            <wp:docPr id="1" name="Picture 0" descr="intro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page.png"/>
                    <pic:cNvPicPr/>
                  </pic:nvPicPr>
                  <pic:blipFill>
                    <a:blip r:embed="rId77" cstate="print"/>
                    <a:stretch>
                      <a:fillRect/>
                    </a:stretch>
                  </pic:blipFill>
                  <pic:spPr>
                    <a:xfrm>
                      <a:off x="0" y="0"/>
                      <a:ext cx="5943600" cy="3987800"/>
                    </a:xfrm>
                    <a:prstGeom prst="rect">
                      <a:avLst/>
                    </a:prstGeom>
                  </pic:spPr>
                </pic:pic>
              </a:graphicData>
            </a:graphic>
          </wp:inline>
        </w:drawing>
      </w: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371" w:name="_Toc283988432"/>
      <w:bookmarkStart w:id="1372" w:name="_Toc283989292"/>
      <w:bookmarkStart w:id="1373" w:name="_Toc283990164"/>
      <w:bookmarkStart w:id="1374" w:name="_Toc283991454"/>
      <w:r>
        <w:rPr>
          <w:rFonts w:ascii="Arial" w:eastAsia="Times New Roman" w:hAnsi="Arial" w:cs="Arial"/>
          <w:bCs/>
          <w:kern w:val="36"/>
          <w:sz w:val="24"/>
          <w:szCs w:val="24"/>
        </w:rPr>
        <w:t>Figure 38</w:t>
      </w:r>
      <w:r w:rsidRPr="005F6882">
        <w:rPr>
          <w:rFonts w:ascii="Arial" w:eastAsia="Times New Roman" w:hAnsi="Arial" w:cs="Arial"/>
          <w:bCs/>
          <w:kern w:val="36"/>
          <w:sz w:val="24"/>
          <w:szCs w:val="24"/>
        </w:rPr>
        <w:t xml:space="preserve"> Login HCI</w:t>
      </w:r>
      <w:bookmarkEnd w:id="1371"/>
      <w:bookmarkEnd w:id="1372"/>
      <w:bookmarkEnd w:id="1373"/>
      <w:bookmarkEnd w:id="1374"/>
    </w:p>
    <w:p w:rsidR="00050D0D" w:rsidRDefault="00050D0D" w:rsidP="00050D0D">
      <w:pPr>
        <w:spacing w:after="0" w:line="240" w:lineRule="auto"/>
        <w:jc w:val="center"/>
        <w:outlineLvl w:val="0"/>
        <w:rPr>
          <w:rFonts w:ascii="Arial" w:eastAsia="Times New Roman" w:hAnsi="Arial" w:cs="Arial"/>
          <w:bCs/>
          <w:kern w:val="36"/>
          <w:sz w:val="24"/>
          <w:szCs w:val="24"/>
        </w:rPr>
      </w:pPr>
    </w:p>
    <w:p w:rsidR="00050D0D" w:rsidRPr="005F6882" w:rsidRDefault="00050D0D" w:rsidP="00050D0D">
      <w:pPr>
        <w:spacing w:after="0" w:line="240" w:lineRule="auto"/>
        <w:outlineLvl w:val="0"/>
        <w:rPr>
          <w:rFonts w:ascii="Arial" w:eastAsia="Times New Roman" w:hAnsi="Arial" w:cs="Arial"/>
          <w:b/>
          <w:bCs/>
          <w:kern w:val="36"/>
          <w:sz w:val="24"/>
          <w:szCs w:val="24"/>
        </w:rPr>
      </w:pPr>
      <w:bookmarkStart w:id="1375" w:name="_Toc283988433"/>
      <w:bookmarkStart w:id="1376" w:name="_Toc283989293"/>
      <w:bookmarkStart w:id="1377" w:name="_Toc283990165"/>
      <w:bookmarkStart w:id="1378" w:name="_Toc283991455"/>
      <w:r w:rsidRPr="005F6882">
        <w:rPr>
          <w:rFonts w:ascii="Arial" w:eastAsia="Times New Roman" w:hAnsi="Arial" w:cs="Arial"/>
          <w:b/>
          <w:bCs/>
          <w:kern w:val="36"/>
          <w:sz w:val="24"/>
          <w:szCs w:val="24"/>
        </w:rPr>
        <w:t>Narrative:</w:t>
      </w:r>
      <w:bookmarkEnd w:id="1375"/>
      <w:bookmarkEnd w:id="1376"/>
      <w:bookmarkEnd w:id="1377"/>
      <w:bookmarkEnd w:id="1378"/>
    </w:p>
    <w:p w:rsidR="00050D0D" w:rsidRPr="005F6882" w:rsidRDefault="00050D0D" w:rsidP="00050D0D">
      <w:pPr>
        <w:spacing w:after="0" w:line="240" w:lineRule="auto"/>
        <w:outlineLvl w:val="0"/>
        <w:rPr>
          <w:rFonts w:ascii="Arial" w:eastAsia="Times New Roman" w:hAnsi="Arial" w:cs="Arial"/>
          <w:bCs/>
          <w:kern w:val="36"/>
          <w:sz w:val="24"/>
          <w:szCs w:val="24"/>
        </w:rPr>
      </w:pPr>
      <w:bookmarkStart w:id="1379" w:name="_Toc283988434"/>
      <w:bookmarkStart w:id="1380" w:name="_Toc283989294"/>
      <w:bookmarkStart w:id="1381" w:name="_Toc283990166"/>
      <w:bookmarkStart w:id="1382" w:name="_Toc283991456"/>
      <w:r w:rsidRPr="005F6882">
        <w:rPr>
          <w:rFonts w:ascii="Arial" w:eastAsia="Times New Roman" w:hAnsi="Arial" w:cs="Arial"/>
          <w:bCs/>
          <w:kern w:val="36"/>
          <w:sz w:val="24"/>
          <w:szCs w:val="24"/>
        </w:rPr>
        <w:t>The Login Page allows the User to log on to the system or request membership. It also displays a description of the purpose of the NCRDTMS.</w:t>
      </w:r>
      <w:bookmarkEnd w:id="1379"/>
      <w:bookmarkEnd w:id="1380"/>
      <w:bookmarkEnd w:id="1381"/>
      <w:bookmarkEnd w:id="1382"/>
    </w:p>
    <w:p w:rsidR="00050D0D" w:rsidRPr="005F6882" w:rsidRDefault="00050D0D" w:rsidP="00050D0D">
      <w:pPr>
        <w:spacing w:after="0" w:line="240" w:lineRule="auto"/>
        <w:outlineLvl w:val="0"/>
        <w:rPr>
          <w:rFonts w:ascii="Arial" w:eastAsia="Times New Roman" w:hAnsi="Arial" w:cs="Arial"/>
          <w:bCs/>
          <w:kern w:val="36"/>
          <w:sz w:val="24"/>
          <w:szCs w:val="24"/>
        </w:rPr>
      </w:pPr>
    </w:p>
    <w:p w:rsidR="00050D0D" w:rsidRPr="005F6882" w:rsidRDefault="00050D0D" w:rsidP="00050D0D">
      <w:pPr>
        <w:spacing w:after="0" w:line="240" w:lineRule="auto"/>
        <w:outlineLvl w:val="0"/>
        <w:rPr>
          <w:rFonts w:ascii="Arial" w:eastAsia="Times New Roman" w:hAnsi="Arial" w:cs="Arial"/>
          <w:b/>
          <w:bCs/>
          <w:kern w:val="36"/>
          <w:sz w:val="24"/>
          <w:szCs w:val="24"/>
        </w:rPr>
      </w:pPr>
      <w:bookmarkStart w:id="1383" w:name="_Toc283988435"/>
      <w:bookmarkStart w:id="1384" w:name="_Toc283989295"/>
      <w:bookmarkStart w:id="1385" w:name="_Toc283990167"/>
      <w:bookmarkStart w:id="1386" w:name="_Toc283991457"/>
      <w:r w:rsidRPr="005F6882">
        <w:rPr>
          <w:rFonts w:ascii="Arial" w:eastAsia="Times New Roman" w:hAnsi="Arial" w:cs="Arial"/>
          <w:b/>
          <w:bCs/>
          <w:kern w:val="36"/>
          <w:sz w:val="24"/>
          <w:szCs w:val="24"/>
        </w:rPr>
        <w:t>Controls:</w:t>
      </w:r>
      <w:bookmarkEnd w:id="1383"/>
      <w:bookmarkEnd w:id="1384"/>
      <w:bookmarkEnd w:id="1385"/>
      <w:bookmarkEnd w:id="1386"/>
    </w:p>
    <w:p w:rsidR="00050D0D" w:rsidRDefault="00050D0D" w:rsidP="00050D0D">
      <w:pPr>
        <w:pStyle w:val="ListParagraph"/>
        <w:numPr>
          <w:ilvl w:val="0"/>
          <w:numId w:val="20"/>
        </w:numPr>
        <w:spacing w:after="0" w:line="240" w:lineRule="auto"/>
        <w:outlineLvl w:val="0"/>
        <w:rPr>
          <w:rFonts w:ascii="Arial" w:eastAsia="Times New Roman" w:hAnsi="Arial" w:cs="Arial"/>
          <w:bCs/>
          <w:kern w:val="36"/>
          <w:sz w:val="24"/>
          <w:szCs w:val="24"/>
        </w:rPr>
      </w:pPr>
      <w:bookmarkStart w:id="1387" w:name="_Toc283988436"/>
      <w:bookmarkStart w:id="1388" w:name="_Toc283989296"/>
      <w:bookmarkStart w:id="1389" w:name="_Toc283990168"/>
      <w:bookmarkStart w:id="1390" w:name="_Toc283991458"/>
      <w:r w:rsidRPr="005F6882">
        <w:rPr>
          <w:rFonts w:ascii="Arial" w:eastAsia="Times New Roman" w:hAnsi="Arial" w:cs="Arial"/>
          <w:bCs/>
          <w:kern w:val="36"/>
          <w:sz w:val="24"/>
          <w:szCs w:val="24"/>
        </w:rPr>
        <w:t>Email Textbox: Textbox to enter the email address of your user account.</w:t>
      </w:r>
      <w:bookmarkEnd w:id="1387"/>
      <w:bookmarkEnd w:id="1388"/>
      <w:bookmarkEnd w:id="1389"/>
      <w:bookmarkEnd w:id="1390"/>
    </w:p>
    <w:p w:rsidR="00050D0D" w:rsidRDefault="00050D0D" w:rsidP="00050D0D">
      <w:pPr>
        <w:pStyle w:val="ListParagraph"/>
        <w:numPr>
          <w:ilvl w:val="0"/>
          <w:numId w:val="20"/>
        </w:numPr>
        <w:spacing w:after="0" w:line="240" w:lineRule="auto"/>
        <w:outlineLvl w:val="0"/>
        <w:rPr>
          <w:rFonts w:ascii="Arial" w:eastAsia="Times New Roman" w:hAnsi="Arial" w:cs="Arial"/>
          <w:bCs/>
          <w:kern w:val="36"/>
          <w:sz w:val="24"/>
          <w:szCs w:val="24"/>
        </w:rPr>
      </w:pPr>
      <w:bookmarkStart w:id="1391" w:name="_Toc283988437"/>
      <w:bookmarkStart w:id="1392" w:name="_Toc283989297"/>
      <w:bookmarkStart w:id="1393" w:name="_Toc283990169"/>
      <w:bookmarkStart w:id="1394" w:name="_Toc283991459"/>
      <w:r w:rsidRPr="005F6882">
        <w:rPr>
          <w:rFonts w:ascii="Arial" w:eastAsia="Times New Roman" w:hAnsi="Arial" w:cs="Arial"/>
          <w:bCs/>
          <w:kern w:val="36"/>
          <w:sz w:val="24"/>
          <w:szCs w:val="24"/>
        </w:rPr>
        <w:t>Password Textbox: Textbox to enter the password of your user account.</w:t>
      </w:r>
      <w:bookmarkEnd w:id="1391"/>
      <w:bookmarkEnd w:id="1392"/>
      <w:bookmarkEnd w:id="1393"/>
      <w:bookmarkEnd w:id="1394"/>
    </w:p>
    <w:p w:rsidR="00050D0D" w:rsidRDefault="00050D0D" w:rsidP="00050D0D">
      <w:pPr>
        <w:pStyle w:val="ListParagraph"/>
        <w:numPr>
          <w:ilvl w:val="0"/>
          <w:numId w:val="20"/>
        </w:numPr>
        <w:spacing w:after="0" w:line="240" w:lineRule="auto"/>
        <w:outlineLvl w:val="0"/>
        <w:rPr>
          <w:rFonts w:ascii="Arial" w:eastAsia="Times New Roman" w:hAnsi="Arial" w:cs="Arial"/>
          <w:bCs/>
          <w:kern w:val="36"/>
          <w:sz w:val="24"/>
          <w:szCs w:val="24"/>
        </w:rPr>
      </w:pPr>
      <w:bookmarkStart w:id="1395" w:name="_Toc283988438"/>
      <w:bookmarkStart w:id="1396" w:name="_Toc283989298"/>
      <w:bookmarkStart w:id="1397" w:name="_Toc283990170"/>
      <w:bookmarkStart w:id="1398" w:name="_Toc283991460"/>
      <w:r w:rsidRPr="005F6882">
        <w:rPr>
          <w:rFonts w:ascii="Arial" w:eastAsia="Times New Roman" w:hAnsi="Arial" w:cs="Arial"/>
          <w:bCs/>
          <w:kern w:val="36"/>
          <w:sz w:val="24"/>
          <w:szCs w:val="24"/>
        </w:rPr>
        <w:t>Request Membership Link: Link to the Request Membership page.</w:t>
      </w:r>
      <w:bookmarkEnd w:id="1395"/>
      <w:bookmarkEnd w:id="1396"/>
      <w:bookmarkEnd w:id="1397"/>
      <w:bookmarkEnd w:id="1398"/>
    </w:p>
    <w:p w:rsidR="00050D0D" w:rsidRDefault="00050D0D" w:rsidP="00050D0D">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050D0D">
      <w:pPr>
        <w:pStyle w:val="ListParagraph"/>
        <w:spacing w:after="0" w:line="240" w:lineRule="auto"/>
        <w:ind w:left="1440"/>
        <w:outlineLvl w:val="0"/>
        <w:rPr>
          <w:rFonts w:ascii="Arial" w:eastAsia="Times New Roman" w:hAnsi="Arial" w:cs="Arial"/>
          <w:b/>
          <w:bCs/>
          <w:kern w:val="36"/>
          <w:sz w:val="24"/>
          <w:szCs w:val="24"/>
        </w:rPr>
      </w:pPr>
    </w:p>
    <w:p w:rsidR="008C7F13" w:rsidRPr="0063082C" w:rsidRDefault="008C7F13" w:rsidP="0063082C">
      <w:pPr>
        <w:spacing w:after="0" w:line="240" w:lineRule="auto"/>
        <w:outlineLvl w:val="0"/>
        <w:rPr>
          <w:rFonts w:ascii="Arial" w:eastAsia="Times New Roman" w:hAnsi="Arial" w:cs="Arial"/>
          <w:b/>
          <w:bCs/>
          <w:kern w:val="36"/>
          <w:sz w:val="24"/>
          <w:szCs w:val="24"/>
        </w:rPr>
      </w:pPr>
    </w:p>
    <w:p w:rsidR="008C7F13" w:rsidRDefault="008C7F13" w:rsidP="00050D0D">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050D0D">
      <w:pPr>
        <w:pStyle w:val="ListParagraph"/>
        <w:numPr>
          <w:ilvl w:val="2"/>
          <w:numId w:val="7"/>
        </w:numPr>
        <w:spacing w:after="0" w:line="240" w:lineRule="auto"/>
        <w:outlineLvl w:val="0"/>
        <w:rPr>
          <w:rFonts w:ascii="Arial" w:eastAsia="Times New Roman" w:hAnsi="Arial" w:cs="Arial"/>
          <w:b/>
          <w:bCs/>
          <w:kern w:val="36"/>
          <w:sz w:val="24"/>
          <w:szCs w:val="24"/>
        </w:rPr>
      </w:pPr>
      <w:bookmarkStart w:id="1399" w:name="_Toc283988439"/>
      <w:bookmarkStart w:id="1400" w:name="_Toc283989299"/>
      <w:bookmarkStart w:id="1401" w:name="_Toc283991461"/>
      <w:r>
        <w:rPr>
          <w:rFonts w:ascii="Arial" w:eastAsia="Times New Roman" w:hAnsi="Arial" w:cs="Arial"/>
          <w:b/>
          <w:bCs/>
          <w:kern w:val="36"/>
          <w:sz w:val="24"/>
          <w:szCs w:val="24"/>
        </w:rPr>
        <w:t xml:space="preserve">Message </w:t>
      </w:r>
      <w:r w:rsidR="003E710A">
        <w:rPr>
          <w:rFonts w:ascii="Arial" w:eastAsia="Times New Roman" w:hAnsi="Arial" w:cs="Arial"/>
          <w:b/>
          <w:bCs/>
          <w:kern w:val="36"/>
          <w:sz w:val="24"/>
          <w:szCs w:val="24"/>
        </w:rPr>
        <w:t>Centre</w:t>
      </w:r>
      <w:bookmarkEnd w:id="1399"/>
      <w:bookmarkEnd w:id="1400"/>
      <w:bookmarkEnd w:id="1401"/>
    </w:p>
    <w:p w:rsidR="00050D0D" w:rsidRDefault="008C7F13" w:rsidP="00050D0D">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5943600" cy="4516755"/>
            <wp:effectExtent l="19050" t="0" r="0" b="0"/>
            <wp:docPr id="4" name="Picture 3" descr="messagecent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entre.jpeg"/>
                    <pic:cNvPicPr/>
                  </pic:nvPicPr>
                  <pic:blipFill>
                    <a:blip r:embed="rId78" cstate="print"/>
                    <a:stretch>
                      <a:fillRect/>
                    </a:stretch>
                  </pic:blipFill>
                  <pic:spPr>
                    <a:xfrm>
                      <a:off x="0" y="0"/>
                      <a:ext cx="5943600" cy="4516755"/>
                    </a:xfrm>
                    <a:prstGeom prst="rect">
                      <a:avLst/>
                    </a:prstGeom>
                  </pic:spPr>
                </pic:pic>
              </a:graphicData>
            </a:graphic>
          </wp:inline>
        </w:drawing>
      </w: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402" w:name="_Toc283988440"/>
      <w:bookmarkStart w:id="1403" w:name="_Toc283989300"/>
      <w:bookmarkStart w:id="1404" w:name="_Toc283990172"/>
      <w:bookmarkStart w:id="1405" w:name="_Toc283991462"/>
      <w:r>
        <w:rPr>
          <w:rFonts w:ascii="Arial" w:eastAsia="Times New Roman" w:hAnsi="Arial" w:cs="Arial"/>
          <w:bCs/>
          <w:kern w:val="36"/>
          <w:sz w:val="24"/>
          <w:szCs w:val="24"/>
        </w:rPr>
        <w:t>Figure 39</w:t>
      </w:r>
      <w:r w:rsidRPr="00B742B6">
        <w:rPr>
          <w:rFonts w:ascii="Arial" w:eastAsia="Times New Roman" w:hAnsi="Arial" w:cs="Arial"/>
          <w:bCs/>
          <w:kern w:val="36"/>
          <w:sz w:val="24"/>
          <w:szCs w:val="24"/>
        </w:rPr>
        <w:t xml:space="preserve"> Message </w:t>
      </w:r>
      <w:r w:rsidR="003E710A">
        <w:rPr>
          <w:rFonts w:ascii="Arial" w:eastAsia="Times New Roman" w:hAnsi="Arial" w:cs="Arial"/>
          <w:bCs/>
          <w:kern w:val="36"/>
          <w:sz w:val="24"/>
          <w:szCs w:val="24"/>
        </w:rPr>
        <w:t>Centre</w:t>
      </w:r>
      <w:r w:rsidRPr="00B742B6">
        <w:rPr>
          <w:rFonts w:ascii="Arial" w:eastAsia="Times New Roman" w:hAnsi="Arial" w:cs="Arial"/>
          <w:bCs/>
          <w:kern w:val="36"/>
          <w:sz w:val="24"/>
          <w:szCs w:val="24"/>
        </w:rPr>
        <w:t xml:space="preserve"> HCI</w:t>
      </w:r>
      <w:bookmarkEnd w:id="1402"/>
      <w:bookmarkEnd w:id="1403"/>
      <w:bookmarkEnd w:id="1404"/>
      <w:bookmarkEnd w:id="1405"/>
    </w:p>
    <w:p w:rsidR="00050D0D" w:rsidRPr="00B742B6" w:rsidRDefault="00050D0D" w:rsidP="00050D0D">
      <w:pPr>
        <w:spacing w:after="0" w:line="240" w:lineRule="auto"/>
        <w:outlineLvl w:val="0"/>
        <w:rPr>
          <w:rFonts w:ascii="Arial" w:eastAsia="Times New Roman" w:hAnsi="Arial" w:cs="Arial"/>
          <w:b/>
          <w:bCs/>
          <w:kern w:val="36"/>
          <w:sz w:val="24"/>
          <w:szCs w:val="24"/>
        </w:rPr>
      </w:pPr>
      <w:bookmarkStart w:id="1406" w:name="_Toc283988441"/>
      <w:bookmarkStart w:id="1407" w:name="_Toc283989301"/>
      <w:bookmarkStart w:id="1408" w:name="_Toc283990173"/>
      <w:bookmarkStart w:id="1409" w:name="_Toc283991463"/>
      <w:r w:rsidRPr="00B742B6">
        <w:rPr>
          <w:rFonts w:ascii="Arial" w:eastAsia="Times New Roman" w:hAnsi="Arial" w:cs="Arial"/>
          <w:b/>
          <w:bCs/>
          <w:kern w:val="36"/>
          <w:sz w:val="24"/>
          <w:szCs w:val="24"/>
        </w:rPr>
        <w:t>Narrative:</w:t>
      </w:r>
      <w:bookmarkEnd w:id="1406"/>
      <w:bookmarkEnd w:id="1407"/>
      <w:bookmarkEnd w:id="1408"/>
      <w:bookmarkEnd w:id="1409"/>
    </w:p>
    <w:p w:rsidR="00050D0D" w:rsidRPr="00B742B6" w:rsidRDefault="00050D0D" w:rsidP="00050D0D">
      <w:pPr>
        <w:spacing w:after="0" w:line="240" w:lineRule="auto"/>
        <w:outlineLvl w:val="0"/>
        <w:rPr>
          <w:rFonts w:ascii="Arial" w:eastAsia="Times New Roman" w:hAnsi="Arial" w:cs="Arial"/>
          <w:bCs/>
          <w:kern w:val="36"/>
          <w:sz w:val="24"/>
          <w:szCs w:val="24"/>
        </w:rPr>
      </w:pPr>
      <w:bookmarkStart w:id="1410" w:name="_Toc283988442"/>
      <w:bookmarkStart w:id="1411" w:name="_Toc283989302"/>
      <w:bookmarkStart w:id="1412" w:name="_Toc283990174"/>
      <w:bookmarkStart w:id="1413" w:name="_Toc283991464"/>
      <w:r w:rsidRPr="00B742B6">
        <w:rPr>
          <w:rFonts w:ascii="Arial" w:eastAsia="Times New Roman" w:hAnsi="Arial" w:cs="Arial"/>
          <w:bCs/>
          <w:kern w:val="36"/>
          <w:sz w:val="24"/>
          <w:szCs w:val="24"/>
        </w:rPr>
        <w:t xml:space="preserve">The Message </w:t>
      </w:r>
      <w:r w:rsidR="003E710A">
        <w:rPr>
          <w:rFonts w:ascii="Arial" w:eastAsia="Times New Roman" w:hAnsi="Arial" w:cs="Arial"/>
          <w:bCs/>
          <w:kern w:val="36"/>
          <w:sz w:val="24"/>
          <w:szCs w:val="24"/>
        </w:rPr>
        <w:t>Centre</w:t>
      </w:r>
      <w:r w:rsidRPr="00B742B6">
        <w:rPr>
          <w:rFonts w:ascii="Arial" w:eastAsia="Times New Roman" w:hAnsi="Arial" w:cs="Arial"/>
          <w:bCs/>
          <w:kern w:val="36"/>
          <w:sz w:val="24"/>
          <w:szCs w:val="24"/>
        </w:rPr>
        <w:t xml:space="preserve"> allows the User to view the messages addressed to them or to all users. It also allows the User to compose a message and send it to another User or to all users.</w:t>
      </w:r>
      <w:bookmarkEnd w:id="1410"/>
      <w:bookmarkEnd w:id="1411"/>
      <w:bookmarkEnd w:id="1412"/>
      <w:bookmarkEnd w:id="1413"/>
    </w:p>
    <w:p w:rsidR="00050D0D" w:rsidRPr="00B742B6" w:rsidRDefault="00050D0D" w:rsidP="00050D0D">
      <w:pPr>
        <w:spacing w:after="0" w:line="240" w:lineRule="auto"/>
        <w:outlineLvl w:val="0"/>
        <w:rPr>
          <w:rFonts w:ascii="Arial" w:eastAsia="Times New Roman" w:hAnsi="Arial" w:cs="Arial"/>
          <w:bCs/>
          <w:kern w:val="36"/>
          <w:sz w:val="24"/>
          <w:szCs w:val="24"/>
        </w:rPr>
      </w:pPr>
    </w:p>
    <w:p w:rsidR="00050D0D" w:rsidRPr="00B742B6" w:rsidRDefault="00050D0D" w:rsidP="00050D0D">
      <w:pPr>
        <w:spacing w:after="0" w:line="240" w:lineRule="auto"/>
        <w:outlineLvl w:val="0"/>
        <w:rPr>
          <w:rFonts w:ascii="Arial" w:eastAsia="Times New Roman" w:hAnsi="Arial" w:cs="Arial"/>
          <w:b/>
          <w:bCs/>
          <w:kern w:val="36"/>
          <w:sz w:val="24"/>
          <w:szCs w:val="24"/>
        </w:rPr>
      </w:pPr>
      <w:bookmarkStart w:id="1414" w:name="_Toc283988443"/>
      <w:bookmarkStart w:id="1415" w:name="_Toc283989303"/>
      <w:bookmarkStart w:id="1416" w:name="_Toc283990175"/>
      <w:bookmarkStart w:id="1417" w:name="_Toc283991465"/>
      <w:r w:rsidRPr="00B742B6">
        <w:rPr>
          <w:rFonts w:ascii="Arial" w:eastAsia="Times New Roman" w:hAnsi="Arial" w:cs="Arial"/>
          <w:b/>
          <w:bCs/>
          <w:kern w:val="36"/>
          <w:sz w:val="24"/>
          <w:szCs w:val="24"/>
        </w:rPr>
        <w:t>Controls:</w:t>
      </w:r>
      <w:bookmarkEnd w:id="1414"/>
      <w:bookmarkEnd w:id="1415"/>
      <w:bookmarkEnd w:id="1416"/>
      <w:bookmarkEnd w:id="1417"/>
    </w:p>
    <w:p w:rsidR="00050D0D" w:rsidRDefault="00050D0D" w:rsidP="00050D0D">
      <w:pPr>
        <w:pStyle w:val="ListParagraph"/>
        <w:numPr>
          <w:ilvl w:val="0"/>
          <w:numId w:val="22"/>
        </w:numPr>
        <w:spacing w:after="0" w:line="240" w:lineRule="auto"/>
        <w:outlineLvl w:val="0"/>
        <w:rPr>
          <w:rFonts w:ascii="Arial" w:eastAsia="Times New Roman" w:hAnsi="Arial" w:cs="Arial"/>
          <w:bCs/>
          <w:kern w:val="36"/>
          <w:sz w:val="24"/>
          <w:szCs w:val="24"/>
        </w:rPr>
      </w:pPr>
      <w:bookmarkStart w:id="1418" w:name="_Toc283988444"/>
      <w:bookmarkStart w:id="1419" w:name="_Toc283989304"/>
      <w:bookmarkStart w:id="1420" w:name="_Toc283990176"/>
      <w:bookmarkStart w:id="1421" w:name="_Toc283991466"/>
      <w:r w:rsidRPr="00B742B6">
        <w:rPr>
          <w:rFonts w:ascii="Arial" w:eastAsia="Times New Roman" w:hAnsi="Arial" w:cs="Arial"/>
          <w:bCs/>
          <w:kern w:val="36"/>
          <w:sz w:val="24"/>
          <w:szCs w:val="24"/>
        </w:rPr>
        <w:t>Inbox List: A selectable list which displays the sender, first line, and date sent of each message addressed to the current user. When a message is selected in the list, its full text will appear in the Message Outputtext below.</w:t>
      </w:r>
      <w:bookmarkEnd w:id="1418"/>
      <w:bookmarkEnd w:id="1419"/>
      <w:bookmarkEnd w:id="1420"/>
      <w:bookmarkEnd w:id="1421"/>
    </w:p>
    <w:p w:rsidR="00050D0D" w:rsidRDefault="00050D0D" w:rsidP="00050D0D">
      <w:pPr>
        <w:pStyle w:val="ListParagraph"/>
        <w:numPr>
          <w:ilvl w:val="0"/>
          <w:numId w:val="22"/>
        </w:numPr>
        <w:spacing w:after="0" w:line="240" w:lineRule="auto"/>
        <w:outlineLvl w:val="0"/>
        <w:rPr>
          <w:rFonts w:ascii="Arial" w:eastAsia="Times New Roman" w:hAnsi="Arial" w:cs="Arial"/>
          <w:bCs/>
          <w:kern w:val="36"/>
          <w:sz w:val="24"/>
          <w:szCs w:val="24"/>
        </w:rPr>
      </w:pPr>
      <w:bookmarkStart w:id="1422" w:name="_Toc283988445"/>
      <w:bookmarkStart w:id="1423" w:name="_Toc283989305"/>
      <w:bookmarkStart w:id="1424" w:name="_Toc283990177"/>
      <w:bookmarkStart w:id="1425" w:name="_Toc283991467"/>
      <w:r w:rsidRPr="00B742B6">
        <w:rPr>
          <w:rFonts w:ascii="Arial" w:eastAsia="Times New Roman" w:hAnsi="Arial" w:cs="Arial"/>
          <w:bCs/>
          <w:kern w:val="36"/>
          <w:sz w:val="24"/>
          <w:szCs w:val="24"/>
        </w:rPr>
        <w:t>Message OutputText: An OutputText which will display the full text of the message that is selected in the inbox list.</w:t>
      </w:r>
      <w:bookmarkEnd w:id="1422"/>
      <w:bookmarkEnd w:id="1423"/>
      <w:bookmarkEnd w:id="1424"/>
      <w:bookmarkEnd w:id="1425"/>
    </w:p>
    <w:p w:rsidR="00050D0D" w:rsidRDefault="00050D0D" w:rsidP="00050D0D">
      <w:pPr>
        <w:pStyle w:val="ListParagraph"/>
        <w:numPr>
          <w:ilvl w:val="0"/>
          <w:numId w:val="22"/>
        </w:numPr>
        <w:spacing w:after="0" w:line="240" w:lineRule="auto"/>
        <w:outlineLvl w:val="0"/>
        <w:rPr>
          <w:rFonts w:ascii="Arial" w:eastAsia="Times New Roman" w:hAnsi="Arial" w:cs="Arial"/>
          <w:bCs/>
          <w:kern w:val="36"/>
          <w:sz w:val="24"/>
          <w:szCs w:val="24"/>
        </w:rPr>
      </w:pPr>
      <w:bookmarkStart w:id="1426" w:name="_Toc283988446"/>
      <w:bookmarkStart w:id="1427" w:name="_Toc283989306"/>
      <w:bookmarkStart w:id="1428" w:name="_Toc283990178"/>
      <w:bookmarkStart w:id="1429" w:name="_Toc283991468"/>
      <w:r w:rsidRPr="00B742B6">
        <w:rPr>
          <w:rFonts w:ascii="Arial" w:eastAsia="Times New Roman" w:hAnsi="Arial" w:cs="Arial"/>
          <w:bCs/>
          <w:kern w:val="36"/>
          <w:sz w:val="24"/>
          <w:szCs w:val="24"/>
        </w:rPr>
        <w:t>Message Recipient Dropdown: A dropdown to select the recipient of the new message being composed.</w:t>
      </w:r>
      <w:bookmarkEnd w:id="1426"/>
      <w:bookmarkEnd w:id="1427"/>
      <w:bookmarkEnd w:id="1428"/>
      <w:bookmarkEnd w:id="1429"/>
    </w:p>
    <w:p w:rsidR="00050D0D" w:rsidRDefault="00050D0D" w:rsidP="00050D0D">
      <w:pPr>
        <w:pStyle w:val="ListParagraph"/>
        <w:numPr>
          <w:ilvl w:val="0"/>
          <w:numId w:val="22"/>
        </w:numPr>
        <w:spacing w:after="0" w:line="240" w:lineRule="auto"/>
        <w:outlineLvl w:val="0"/>
        <w:rPr>
          <w:rFonts w:ascii="Arial" w:eastAsia="Times New Roman" w:hAnsi="Arial" w:cs="Arial"/>
          <w:bCs/>
          <w:kern w:val="36"/>
          <w:sz w:val="24"/>
          <w:szCs w:val="24"/>
        </w:rPr>
      </w:pPr>
      <w:bookmarkStart w:id="1430" w:name="_Toc283988447"/>
      <w:bookmarkStart w:id="1431" w:name="_Toc283989307"/>
      <w:bookmarkStart w:id="1432" w:name="_Toc283990179"/>
      <w:bookmarkStart w:id="1433" w:name="_Toc283991469"/>
      <w:r w:rsidRPr="00B742B6">
        <w:rPr>
          <w:rFonts w:ascii="Arial" w:eastAsia="Times New Roman" w:hAnsi="Arial" w:cs="Arial"/>
          <w:bCs/>
          <w:kern w:val="36"/>
          <w:sz w:val="24"/>
          <w:szCs w:val="24"/>
        </w:rPr>
        <w:t>As Email Checkbox: Checkbox to select to send an email notification to the recipient if the message is urgent.</w:t>
      </w:r>
      <w:bookmarkEnd w:id="1430"/>
      <w:bookmarkEnd w:id="1431"/>
      <w:bookmarkEnd w:id="1432"/>
      <w:bookmarkEnd w:id="1433"/>
    </w:p>
    <w:p w:rsidR="00050D0D" w:rsidRDefault="00050D0D" w:rsidP="00050D0D">
      <w:pPr>
        <w:pStyle w:val="ListParagraph"/>
        <w:numPr>
          <w:ilvl w:val="0"/>
          <w:numId w:val="22"/>
        </w:numPr>
        <w:spacing w:after="0" w:line="240" w:lineRule="auto"/>
        <w:outlineLvl w:val="0"/>
        <w:rPr>
          <w:rFonts w:ascii="Arial" w:eastAsia="Times New Roman" w:hAnsi="Arial" w:cs="Arial"/>
          <w:bCs/>
          <w:kern w:val="36"/>
          <w:sz w:val="24"/>
          <w:szCs w:val="24"/>
        </w:rPr>
      </w:pPr>
      <w:bookmarkStart w:id="1434" w:name="_Toc283988448"/>
      <w:bookmarkStart w:id="1435" w:name="_Toc283989308"/>
      <w:bookmarkStart w:id="1436" w:name="_Toc283990180"/>
      <w:bookmarkStart w:id="1437" w:name="_Toc283991470"/>
      <w:r w:rsidRPr="00B742B6">
        <w:rPr>
          <w:rFonts w:ascii="Arial" w:eastAsia="Times New Roman" w:hAnsi="Arial" w:cs="Arial"/>
          <w:bCs/>
          <w:kern w:val="36"/>
          <w:sz w:val="24"/>
          <w:szCs w:val="24"/>
        </w:rPr>
        <w:t>Message TextArea: Area to enter the full text of the message to be sent.</w:t>
      </w:r>
      <w:bookmarkEnd w:id="1434"/>
      <w:bookmarkEnd w:id="1435"/>
      <w:bookmarkEnd w:id="1436"/>
      <w:bookmarkEnd w:id="1437"/>
    </w:p>
    <w:p w:rsidR="00050D0D" w:rsidRDefault="00050D0D" w:rsidP="008C7F13">
      <w:pPr>
        <w:pStyle w:val="ListParagraph"/>
        <w:numPr>
          <w:ilvl w:val="0"/>
          <w:numId w:val="22"/>
        </w:numPr>
        <w:spacing w:after="0" w:line="240" w:lineRule="auto"/>
        <w:outlineLvl w:val="0"/>
        <w:rPr>
          <w:rFonts w:ascii="Arial" w:eastAsia="Times New Roman" w:hAnsi="Arial" w:cs="Arial"/>
          <w:bCs/>
          <w:kern w:val="36"/>
          <w:sz w:val="24"/>
          <w:szCs w:val="24"/>
        </w:rPr>
      </w:pPr>
      <w:bookmarkStart w:id="1438" w:name="_Toc283988449"/>
      <w:bookmarkStart w:id="1439" w:name="_Toc283989309"/>
      <w:bookmarkStart w:id="1440" w:name="_Toc283990181"/>
      <w:bookmarkStart w:id="1441" w:name="_Toc283991471"/>
      <w:r w:rsidRPr="00B742B6">
        <w:rPr>
          <w:rFonts w:ascii="Arial" w:eastAsia="Times New Roman" w:hAnsi="Arial" w:cs="Arial"/>
          <w:bCs/>
          <w:kern w:val="36"/>
          <w:sz w:val="24"/>
          <w:szCs w:val="24"/>
        </w:rPr>
        <w:lastRenderedPageBreak/>
        <w:t>Send Button: Button to submit the message to the database and send it to the recipient(s).</w:t>
      </w:r>
      <w:bookmarkEnd w:id="1438"/>
      <w:bookmarkEnd w:id="1439"/>
      <w:bookmarkEnd w:id="1440"/>
      <w:bookmarkEnd w:id="1441"/>
    </w:p>
    <w:p w:rsidR="0063082C" w:rsidRPr="008C7F13" w:rsidRDefault="0063082C" w:rsidP="0063082C">
      <w:pPr>
        <w:pStyle w:val="ListParagraph"/>
        <w:spacing w:after="0" w:line="240" w:lineRule="auto"/>
        <w:outlineLvl w:val="0"/>
        <w:rPr>
          <w:rFonts w:ascii="Arial" w:eastAsia="Times New Roman" w:hAnsi="Arial" w:cs="Arial"/>
          <w:bCs/>
          <w:kern w:val="36"/>
          <w:sz w:val="24"/>
          <w:szCs w:val="24"/>
        </w:rPr>
      </w:pPr>
    </w:p>
    <w:p w:rsidR="00050D0D" w:rsidRDefault="00050D0D" w:rsidP="00050D0D">
      <w:pPr>
        <w:pStyle w:val="ListParagraph"/>
        <w:numPr>
          <w:ilvl w:val="2"/>
          <w:numId w:val="7"/>
        </w:numPr>
        <w:spacing w:after="0" w:line="240" w:lineRule="auto"/>
        <w:outlineLvl w:val="0"/>
        <w:rPr>
          <w:rFonts w:ascii="Arial" w:eastAsia="Times New Roman" w:hAnsi="Arial" w:cs="Arial"/>
          <w:b/>
          <w:bCs/>
          <w:kern w:val="36"/>
          <w:sz w:val="24"/>
          <w:szCs w:val="24"/>
        </w:rPr>
      </w:pPr>
      <w:bookmarkStart w:id="1442" w:name="_Toc283988450"/>
      <w:bookmarkStart w:id="1443" w:name="_Toc283989310"/>
      <w:bookmarkStart w:id="1444" w:name="_Toc283991472"/>
      <w:r>
        <w:rPr>
          <w:rFonts w:ascii="Arial" w:eastAsia="Times New Roman" w:hAnsi="Arial" w:cs="Arial"/>
          <w:b/>
          <w:bCs/>
          <w:kern w:val="36"/>
          <w:sz w:val="24"/>
          <w:szCs w:val="24"/>
        </w:rPr>
        <w:t>New Entry</w:t>
      </w:r>
      <w:bookmarkEnd w:id="1442"/>
      <w:bookmarkEnd w:id="1443"/>
      <w:bookmarkEnd w:id="1444"/>
    </w:p>
    <w:p w:rsidR="00050D0D" w:rsidRPr="00050D0D" w:rsidRDefault="008C7F13" w:rsidP="008C7F13">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5943600" cy="6899275"/>
            <wp:effectExtent l="19050" t="0" r="0" b="0"/>
            <wp:docPr id="2" name="Picture 1" descr="edit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ntry.JPG"/>
                    <pic:cNvPicPr/>
                  </pic:nvPicPr>
                  <pic:blipFill>
                    <a:blip r:embed="rId73" cstate="print"/>
                    <a:stretch>
                      <a:fillRect/>
                    </a:stretch>
                  </pic:blipFill>
                  <pic:spPr>
                    <a:xfrm>
                      <a:off x="0" y="0"/>
                      <a:ext cx="5943600" cy="6899275"/>
                    </a:xfrm>
                    <a:prstGeom prst="rect">
                      <a:avLst/>
                    </a:prstGeom>
                  </pic:spPr>
                </pic:pic>
              </a:graphicData>
            </a:graphic>
          </wp:inline>
        </w:drawing>
      </w: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445" w:name="_Toc283988451"/>
      <w:bookmarkStart w:id="1446" w:name="_Toc283989311"/>
      <w:bookmarkStart w:id="1447" w:name="_Toc283990183"/>
      <w:bookmarkStart w:id="1448" w:name="_Toc283991473"/>
      <w:r>
        <w:rPr>
          <w:rFonts w:ascii="Arial" w:eastAsia="Times New Roman" w:hAnsi="Arial" w:cs="Arial"/>
          <w:bCs/>
          <w:kern w:val="36"/>
          <w:sz w:val="24"/>
          <w:szCs w:val="24"/>
        </w:rPr>
        <w:t>Figure 40</w:t>
      </w:r>
      <w:r w:rsidRPr="00E4740F">
        <w:rPr>
          <w:rFonts w:ascii="Arial" w:eastAsia="Times New Roman" w:hAnsi="Arial" w:cs="Arial"/>
          <w:bCs/>
          <w:kern w:val="36"/>
          <w:sz w:val="24"/>
          <w:szCs w:val="24"/>
        </w:rPr>
        <w:t xml:space="preserve"> New Entry</w:t>
      </w:r>
      <w:r>
        <w:rPr>
          <w:rFonts w:ascii="Arial" w:eastAsia="Times New Roman" w:hAnsi="Arial" w:cs="Arial"/>
          <w:bCs/>
          <w:kern w:val="36"/>
          <w:sz w:val="24"/>
          <w:szCs w:val="24"/>
        </w:rPr>
        <w:t xml:space="preserve"> </w:t>
      </w:r>
      <w:r w:rsidRPr="00E4740F">
        <w:rPr>
          <w:rFonts w:ascii="Arial" w:eastAsia="Times New Roman" w:hAnsi="Arial" w:cs="Arial"/>
          <w:bCs/>
          <w:kern w:val="36"/>
          <w:sz w:val="24"/>
          <w:szCs w:val="24"/>
        </w:rPr>
        <w:t>HCI</w:t>
      </w:r>
      <w:bookmarkEnd w:id="1445"/>
      <w:bookmarkEnd w:id="1446"/>
      <w:bookmarkEnd w:id="1447"/>
      <w:bookmarkEnd w:id="1448"/>
    </w:p>
    <w:p w:rsidR="0063082C" w:rsidRDefault="0063082C" w:rsidP="00050D0D">
      <w:pPr>
        <w:spacing w:after="0" w:line="240" w:lineRule="auto"/>
        <w:outlineLvl w:val="0"/>
        <w:rPr>
          <w:rFonts w:ascii="Arial" w:eastAsia="Times New Roman" w:hAnsi="Arial" w:cs="Arial"/>
          <w:b/>
          <w:bCs/>
          <w:kern w:val="36"/>
          <w:sz w:val="24"/>
          <w:szCs w:val="24"/>
        </w:rPr>
      </w:pPr>
    </w:p>
    <w:p w:rsidR="0063082C" w:rsidRDefault="0063082C" w:rsidP="00050D0D">
      <w:pPr>
        <w:spacing w:after="0" w:line="240" w:lineRule="auto"/>
        <w:outlineLvl w:val="0"/>
        <w:rPr>
          <w:rFonts w:ascii="Arial" w:eastAsia="Times New Roman" w:hAnsi="Arial" w:cs="Arial"/>
          <w:b/>
          <w:bCs/>
          <w:kern w:val="36"/>
          <w:sz w:val="24"/>
          <w:szCs w:val="24"/>
        </w:rPr>
      </w:pPr>
    </w:p>
    <w:p w:rsidR="00050D0D" w:rsidRDefault="00050D0D" w:rsidP="00050D0D">
      <w:pPr>
        <w:spacing w:after="0" w:line="240" w:lineRule="auto"/>
        <w:outlineLvl w:val="0"/>
        <w:rPr>
          <w:rFonts w:ascii="Arial" w:eastAsia="Times New Roman" w:hAnsi="Arial" w:cs="Arial"/>
          <w:b/>
          <w:bCs/>
          <w:kern w:val="36"/>
          <w:sz w:val="24"/>
          <w:szCs w:val="24"/>
        </w:rPr>
      </w:pPr>
      <w:bookmarkStart w:id="1449" w:name="_Toc283988452"/>
      <w:bookmarkStart w:id="1450" w:name="_Toc283989312"/>
      <w:bookmarkStart w:id="1451" w:name="_Toc283990184"/>
      <w:bookmarkStart w:id="1452" w:name="_Toc283991474"/>
      <w:r w:rsidRPr="00E4740F">
        <w:rPr>
          <w:rFonts w:ascii="Arial" w:eastAsia="Times New Roman" w:hAnsi="Arial" w:cs="Arial"/>
          <w:b/>
          <w:bCs/>
          <w:kern w:val="36"/>
          <w:sz w:val="24"/>
          <w:szCs w:val="24"/>
        </w:rPr>
        <w:lastRenderedPageBreak/>
        <w:t>Narrative:</w:t>
      </w:r>
      <w:bookmarkEnd w:id="1449"/>
      <w:bookmarkEnd w:id="1450"/>
      <w:bookmarkEnd w:id="1451"/>
      <w:bookmarkEnd w:id="1452"/>
    </w:p>
    <w:p w:rsidR="00050D0D" w:rsidRPr="00E4740F" w:rsidRDefault="00050D0D" w:rsidP="00050D0D">
      <w:pPr>
        <w:spacing w:after="0" w:line="240" w:lineRule="auto"/>
        <w:outlineLvl w:val="0"/>
        <w:rPr>
          <w:rFonts w:ascii="Arial" w:eastAsia="Times New Roman" w:hAnsi="Arial" w:cs="Arial"/>
          <w:bCs/>
          <w:kern w:val="36"/>
          <w:sz w:val="24"/>
          <w:szCs w:val="24"/>
        </w:rPr>
      </w:pPr>
      <w:bookmarkStart w:id="1453" w:name="_Toc283988453"/>
      <w:bookmarkStart w:id="1454" w:name="_Toc283989313"/>
      <w:bookmarkStart w:id="1455" w:name="_Toc283990185"/>
      <w:bookmarkStart w:id="1456" w:name="_Toc283991475"/>
      <w:r w:rsidRPr="00E4740F">
        <w:rPr>
          <w:rFonts w:ascii="Arial" w:eastAsia="Times New Roman" w:hAnsi="Arial" w:cs="Arial"/>
          <w:bCs/>
          <w:kern w:val="36"/>
          <w:sz w:val="24"/>
          <w:szCs w:val="24"/>
        </w:rPr>
        <w:t>The New Entry Page allows a User to enter a new Event Entry. This includes entering the date, zone of event, zone of purchase, source demographic gender and age range data, drug type, drug, drug alias, drug effects, side effects, and the applicable physical description fields.</w:t>
      </w:r>
      <w:bookmarkEnd w:id="1453"/>
      <w:bookmarkEnd w:id="1454"/>
      <w:bookmarkEnd w:id="1455"/>
      <w:bookmarkEnd w:id="1456"/>
    </w:p>
    <w:p w:rsidR="00050D0D" w:rsidRPr="00E4740F" w:rsidRDefault="00050D0D" w:rsidP="00050D0D">
      <w:pPr>
        <w:spacing w:after="0" w:line="240" w:lineRule="auto"/>
        <w:outlineLvl w:val="0"/>
        <w:rPr>
          <w:rFonts w:ascii="Arial" w:eastAsia="Times New Roman" w:hAnsi="Arial" w:cs="Arial"/>
          <w:bCs/>
          <w:kern w:val="36"/>
          <w:sz w:val="24"/>
          <w:szCs w:val="24"/>
        </w:rPr>
      </w:pPr>
    </w:p>
    <w:p w:rsidR="00050D0D" w:rsidRPr="00E4740F" w:rsidRDefault="00050D0D" w:rsidP="00050D0D">
      <w:pPr>
        <w:spacing w:after="0" w:line="240" w:lineRule="auto"/>
        <w:outlineLvl w:val="0"/>
        <w:rPr>
          <w:rFonts w:ascii="Arial" w:eastAsia="Times New Roman" w:hAnsi="Arial" w:cs="Arial"/>
          <w:b/>
          <w:bCs/>
          <w:kern w:val="36"/>
          <w:sz w:val="24"/>
          <w:szCs w:val="24"/>
        </w:rPr>
      </w:pPr>
      <w:bookmarkStart w:id="1457" w:name="_Toc283988454"/>
      <w:bookmarkStart w:id="1458" w:name="_Toc283989314"/>
      <w:bookmarkStart w:id="1459" w:name="_Toc283990186"/>
      <w:bookmarkStart w:id="1460" w:name="_Toc283991476"/>
      <w:r w:rsidRPr="00E4740F">
        <w:rPr>
          <w:rFonts w:ascii="Arial" w:eastAsia="Times New Roman" w:hAnsi="Arial" w:cs="Arial"/>
          <w:b/>
          <w:bCs/>
          <w:kern w:val="36"/>
          <w:sz w:val="24"/>
          <w:szCs w:val="24"/>
        </w:rPr>
        <w:t>Controls:</w:t>
      </w:r>
      <w:bookmarkEnd w:id="1457"/>
      <w:bookmarkEnd w:id="1458"/>
      <w:bookmarkEnd w:id="1459"/>
      <w:bookmarkEnd w:id="1460"/>
    </w:p>
    <w:p w:rsidR="00050D0D" w:rsidRDefault="00050D0D" w:rsidP="00050D0D">
      <w:pPr>
        <w:pStyle w:val="ListParagraph"/>
        <w:numPr>
          <w:ilvl w:val="0"/>
          <w:numId w:val="23"/>
        </w:numPr>
        <w:spacing w:after="0" w:line="240" w:lineRule="auto"/>
        <w:outlineLvl w:val="0"/>
        <w:rPr>
          <w:rFonts w:ascii="Arial" w:eastAsia="Times New Roman" w:hAnsi="Arial" w:cs="Arial"/>
          <w:bCs/>
          <w:kern w:val="36"/>
          <w:sz w:val="24"/>
          <w:szCs w:val="24"/>
        </w:rPr>
      </w:pPr>
      <w:bookmarkStart w:id="1461" w:name="_Toc283988455"/>
      <w:bookmarkStart w:id="1462" w:name="_Toc283989315"/>
      <w:bookmarkStart w:id="1463" w:name="_Toc283990187"/>
      <w:bookmarkStart w:id="1464" w:name="_Toc283991477"/>
      <w:r w:rsidRPr="00E4740F">
        <w:rPr>
          <w:rFonts w:ascii="Arial" w:eastAsia="Times New Roman" w:hAnsi="Arial" w:cs="Arial"/>
          <w:bCs/>
          <w:kern w:val="36"/>
          <w:sz w:val="24"/>
          <w:szCs w:val="24"/>
        </w:rPr>
        <w:t>Date Gathered Dropdowns: Three dropdowns to select the day, month, and year of the event.</w:t>
      </w:r>
      <w:bookmarkEnd w:id="1461"/>
      <w:bookmarkEnd w:id="1462"/>
      <w:bookmarkEnd w:id="1463"/>
      <w:bookmarkEnd w:id="1464"/>
    </w:p>
    <w:p w:rsidR="00050D0D" w:rsidRDefault="00050D0D" w:rsidP="00050D0D">
      <w:pPr>
        <w:pStyle w:val="ListParagraph"/>
        <w:numPr>
          <w:ilvl w:val="0"/>
          <w:numId w:val="23"/>
        </w:numPr>
        <w:spacing w:after="0" w:line="240" w:lineRule="auto"/>
        <w:outlineLvl w:val="0"/>
        <w:rPr>
          <w:rFonts w:ascii="Arial" w:eastAsia="Times New Roman" w:hAnsi="Arial" w:cs="Arial"/>
          <w:bCs/>
          <w:kern w:val="36"/>
          <w:sz w:val="24"/>
          <w:szCs w:val="24"/>
        </w:rPr>
      </w:pPr>
      <w:bookmarkStart w:id="1465" w:name="_Toc283988456"/>
      <w:bookmarkStart w:id="1466" w:name="_Toc283989316"/>
      <w:bookmarkStart w:id="1467" w:name="_Toc283990188"/>
      <w:bookmarkStart w:id="1468" w:name="_Toc283991478"/>
      <w:r w:rsidRPr="00E4740F">
        <w:rPr>
          <w:rFonts w:ascii="Arial" w:eastAsia="Times New Roman" w:hAnsi="Arial" w:cs="Arial"/>
          <w:bCs/>
          <w:kern w:val="36"/>
          <w:sz w:val="24"/>
          <w:szCs w:val="24"/>
        </w:rPr>
        <w:t>Zone Applicable Dropdown: Dropdown menu to select the zone of the event.</w:t>
      </w:r>
      <w:bookmarkEnd w:id="1465"/>
      <w:bookmarkEnd w:id="1466"/>
      <w:bookmarkEnd w:id="1467"/>
      <w:bookmarkEnd w:id="1468"/>
    </w:p>
    <w:p w:rsidR="00050D0D" w:rsidRDefault="00050D0D" w:rsidP="00050D0D">
      <w:pPr>
        <w:pStyle w:val="ListParagraph"/>
        <w:numPr>
          <w:ilvl w:val="0"/>
          <w:numId w:val="23"/>
        </w:numPr>
        <w:spacing w:after="0" w:line="240" w:lineRule="auto"/>
        <w:outlineLvl w:val="0"/>
        <w:rPr>
          <w:rFonts w:ascii="Arial" w:eastAsia="Times New Roman" w:hAnsi="Arial" w:cs="Arial"/>
          <w:bCs/>
          <w:kern w:val="36"/>
          <w:sz w:val="24"/>
          <w:szCs w:val="24"/>
        </w:rPr>
      </w:pPr>
      <w:bookmarkStart w:id="1469" w:name="_Toc283988457"/>
      <w:bookmarkStart w:id="1470" w:name="_Toc283989317"/>
      <w:bookmarkStart w:id="1471" w:name="_Toc283990189"/>
      <w:bookmarkStart w:id="1472" w:name="_Toc283991479"/>
      <w:r w:rsidRPr="00E4740F">
        <w:rPr>
          <w:rFonts w:ascii="Arial" w:eastAsia="Times New Roman" w:hAnsi="Arial" w:cs="Arial"/>
          <w:bCs/>
          <w:kern w:val="36"/>
          <w:sz w:val="24"/>
          <w:szCs w:val="24"/>
        </w:rPr>
        <w:t>Zone Purchased Dropdown: Dropdown menu to select the zone the drug was purchased in.</w:t>
      </w:r>
      <w:bookmarkEnd w:id="1469"/>
      <w:bookmarkEnd w:id="1470"/>
      <w:bookmarkEnd w:id="1471"/>
      <w:bookmarkEnd w:id="1472"/>
    </w:p>
    <w:p w:rsidR="00050D0D" w:rsidRDefault="00050D0D" w:rsidP="00050D0D">
      <w:pPr>
        <w:pStyle w:val="ListParagraph"/>
        <w:numPr>
          <w:ilvl w:val="0"/>
          <w:numId w:val="23"/>
        </w:numPr>
        <w:spacing w:after="0" w:line="240" w:lineRule="auto"/>
        <w:outlineLvl w:val="0"/>
        <w:rPr>
          <w:rFonts w:ascii="Arial" w:eastAsia="Times New Roman" w:hAnsi="Arial" w:cs="Arial"/>
          <w:bCs/>
          <w:kern w:val="36"/>
          <w:sz w:val="24"/>
          <w:szCs w:val="24"/>
        </w:rPr>
      </w:pPr>
      <w:bookmarkStart w:id="1473" w:name="_Toc283988458"/>
      <w:bookmarkStart w:id="1474" w:name="_Toc283989318"/>
      <w:bookmarkStart w:id="1475" w:name="_Toc283990190"/>
      <w:bookmarkStart w:id="1476" w:name="_Toc283991480"/>
      <w:r w:rsidRPr="00E4740F">
        <w:rPr>
          <w:rFonts w:ascii="Arial" w:eastAsia="Times New Roman" w:hAnsi="Arial" w:cs="Arial"/>
          <w:bCs/>
          <w:kern w:val="36"/>
          <w:sz w:val="24"/>
          <w:szCs w:val="24"/>
        </w:rPr>
        <w:t>Gender Dropdown: Dropdown menu to select the gender of the drug user.</w:t>
      </w:r>
      <w:bookmarkEnd w:id="1473"/>
      <w:bookmarkEnd w:id="1474"/>
      <w:bookmarkEnd w:id="1475"/>
      <w:bookmarkEnd w:id="1476"/>
    </w:p>
    <w:p w:rsidR="00050D0D" w:rsidRDefault="00050D0D" w:rsidP="00050D0D">
      <w:pPr>
        <w:pStyle w:val="ListParagraph"/>
        <w:numPr>
          <w:ilvl w:val="0"/>
          <w:numId w:val="23"/>
        </w:numPr>
        <w:spacing w:after="0" w:line="240" w:lineRule="auto"/>
        <w:outlineLvl w:val="0"/>
        <w:rPr>
          <w:rFonts w:ascii="Arial" w:eastAsia="Times New Roman" w:hAnsi="Arial" w:cs="Arial"/>
          <w:bCs/>
          <w:kern w:val="36"/>
          <w:sz w:val="24"/>
          <w:szCs w:val="24"/>
        </w:rPr>
      </w:pPr>
      <w:bookmarkStart w:id="1477" w:name="_Toc283988459"/>
      <w:bookmarkStart w:id="1478" w:name="_Toc283989319"/>
      <w:bookmarkStart w:id="1479" w:name="_Toc283990191"/>
      <w:bookmarkStart w:id="1480" w:name="_Toc283991481"/>
      <w:r w:rsidRPr="00E4740F">
        <w:rPr>
          <w:rFonts w:ascii="Arial" w:eastAsia="Times New Roman" w:hAnsi="Arial" w:cs="Arial"/>
          <w:bCs/>
          <w:kern w:val="36"/>
          <w:sz w:val="24"/>
          <w:szCs w:val="24"/>
        </w:rPr>
        <w:t>Age Range Dropdown: Dropdown menu to select the approximate age of the drug user.</w:t>
      </w:r>
      <w:bookmarkEnd w:id="1477"/>
      <w:bookmarkEnd w:id="1478"/>
      <w:bookmarkEnd w:id="1479"/>
      <w:bookmarkEnd w:id="1480"/>
    </w:p>
    <w:p w:rsidR="00050D0D" w:rsidRDefault="00050D0D" w:rsidP="00050D0D">
      <w:pPr>
        <w:pStyle w:val="ListParagraph"/>
        <w:numPr>
          <w:ilvl w:val="0"/>
          <w:numId w:val="23"/>
        </w:numPr>
        <w:spacing w:after="0" w:line="240" w:lineRule="auto"/>
        <w:outlineLvl w:val="0"/>
        <w:rPr>
          <w:rFonts w:ascii="Arial" w:eastAsia="Times New Roman" w:hAnsi="Arial" w:cs="Arial"/>
          <w:bCs/>
          <w:kern w:val="36"/>
          <w:sz w:val="24"/>
          <w:szCs w:val="24"/>
        </w:rPr>
      </w:pPr>
      <w:bookmarkStart w:id="1481" w:name="_Toc283988460"/>
      <w:bookmarkStart w:id="1482" w:name="_Toc283989320"/>
      <w:bookmarkStart w:id="1483" w:name="_Toc283990192"/>
      <w:bookmarkStart w:id="1484" w:name="_Toc283991482"/>
      <w:r w:rsidRPr="00E4740F">
        <w:rPr>
          <w:rFonts w:ascii="Arial" w:eastAsia="Times New Roman" w:hAnsi="Arial" w:cs="Arial"/>
          <w:bCs/>
          <w:kern w:val="36"/>
          <w:sz w:val="24"/>
          <w:szCs w:val="24"/>
        </w:rPr>
        <w:t>Drug Type Dropdown: Dropdown menu to select the type of drug reported.</w:t>
      </w:r>
      <w:bookmarkEnd w:id="1481"/>
      <w:bookmarkEnd w:id="1482"/>
      <w:bookmarkEnd w:id="1483"/>
      <w:bookmarkEnd w:id="1484"/>
    </w:p>
    <w:p w:rsidR="00050D0D" w:rsidRDefault="00050D0D" w:rsidP="00050D0D">
      <w:pPr>
        <w:pStyle w:val="ListParagraph"/>
        <w:numPr>
          <w:ilvl w:val="0"/>
          <w:numId w:val="23"/>
        </w:numPr>
        <w:spacing w:after="0" w:line="240" w:lineRule="auto"/>
        <w:outlineLvl w:val="0"/>
        <w:rPr>
          <w:rFonts w:ascii="Arial" w:eastAsia="Times New Roman" w:hAnsi="Arial" w:cs="Arial"/>
          <w:bCs/>
          <w:kern w:val="36"/>
          <w:sz w:val="24"/>
          <w:szCs w:val="24"/>
        </w:rPr>
      </w:pPr>
      <w:bookmarkStart w:id="1485" w:name="_Toc283988461"/>
      <w:bookmarkStart w:id="1486" w:name="_Toc283989321"/>
      <w:bookmarkStart w:id="1487" w:name="_Toc283990193"/>
      <w:bookmarkStart w:id="1488" w:name="_Toc283991483"/>
      <w:r w:rsidRPr="00E4740F">
        <w:rPr>
          <w:rFonts w:ascii="Arial" w:eastAsia="Times New Roman" w:hAnsi="Arial" w:cs="Arial"/>
          <w:bCs/>
          <w:kern w:val="36"/>
          <w:sz w:val="24"/>
          <w:szCs w:val="24"/>
        </w:rPr>
        <w:t>Drug Dropdown: Dropdown menu to select the drug reported.</w:t>
      </w:r>
      <w:bookmarkEnd w:id="1485"/>
      <w:bookmarkEnd w:id="1486"/>
      <w:bookmarkEnd w:id="1487"/>
      <w:bookmarkEnd w:id="1488"/>
    </w:p>
    <w:p w:rsidR="00050D0D" w:rsidRDefault="00050D0D" w:rsidP="00050D0D">
      <w:pPr>
        <w:pStyle w:val="ListParagraph"/>
        <w:numPr>
          <w:ilvl w:val="0"/>
          <w:numId w:val="23"/>
        </w:numPr>
        <w:spacing w:after="0" w:line="240" w:lineRule="auto"/>
        <w:outlineLvl w:val="0"/>
        <w:rPr>
          <w:rFonts w:ascii="Arial" w:eastAsia="Times New Roman" w:hAnsi="Arial" w:cs="Arial"/>
          <w:bCs/>
          <w:kern w:val="36"/>
          <w:sz w:val="24"/>
          <w:szCs w:val="24"/>
        </w:rPr>
      </w:pPr>
      <w:bookmarkStart w:id="1489" w:name="_Toc283988462"/>
      <w:bookmarkStart w:id="1490" w:name="_Toc283989322"/>
      <w:bookmarkStart w:id="1491" w:name="_Toc283990194"/>
      <w:bookmarkStart w:id="1492" w:name="_Toc283991484"/>
      <w:r w:rsidRPr="00E4740F">
        <w:rPr>
          <w:rFonts w:ascii="Arial" w:eastAsia="Times New Roman" w:hAnsi="Arial" w:cs="Arial"/>
          <w:bCs/>
          <w:kern w:val="36"/>
          <w:sz w:val="24"/>
          <w:szCs w:val="24"/>
        </w:rPr>
        <w:t>Add Category - Drug Link: Link to add a new drug to the list of possibilities.</w:t>
      </w:r>
      <w:bookmarkEnd w:id="1489"/>
      <w:bookmarkEnd w:id="1490"/>
      <w:bookmarkEnd w:id="1491"/>
      <w:bookmarkEnd w:id="1492"/>
    </w:p>
    <w:p w:rsidR="00050D0D" w:rsidRDefault="00050D0D" w:rsidP="00050D0D">
      <w:pPr>
        <w:pStyle w:val="ListParagraph"/>
        <w:numPr>
          <w:ilvl w:val="0"/>
          <w:numId w:val="23"/>
        </w:numPr>
        <w:spacing w:after="0" w:line="240" w:lineRule="auto"/>
        <w:outlineLvl w:val="0"/>
        <w:rPr>
          <w:rFonts w:ascii="Arial" w:eastAsia="Times New Roman" w:hAnsi="Arial" w:cs="Arial"/>
          <w:bCs/>
          <w:kern w:val="36"/>
          <w:sz w:val="24"/>
          <w:szCs w:val="24"/>
        </w:rPr>
      </w:pPr>
      <w:bookmarkStart w:id="1493" w:name="_Toc283988463"/>
      <w:bookmarkStart w:id="1494" w:name="_Toc283989323"/>
      <w:bookmarkStart w:id="1495" w:name="_Toc283990195"/>
      <w:bookmarkStart w:id="1496" w:name="_Toc283991485"/>
      <w:r w:rsidRPr="00E4740F">
        <w:rPr>
          <w:rFonts w:ascii="Arial" w:eastAsia="Times New Roman" w:hAnsi="Arial" w:cs="Arial"/>
          <w:bCs/>
          <w:kern w:val="36"/>
          <w:sz w:val="24"/>
          <w:szCs w:val="24"/>
        </w:rPr>
        <w:t>Drug Alias Dropdown: Dropdown menu to select the drug alias used.</w:t>
      </w:r>
      <w:bookmarkEnd w:id="1493"/>
      <w:bookmarkEnd w:id="1494"/>
      <w:bookmarkEnd w:id="1495"/>
      <w:bookmarkEnd w:id="1496"/>
    </w:p>
    <w:p w:rsidR="00050D0D" w:rsidRDefault="00050D0D" w:rsidP="00050D0D">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050D0D">
      <w:pPr>
        <w:pStyle w:val="ListParagraph"/>
        <w:numPr>
          <w:ilvl w:val="2"/>
          <w:numId w:val="7"/>
        </w:numPr>
        <w:spacing w:after="0" w:line="240" w:lineRule="auto"/>
        <w:outlineLvl w:val="0"/>
        <w:rPr>
          <w:rFonts w:ascii="Arial" w:eastAsia="Times New Roman" w:hAnsi="Arial" w:cs="Arial"/>
          <w:b/>
          <w:bCs/>
          <w:kern w:val="36"/>
          <w:sz w:val="24"/>
          <w:szCs w:val="24"/>
        </w:rPr>
      </w:pPr>
      <w:bookmarkStart w:id="1497" w:name="_Toc283988464"/>
      <w:bookmarkStart w:id="1498" w:name="_Toc283989324"/>
      <w:bookmarkStart w:id="1499" w:name="_Toc283991486"/>
      <w:r>
        <w:rPr>
          <w:rFonts w:ascii="Arial" w:eastAsia="Times New Roman" w:hAnsi="Arial" w:cs="Arial"/>
          <w:b/>
          <w:bCs/>
          <w:kern w:val="36"/>
          <w:sz w:val="24"/>
          <w:szCs w:val="24"/>
        </w:rPr>
        <w:t>Report</w:t>
      </w:r>
      <w:bookmarkEnd w:id="1497"/>
      <w:bookmarkEnd w:id="1498"/>
      <w:bookmarkEnd w:id="1499"/>
    </w:p>
    <w:p w:rsidR="00050D0D" w:rsidRDefault="00050D0D" w:rsidP="00050D0D">
      <w:pPr>
        <w:pStyle w:val="ListParagraph"/>
        <w:spacing w:after="0" w:line="240" w:lineRule="auto"/>
        <w:ind w:left="1224"/>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4467889" cy="3719901"/>
            <wp:effectExtent l="19050" t="0" r="8861" b="0"/>
            <wp:docPr id="31" name="Picture 5" desc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79" cstate="print"/>
                    <a:stretch>
                      <a:fillRect/>
                    </a:stretch>
                  </pic:blipFill>
                  <pic:spPr>
                    <a:xfrm>
                      <a:off x="0" y="0"/>
                      <a:ext cx="4479175" cy="3729297"/>
                    </a:xfrm>
                    <a:prstGeom prst="rect">
                      <a:avLst/>
                    </a:prstGeom>
                  </pic:spPr>
                </pic:pic>
              </a:graphicData>
            </a:graphic>
          </wp:inline>
        </w:drawing>
      </w:r>
    </w:p>
    <w:p w:rsidR="00050D0D" w:rsidRDefault="00050D0D" w:rsidP="00050D0D">
      <w:pPr>
        <w:spacing w:after="0" w:line="240" w:lineRule="auto"/>
        <w:outlineLvl w:val="0"/>
        <w:rPr>
          <w:rFonts w:ascii="Arial" w:eastAsia="Times New Roman" w:hAnsi="Arial" w:cs="Arial"/>
          <w:bCs/>
          <w:kern w:val="36"/>
          <w:sz w:val="24"/>
          <w:szCs w:val="24"/>
        </w:rPr>
      </w:pP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500" w:name="_Toc283988465"/>
      <w:bookmarkStart w:id="1501" w:name="_Toc283989325"/>
      <w:bookmarkStart w:id="1502" w:name="_Toc283990197"/>
      <w:bookmarkStart w:id="1503" w:name="_Toc283991487"/>
      <w:r>
        <w:rPr>
          <w:rFonts w:ascii="Arial" w:eastAsia="Times New Roman" w:hAnsi="Arial" w:cs="Arial"/>
          <w:bCs/>
          <w:kern w:val="36"/>
          <w:sz w:val="24"/>
          <w:szCs w:val="24"/>
        </w:rPr>
        <w:t>Figure 41</w:t>
      </w:r>
      <w:r w:rsidRPr="00E4740F">
        <w:rPr>
          <w:rFonts w:ascii="Arial" w:eastAsia="Times New Roman" w:hAnsi="Arial" w:cs="Arial"/>
          <w:bCs/>
          <w:kern w:val="36"/>
          <w:sz w:val="24"/>
          <w:szCs w:val="24"/>
        </w:rPr>
        <w:t xml:space="preserve"> </w:t>
      </w:r>
      <w:r>
        <w:rPr>
          <w:rFonts w:ascii="Arial" w:eastAsia="Times New Roman" w:hAnsi="Arial" w:cs="Arial"/>
          <w:bCs/>
          <w:kern w:val="36"/>
          <w:sz w:val="24"/>
          <w:szCs w:val="24"/>
        </w:rPr>
        <w:t>Report Preliminary</w:t>
      </w:r>
      <w:r w:rsidRPr="00E4740F">
        <w:rPr>
          <w:rFonts w:ascii="Arial" w:eastAsia="Times New Roman" w:hAnsi="Arial" w:cs="Arial"/>
          <w:bCs/>
          <w:kern w:val="36"/>
          <w:sz w:val="24"/>
          <w:szCs w:val="24"/>
        </w:rPr>
        <w:t xml:space="preserve"> HCI</w:t>
      </w:r>
      <w:bookmarkEnd w:id="1500"/>
      <w:bookmarkEnd w:id="1501"/>
      <w:bookmarkEnd w:id="1502"/>
      <w:bookmarkEnd w:id="1503"/>
    </w:p>
    <w:p w:rsidR="00050D0D" w:rsidRDefault="00050D0D" w:rsidP="00050D0D">
      <w:pPr>
        <w:spacing w:after="0" w:line="240" w:lineRule="auto"/>
        <w:outlineLvl w:val="0"/>
        <w:rPr>
          <w:rFonts w:ascii="Arial" w:eastAsia="Times New Roman" w:hAnsi="Arial" w:cs="Arial"/>
          <w:bCs/>
          <w:kern w:val="36"/>
          <w:sz w:val="24"/>
          <w:szCs w:val="24"/>
        </w:rPr>
      </w:pPr>
    </w:p>
    <w:p w:rsidR="0063082C" w:rsidRDefault="0063082C" w:rsidP="00050D0D">
      <w:pPr>
        <w:spacing w:after="0" w:line="240" w:lineRule="auto"/>
        <w:outlineLvl w:val="0"/>
        <w:rPr>
          <w:rFonts w:ascii="Arial" w:eastAsia="Times New Roman" w:hAnsi="Arial" w:cs="Arial"/>
          <w:b/>
          <w:bCs/>
          <w:kern w:val="36"/>
          <w:sz w:val="24"/>
          <w:szCs w:val="24"/>
        </w:rPr>
      </w:pPr>
    </w:p>
    <w:p w:rsidR="00050D0D" w:rsidRDefault="00050D0D" w:rsidP="00050D0D">
      <w:pPr>
        <w:spacing w:after="0" w:line="240" w:lineRule="auto"/>
        <w:outlineLvl w:val="0"/>
        <w:rPr>
          <w:rFonts w:ascii="Arial" w:eastAsia="Times New Roman" w:hAnsi="Arial" w:cs="Arial"/>
          <w:b/>
          <w:bCs/>
          <w:kern w:val="36"/>
          <w:sz w:val="24"/>
          <w:szCs w:val="24"/>
        </w:rPr>
      </w:pPr>
      <w:bookmarkStart w:id="1504" w:name="_Toc283988466"/>
      <w:bookmarkStart w:id="1505" w:name="_Toc283989326"/>
      <w:bookmarkStart w:id="1506" w:name="_Toc283990198"/>
      <w:bookmarkStart w:id="1507" w:name="_Toc283991488"/>
      <w:r w:rsidRPr="00E4740F">
        <w:rPr>
          <w:rFonts w:ascii="Arial" w:eastAsia="Times New Roman" w:hAnsi="Arial" w:cs="Arial"/>
          <w:b/>
          <w:bCs/>
          <w:kern w:val="36"/>
          <w:sz w:val="24"/>
          <w:szCs w:val="24"/>
        </w:rPr>
        <w:lastRenderedPageBreak/>
        <w:t>Narrative:</w:t>
      </w:r>
      <w:bookmarkEnd w:id="1504"/>
      <w:bookmarkEnd w:id="1505"/>
      <w:bookmarkEnd w:id="1506"/>
      <w:bookmarkEnd w:id="1507"/>
    </w:p>
    <w:p w:rsidR="00050D0D" w:rsidRPr="00993728" w:rsidRDefault="00050D0D" w:rsidP="00050D0D">
      <w:pPr>
        <w:spacing w:after="0" w:line="240" w:lineRule="auto"/>
        <w:outlineLvl w:val="0"/>
        <w:rPr>
          <w:rFonts w:ascii="Arial" w:eastAsia="Times New Roman" w:hAnsi="Arial" w:cs="Arial"/>
          <w:bCs/>
          <w:kern w:val="36"/>
          <w:sz w:val="24"/>
          <w:szCs w:val="24"/>
        </w:rPr>
      </w:pPr>
      <w:bookmarkStart w:id="1508" w:name="_Toc283988467"/>
      <w:bookmarkStart w:id="1509" w:name="_Toc283989327"/>
      <w:bookmarkStart w:id="1510" w:name="_Toc283990199"/>
      <w:bookmarkStart w:id="1511" w:name="_Toc283991489"/>
      <w:r w:rsidRPr="00993728">
        <w:rPr>
          <w:rFonts w:ascii="Arial" w:eastAsia="Times New Roman" w:hAnsi="Arial" w:cs="Arial"/>
          <w:bCs/>
          <w:kern w:val="36"/>
          <w:sz w:val="24"/>
          <w:szCs w:val="24"/>
        </w:rPr>
        <w:t>The Report Page allows the user to generate repor</w:t>
      </w:r>
      <w:r>
        <w:rPr>
          <w:rFonts w:ascii="Arial" w:eastAsia="Times New Roman" w:hAnsi="Arial" w:cs="Arial"/>
          <w:bCs/>
          <w:kern w:val="36"/>
          <w:sz w:val="24"/>
          <w:szCs w:val="24"/>
        </w:rPr>
        <w:t>ts based on the data stored in</w:t>
      </w:r>
      <w:bookmarkEnd w:id="1508"/>
      <w:bookmarkEnd w:id="1509"/>
      <w:bookmarkEnd w:id="1510"/>
      <w:bookmarkEnd w:id="1511"/>
      <w:r>
        <w:rPr>
          <w:rFonts w:ascii="Arial" w:eastAsia="Times New Roman" w:hAnsi="Arial" w:cs="Arial"/>
          <w:bCs/>
          <w:kern w:val="36"/>
          <w:sz w:val="24"/>
          <w:szCs w:val="24"/>
        </w:rPr>
        <w:t xml:space="preserve"> </w:t>
      </w:r>
    </w:p>
    <w:p w:rsidR="00050D0D" w:rsidRPr="00993728" w:rsidRDefault="00050D0D" w:rsidP="00050D0D">
      <w:pPr>
        <w:spacing w:after="0" w:line="240" w:lineRule="auto"/>
        <w:outlineLvl w:val="0"/>
        <w:rPr>
          <w:rFonts w:ascii="Arial" w:eastAsia="Times New Roman" w:hAnsi="Arial" w:cs="Arial"/>
          <w:bCs/>
          <w:kern w:val="36"/>
          <w:sz w:val="24"/>
          <w:szCs w:val="24"/>
        </w:rPr>
      </w:pPr>
      <w:bookmarkStart w:id="1512" w:name="_Toc283988468"/>
      <w:bookmarkStart w:id="1513" w:name="_Toc283989328"/>
      <w:bookmarkStart w:id="1514" w:name="_Toc283990200"/>
      <w:bookmarkStart w:id="1515" w:name="_Toc283991490"/>
      <w:r w:rsidRPr="00993728">
        <w:rPr>
          <w:rFonts w:ascii="Arial" w:eastAsia="Times New Roman" w:hAnsi="Arial" w:cs="Arial"/>
          <w:bCs/>
          <w:kern w:val="36"/>
          <w:sz w:val="24"/>
          <w:szCs w:val="24"/>
        </w:rPr>
        <w:t>the NCRDTMS database. It allows a report to</w:t>
      </w:r>
      <w:r>
        <w:rPr>
          <w:rFonts w:ascii="Arial" w:eastAsia="Times New Roman" w:hAnsi="Arial" w:cs="Arial"/>
          <w:bCs/>
          <w:kern w:val="36"/>
          <w:sz w:val="24"/>
          <w:szCs w:val="24"/>
        </w:rPr>
        <w:t xml:space="preserve"> be created based on a primary</w:t>
      </w:r>
      <w:bookmarkEnd w:id="1512"/>
      <w:bookmarkEnd w:id="1513"/>
      <w:bookmarkEnd w:id="1514"/>
      <w:bookmarkEnd w:id="1515"/>
      <w:r>
        <w:rPr>
          <w:rFonts w:ascii="Arial" w:eastAsia="Times New Roman" w:hAnsi="Arial" w:cs="Arial"/>
          <w:bCs/>
          <w:kern w:val="36"/>
          <w:sz w:val="24"/>
          <w:szCs w:val="24"/>
        </w:rPr>
        <w:t xml:space="preserve"> </w:t>
      </w:r>
    </w:p>
    <w:p w:rsidR="00050D0D" w:rsidRPr="00993728" w:rsidRDefault="00050D0D" w:rsidP="00050D0D">
      <w:pPr>
        <w:spacing w:after="0" w:line="240" w:lineRule="auto"/>
        <w:outlineLvl w:val="0"/>
        <w:rPr>
          <w:rFonts w:ascii="Arial" w:eastAsia="Times New Roman" w:hAnsi="Arial" w:cs="Arial"/>
          <w:bCs/>
          <w:kern w:val="36"/>
          <w:sz w:val="24"/>
          <w:szCs w:val="24"/>
        </w:rPr>
      </w:pPr>
      <w:bookmarkStart w:id="1516" w:name="_Toc283988469"/>
      <w:bookmarkStart w:id="1517" w:name="_Toc283989329"/>
      <w:bookmarkStart w:id="1518" w:name="_Toc283990201"/>
      <w:bookmarkStart w:id="1519" w:name="_Toc283991491"/>
      <w:r w:rsidRPr="00993728">
        <w:rPr>
          <w:rFonts w:ascii="Arial" w:eastAsia="Times New Roman" w:hAnsi="Arial" w:cs="Arial"/>
          <w:bCs/>
          <w:kern w:val="36"/>
          <w:sz w:val="24"/>
          <w:szCs w:val="24"/>
        </w:rPr>
        <w:t xml:space="preserve">comparison field selected by the user. The user </w:t>
      </w:r>
      <w:r>
        <w:rPr>
          <w:rFonts w:ascii="Arial" w:eastAsia="Times New Roman" w:hAnsi="Arial" w:cs="Arial"/>
          <w:bCs/>
          <w:kern w:val="36"/>
          <w:sz w:val="24"/>
          <w:szCs w:val="24"/>
        </w:rPr>
        <w:t>may also filter the entries to</w:t>
      </w:r>
      <w:bookmarkEnd w:id="1516"/>
      <w:bookmarkEnd w:id="1517"/>
      <w:bookmarkEnd w:id="1518"/>
      <w:bookmarkEnd w:id="1519"/>
      <w:r>
        <w:rPr>
          <w:rFonts w:ascii="Arial" w:eastAsia="Times New Roman" w:hAnsi="Arial" w:cs="Arial"/>
          <w:bCs/>
          <w:kern w:val="36"/>
          <w:sz w:val="24"/>
          <w:szCs w:val="24"/>
        </w:rPr>
        <w:t xml:space="preserve"> </w:t>
      </w:r>
    </w:p>
    <w:p w:rsidR="00050D0D" w:rsidRPr="00993728" w:rsidRDefault="00050D0D" w:rsidP="00050D0D">
      <w:pPr>
        <w:spacing w:after="0" w:line="240" w:lineRule="auto"/>
        <w:outlineLvl w:val="0"/>
        <w:rPr>
          <w:rFonts w:ascii="Arial" w:eastAsia="Times New Roman" w:hAnsi="Arial" w:cs="Arial"/>
          <w:bCs/>
          <w:kern w:val="36"/>
          <w:sz w:val="24"/>
          <w:szCs w:val="24"/>
        </w:rPr>
      </w:pPr>
      <w:bookmarkStart w:id="1520" w:name="_Toc283988470"/>
      <w:bookmarkStart w:id="1521" w:name="_Toc283989330"/>
      <w:bookmarkStart w:id="1522" w:name="_Toc283990202"/>
      <w:bookmarkStart w:id="1523" w:name="_Toc283991492"/>
      <w:r w:rsidRPr="00993728">
        <w:rPr>
          <w:rFonts w:ascii="Arial" w:eastAsia="Times New Roman" w:hAnsi="Arial" w:cs="Arial"/>
          <w:bCs/>
          <w:kern w:val="36"/>
          <w:sz w:val="24"/>
          <w:szCs w:val="24"/>
        </w:rPr>
        <w:t xml:space="preserve">be used in composing the report by any of the </w:t>
      </w:r>
      <w:r>
        <w:rPr>
          <w:rFonts w:ascii="Arial" w:eastAsia="Times New Roman" w:hAnsi="Arial" w:cs="Arial"/>
          <w:bCs/>
          <w:kern w:val="36"/>
          <w:sz w:val="24"/>
          <w:szCs w:val="24"/>
        </w:rPr>
        <w:t>fields in an Entry. The Report</w:t>
      </w:r>
      <w:bookmarkEnd w:id="1520"/>
      <w:bookmarkEnd w:id="1521"/>
      <w:bookmarkEnd w:id="1522"/>
      <w:bookmarkEnd w:id="1523"/>
      <w:r>
        <w:rPr>
          <w:rFonts w:ascii="Arial" w:eastAsia="Times New Roman" w:hAnsi="Arial" w:cs="Arial"/>
          <w:bCs/>
          <w:kern w:val="36"/>
          <w:sz w:val="24"/>
          <w:szCs w:val="24"/>
        </w:rPr>
        <w:t xml:space="preserve"> </w:t>
      </w:r>
    </w:p>
    <w:p w:rsidR="00050D0D" w:rsidRPr="00993728" w:rsidRDefault="00050D0D" w:rsidP="00050D0D">
      <w:pPr>
        <w:spacing w:after="0" w:line="240" w:lineRule="auto"/>
        <w:outlineLvl w:val="0"/>
        <w:rPr>
          <w:rFonts w:ascii="Arial" w:eastAsia="Times New Roman" w:hAnsi="Arial" w:cs="Arial"/>
          <w:bCs/>
          <w:kern w:val="36"/>
          <w:sz w:val="24"/>
          <w:szCs w:val="24"/>
        </w:rPr>
      </w:pPr>
      <w:bookmarkStart w:id="1524" w:name="_Toc283988471"/>
      <w:bookmarkStart w:id="1525" w:name="_Toc283989331"/>
      <w:bookmarkStart w:id="1526" w:name="_Toc283990203"/>
      <w:bookmarkStart w:id="1527" w:name="_Toc283991493"/>
      <w:r w:rsidRPr="00993728">
        <w:rPr>
          <w:rFonts w:ascii="Arial" w:eastAsia="Times New Roman" w:hAnsi="Arial" w:cs="Arial"/>
          <w:bCs/>
          <w:kern w:val="36"/>
          <w:sz w:val="24"/>
          <w:szCs w:val="24"/>
        </w:rPr>
        <w:t>Page also allows the user to load one of a set</w:t>
      </w:r>
      <w:r>
        <w:rPr>
          <w:rFonts w:ascii="Arial" w:eastAsia="Times New Roman" w:hAnsi="Arial" w:cs="Arial"/>
          <w:bCs/>
          <w:kern w:val="36"/>
          <w:sz w:val="24"/>
          <w:szCs w:val="24"/>
        </w:rPr>
        <w:t xml:space="preserve"> of pregenerated common report</w:t>
      </w:r>
      <w:bookmarkEnd w:id="1524"/>
      <w:bookmarkEnd w:id="1525"/>
      <w:bookmarkEnd w:id="1526"/>
      <w:bookmarkEnd w:id="1527"/>
      <w:r>
        <w:rPr>
          <w:rFonts w:ascii="Arial" w:eastAsia="Times New Roman" w:hAnsi="Arial" w:cs="Arial"/>
          <w:bCs/>
          <w:kern w:val="36"/>
          <w:sz w:val="24"/>
          <w:szCs w:val="24"/>
        </w:rPr>
        <w:t xml:space="preserve"> </w:t>
      </w:r>
    </w:p>
    <w:p w:rsidR="00050D0D" w:rsidRPr="00993728" w:rsidRDefault="00050D0D" w:rsidP="00050D0D">
      <w:pPr>
        <w:spacing w:after="0" w:line="240" w:lineRule="auto"/>
        <w:outlineLvl w:val="0"/>
        <w:rPr>
          <w:rFonts w:ascii="Arial" w:eastAsia="Times New Roman" w:hAnsi="Arial" w:cs="Arial"/>
          <w:bCs/>
          <w:kern w:val="36"/>
          <w:sz w:val="24"/>
          <w:szCs w:val="24"/>
        </w:rPr>
      </w:pPr>
      <w:bookmarkStart w:id="1528" w:name="_Toc283988472"/>
      <w:bookmarkStart w:id="1529" w:name="_Toc283989332"/>
      <w:bookmarkStart w:id="1530" w:name="_Toc283990204"/>
      <w:bookmarkStart w:id="1531" w:name="_Toc283991494"/>
      <w:r w:rsidRPr="00993728">
        <w:rPr>
          <w:rFonts w:ascii="Arial" w:eastAsia="Times New Roman" w:hAnsi="Arial" w:cs="Arial"/>
          <w:bCs/>
          <w:kern w:val="36"/>
          <w:sz w:val="24"/>
          <w:szCs w:val="24"/>
        </w:rPr>
        <w:t>parameters for ease of use. The page will inclu</w:t>
      </w:r>
      <w:r>
        <w:rPr>
          <w:rFonts w:ascii="Arial" w:eastAsia="Times New Roman" w:hAnsi="Arial" w:cs="Arial"/>
          <w:bCs/>
          <w:kern w:val="36"/>
          <w:sz w:val="24"/>
          <w:szCs w:val="24"/>
        </w:rPr>
        <w:t>de a small blurb explaining to</w:t>
      </w:r>
      <w:bookmarkEnd w:id="1528"/>
      <w:bookmarkEnd w:id="1529"/>
      <w:bookmarkEnd w:id="1530"/>
      <w:bookmarkEnd w:id="1531"/>
      <w:r>
        <w:rPr>
          <w:rFonts w:ascii="Arial" w:eastAsia="Times New Roman" w:hAnsi="Arial" w:cs="Arial"/>
          <w:bCs/>
          <w:kern w:val="36"/>
          <w:sz w:val="24"/>
          <w:szCs w:val="24"/>
        </w:rPr>
        <w:t xml:space="preserve"> </w:t>
      </w:r>
    </w:p>
    <w:p w:rsidR="00050D0D" w:rsidRPr="00993728" w:rsidRDefault="00050D0D" w:rsidP="00050D0D">
      <w:pPr>
        <w:spacing w:after="0" w:line="240" w:lineRule="auto"/>
        <w:outlineLvl w:val="0"/>
        <w:rPr>
          <w:rFonts w:ascii="Arial" w:eastAsia="Times New Roman" w:hAnsi="Arial" w:cs="Arial"/>
          <w:bCs/>
          <w:kern w:val="36"/>
          <w:sz w:val="24"/>
          <w:szCs w:val="24"/>
        </w:rPr>
      </w:pPr>
      <w:bookmarkStart w:id="1532" w:name="_Toc283988473"/>
      <w:bookmarkStart w:id="1533" w:name="_Toc283989333"/>
      <w:bookmarkStart w:id="1534" w:name="_Toc283990205"/>
      <w:bookmarkStart w:id="1535" w:name="_Toc283991495"/>
      <w:r w:rsidRPr="00993728">
        <w:rPr>
          <w:rFonts w:ascii="Arial" w:eastAsia="Times New Roman" w:hAnsi="Arial" w:cs="Arial"/>
          <w:bCs/>
          <w:kern w:val="36"/>
          <w:sz w:val="24"/>
          <w:szCs w:val="24"/>
        </w:rPr>
        <w:t>the user how to print the report or save it loca</w:t>
      </w:r>
      <w:r>
        <w:rPr>
          <w:rFonts w:ascii="Arial" w:eastAsia="Times New Roman" w:hAnsi="Arial" w:cs="Arial"/>
          <w:bCs/>
          <w:kern w:val="36"/>
          <w:sz w:val="24"/>
          <w:szCs w:val="24"/>
        </w:rPr>
        <w:t>lly, along with a warning that</w:t>
      </w:r>
      <w:bookmarkEnd w:id="1532"/>
      <w:bookmarkEnd w:id="1533"/>
      <w:bookmarkEnd w:id="1534"/>
      <w:bookmarkEnd w:id="1535"/>
      <w:r>
        <w:rPr>
          <w:rFonts w:ascii="Arial" w:eastAsia="Times New Roman" w:hAnsi="Arial" w:cs="Arial"/>
          <w:bCs/>
          <w:kern w:val="36"/>
          <w:sz w:val="24"/>
          <w:szCs w:val="24"/>
        </w:rPr>
        <w:t xml:space="preserve"> </w:t>
      </w:r>
    </w:p>
    <w:p w:rsidR="00050D0D" w:rsidRDefault="00050D0D" w:rsidP="00050D0D">
      <w:pPr>
        <w:spacing w:after="0" w:line="240" w:lineRule="auto"/>
        <w:outlineLvl w:val="0"/>
        <w:rPr>
          <w:rFonts w:ascii="Arial" w:eastAsia="Times New Roman" w:hAnsi="Arial" w:cs="Arial"/>
          <w:bCs/>
          <w:kern w:val="36"/>
          <w:sz w:val="24"/>
          <w:szCs w:val="24"/>
        </w:rPr>
      </w:pPr>
      <w:bookmarkStart w:id="1536" w:name="_Toc283988474"/>
      <w:bookmarkStart w:id="1537" w:name="_Toc283989334"/>
      <w:bookmarkStart w:id="1538" w:name="_Toc283990206"/>
      <w:bookmarkStart w:id="1539" w:name="_Toc283991496"/>
      <w:r w:rsidRPr="00993728">
        <w:rPr>
          <w:rFonts w:ascii="Arial" w:eastAsia="Times New Roman" w:hAnsi="Arial" w:cs="Arial"/>
          <w:bCs/>
          <w:kern w:val="36"/>
          <w:sz w:val="24"/>
          <w:szCs w:val="24"/>
        </w:rPr>
        <w:t>the data is not scientific.</w:t>
      </w:r>
      <w:bookmarkEnd w:id="1536"/>
      <w:bookmarkEnd w:id="1537"/>
      <w:bookmarkEnd w:id="1538"/>
      <w:bookmarkEnd w:id="1539"/>
    </w:p>
    <w:p w:rsidR="00050D0D" w:rsidRDefault="00050D0D" w:rsidP="00050D0D">
      <w:pPr>
        <w:spacing w:after="0" w:line="240" w:lineRule="auto"/>
        <w:outlineLvl w:val="0"/>
        <w:rPr>
          <w:rFonts w:ascii="Arial" w:eastAsia="Times New Roman" w:hAnsi="Arial" w:cs="Arial"/>
          <w:bCs/>
          <w:kern w:val="36"/>
          <w:sz w:val="24"/>
          <w:szCs w:val="24"/>
        </w:rPr>
      </w:pPr>
    </w:p>
    <w:p w:rsidR="00050D0D" w:rsidRDefault="00050D0D" w:rsidP="00050D0D">
      <w:pPr>
        <w:spacing w:after="0" w:line="240" w:lineRule="auto"/>
        <w:outlineLvl w:val="0"/>
        <w:rPr>
          <w:rFonts w:ascii="Arial" w:eastAsia="Times New Roman" w:hAnsi="Arial" w:cs="Arial"/>
          <w:b/>
          <w:bCs/>
          <w:kern w:val="36"/>
          <w:sz w:val="24"/>
          <w:szCs w:val="24"/>
        </w:rPr>
      </w:pPr>
      <w:bookmarkStart w:id="1540" w:name="_Toc283988475"/>
      <w:bookmarkStart w:id="1541" w:name="_Toc283989335"/>
      <w:bookmarkStart w:id="1542" w:name="_Toc283990207"/>
      <w:bookmarkStart w:id="1543" w:name="_Toc283991497"/>
      <w:r w:rsidRPr="00E4740F">
        <w:rPr>
          <w:rFonts w:ascii="Arial" w:eastAsia="Times New Roman" w:hAnsi="Arial" w:cs="Arial"/>
          <w:b/>
          <w:bCs/>
          <w:kern w:val="36"/>
          <w:sz w:val="24"/>
          <w:szCs w:val="24"/>
        </w:rPr>
        <w:t>Controls:</w:t>
      </w:r>
      <w:bookmarkEnd w:id="1540"/>
      <w:bookmarkEnd w:id="1541"/>
      <w:bookmarkEnd w:id="1542"/>
      <w:bookmarkEnd w:id="1543"/>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44" w:name="_Toc283988476"/>
      <w:bookmarkStart w:id="1545" w:name="_Toc283989336"/>
      <w:bookmarkStart w:id="1546" w:name="_Toc283990208"/>
      <w:bookmarkStart w:id="1547" w:name="_Toc283991498"/>
      <w:r w:rsidRPr="004B0745">
        <w:rPr>
          <w:rFonts w:ascii="Arial" w:eastAsia="Times New Roman" w:hAnsi="Arial" w:cs="Arial"/>
          <w:bCs/>
          <w:kern w:val="36"/>
          <w:sz w:val="24"/>
          <w:szCs w:val="24"/>
        </w:rPr>
        <w:t xml:space="preserve">Pregenerated Report Dropdown: </w:t>
      </w:r>
      <w:r>
        <w:rPr>
          <w:rFonts w:ascii="Arial" w:eastAsia="Times New Roman" w:hAnsi="Arial" w:cs="Arial"/>
          <w:bCs/>
          <w:kern w:val="36"/>
          <w:sz w:val="24"/>
          <w:szCs w:val="24"/>
        </w:rPr>
        <w:t xml:space="preserve">a dropdown which </w:t>
      </w:r>
      <w:r w:rsidRPr="004B0745">
        <w:rPr>
          <w:rFonts w:ascii="Arial" w:eastAsia="Times New Roman" w:hAnsi="Arial" w:cs="Arial"/>
          <w:bCs/>
          <w:kern w:val="36"/>
          <w:sz w:val="24"/>
          <w:szCs w:val="24"/>
        </w:rPr>
        <w:t xml:space="preserve">generates </w:t>
      </w:r>
      <w:r>
        <w:rPr>
          <w:rFonts w:ascii="Arial" w:eastAsia="Times New Roman" w:hAnsi="Arial" w:cs="Arial"/>
          <w:bCs/>
          <w:kern w:val="36"/>
          <w:sz w:val="24"/>
          <w:szCs w:val="24"/>
        </w:rPr>
        <w:t>and displays a report based on t</w:t>
      </w:r>
      <w:r w:rsidRPr="004B0745">
        <w:rPr>
          <w:rFonts w:ascii="Arial" w:eastAsia="Times New Roman" w:hAnsi="Arial" w:cs="Arial"/>
          <w:bCs/>
          <w:kern w:val="36"/>
          <w:sz w:val="24"/>
          <w:szCs w:val="24"/>
        </w:rPr>
        <w:t>he report selected by the user.</w:t>
      </w:r>
      <w:bookmarkEnd w:id="1544"/>
      <w:bookmarkEnd w:id="1545"/>
      <w:bookmarkEnd w:id="1546"/>
      <w:bookmarkEnd w:id="1547"/>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48" w:name="_Toc283988477"/>
      <w:bookmarkStart w:id="1549" w:name="_Toc283989337"/>
      <w:bookmarkStart w:id="1550" w:name="_Toc283990209"/>
      <w:bookmarkStart w:id="1551" w:name="_Toc283991499"/>
      <w:r>
        <w:rPr>
          <w:rFonts w:ascii="Arial" w:eastAsia="Times New Roman" w:hAnsi="Arial" w:cs="Arial"/>
          <w:bCs/>
          <w:kern w:val="36"/>
          <w:sz w:val="24"/>
          <w:szCs w:val="24"/>
        </w:rPr>
        <w:t xml:space="preserve">Chart List: </w:t>
      </w:r>
      <w:r w:rsidRPr="004B0745">
        <w:rPr>
          <w:rFonts w:ascii="Arial" w:eastAsia="Times New Roman" w:hAnsi="Arial" w:cs="Arial"/>
          <w:bCs/>
          <w:kern w:val="36"/>
          <w:sz w:val="24"/>
          <w:szCs w:val="24"/>
        </w:rPr>
        <w:t xml:space="preserve">A list </w:t>
      </w:r>
      <w:r>
        <w:rPr>
          <w:rFonts w:ascii="Arial" w:eastAsia="Times New Roman" w:hAnsi="Arial" w:cs="Arial"/>
          <w:bCs/>
          <w:kern w:val="36"/>
          <w:sz w:val="24"/>
          <w:szCs w:val="24"/>
        </w:rPr>
        <w:t>which</w:t>
      </w:r>
      <w:r w:rsidRPr="004B0745">
        <w:rPr>
          <w:rFonts w:ascii="Arial" w:eastAsia="Times New Roman" w:hAnsi="Arial" w:cs="Arial"/>
          <w:bCs/>
          <w:kern w:val="36"/>
          <w:sz w:val="24"/>
          <w:szCs w:val="24"/>
        </w:rPr>
        <w:t xml:space="preserve"> allow</w:t>
      </w:r>
      <w:r>
        <w:rPr>
          <w:rFonts w:ascii="Arial" w:eastAsia="Times New Roman" w:hAnsi="Arial" w:cs="Arial"/>
          <w:bCs/>
          <w:kern w:val="36"/>
          <w:sz w:val="24"/>
          <w:szCs w:val="24"/>
        </w:rPr>
        <w:t>s</w:t>
      </w:r>
      <w:r w:rsidRPr="004B0745">
        <w:rPr>
          <w:rFonts w:ascii="Arial" w:eastAsia="Times New Roman" w:hAnsi="Arial" w:cs="Arial"/>
          <w:bCs/>
          <w:kern w:val="36"/>
          <w:sz w:val="24"/>
          <w:szCs w:val="24"/>
        </w:rPr>
        <w:t xml:space="preserve"> the user to choose a chart type.</w:t>
      </w:r>
      <w:bookmarkEnd w:id="1548"/>
      <w:bookmarkEnd w:id="1549"/>
      <w:bookmarkEnd w:id="1550"/>
      <w:bookmarkEnd w:id="1551"/>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52" w:name="_Toc283988478"/>
      <w:bookmarkStart w:id="1553" w:name="_Toc283989338"/>
      <w:bookmarkStart w:id="1554" w:name="_Toc283990210"/>
      <w:bookmarkStart w:id="1555" w:name="_Toc283991500"/>
      <w:r>
        <w:rPr>
          <w:rFonts w:ascii="Arial" w:eastAsia="Times New Roman" w:hAnsi="Arial" w:cs="Arial"/>
          <w:bCs/>
          <w:kern w:val="36"/>
          <w:sz w:val="24"/>
          <w:szCs w:val="24"/>
        </w:rPr>
        <w:t xml:space="preserve">Primary Comparison Dropdown: </w:t>
      </w:r>
      <w:r w:rsidRPr="004B0745">
        <w:rPr>
          <w:rFonts w:ascii="Arial" w:eastAsia="Times New Roman" w:hAnsi="Arial" w:cs="Arial"/>
          <w:bCs/>
          <w:kern w:val="36"/>
          <w:sz w:val="24"/>
          <w:szCs w:val="24"/>
        </w:rPr>
        <w:t>A dropdown will allow the user to select a primary comparison field.</w:t>
      </w:r>
      <w:bookmarkEnd w:id="1552"/>
      <w:bookmarkEnd w:id="1553"/>
      <w:bookmarkEnd w:id="1554"/>
      <w:bookmarkEnd w:id="1555"/>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56" w:name="_Toc283988479"/>
      <w:bookmarkStart w:id="1557" w:name="_Toc283989339"/>
      <w:bookmarkStart w:id="1558" w:name="_Toc283990211"/>
      <w:bookmarkStart w:id="1559" w:name="_Toc283991501"/>
      <w:r w:rsidRPr="004B0745">
        <w:rPr>
          <w:rFonts w:ascii="Arial" w:eastAsia="Times New Roman" w:hAnsi="Arial" w:cs="Arial"/>
          <w:bCs/>
          <w:kern w:val="36"/>
          <w:sz w:val="24"/>
          <w:szCs w:val="24"/>
        </w:rPr>
        <w:t xml:space="preserve">More controls will exist to allow </w:t>
      </w:r>
      <w:r>
        <w:rPr>
          <w:rFonts w:ascii="Arial" w:eastAsia="Times New Roman" w:hAnsi="Arial" w:cs="Arial"/>
          <w:bCs/>
          <w:kern w:val="36"/>
          <w:sz w:val="24"/>
          <w:szCs w:val="24"/>
        </w:rPr>
        <w:t xml:space="preserve">the user to select filters and </w:t>
      </w:r>
      <w:r w:rsidRPr="004B0745">
        <w:rPr>
          <w:rFonts w:ascii="Arial" w:eastAsia="Times New Roman" w:hAnsi="Arial" w:cs="Arial"/>
          <w:bCs/>
          <w:kern w:val="36"/>
          <w:sz w:val="24"/>
          <w:szCs w:val="24"/>
        </w:rPr>
        <w:t>additional options based on the chart type selected.</w:t>
      </w:r>
      <w:bookmarkEnd w:id="1556"/>
      <w:bookmarkEnd w:id="1557"/>
      <w:bookmarkEnd w:id="1558"/>
      <w:bookmarkEnd w:id="1559"/>
    </w:p>
    <w:p w:rsidR="00050D0D" w:rsidRPr="00C470C6"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60" w:name="_Toc283988480"/>
      <w:bookmarkStart w:id="1561" w:name="_Toc283989340"/>
      <w:bookmarkStart w:id="1562" w:name="_Toc283990212"/>
      <w:bookmarkStart w:id="1563" w:name="_Toc283991502"/>
      <w:r w:rsidRPr="004B0745">
        <w:rPr>
          <w:rFonts w:ascii="Arial" w:eastAsia="Times New Roman" w:hAnsi="Arial" w:cs="Arial"/>
          <w:bCs/>
          <w:kern w:val="36"/>
          <w:sz w:val="24"/>
          <w:szCs w:val="24"/>
        </w:rPr>
        <w:t>A generate button will generate and display the chart when clicked</w:t>
      </w:r>
      <w:bookmarkEnd w:id="1560"/>
      <w:bookmarkEnd w:id="1561"/>
      <w:bookmarkEnd w:id="1562"/>
      <w:bookmarkEnd w:id="1563"/>
    </w:p>
    <w:p w:rsidR="00050D0D" w:rsidRDefault="00050D0D"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63082C" w:rsidRDefault="0063082C" w:rsidP="00050D0D">
      <w:pPr>
        <w:pStyle w:val="ListParagraph"/>
        <w:spacing w:after="0" w:line="240" w:lineRule="auto"/>
        <w:ind w:left="1440"/>
        <w:outlineLvl w:val="0"/>
        <w:rPr>
          <w:rFonts w:ascii="Arial" w:eastAsia="Times New Roman" w:hAnsi="Arial" w:cs="Arial"/>
          <w:b/>
          <w:bCs/>
          <w:kern w:val="36"/>
          <w:sz w:val="24"/>
          <w:szCs w:val="24"/>
        </w:rPr>
      </w:pPr>
    </w:p>
    <w:p w:rsidR="0063082C" w:rsidRPr="0063082C" w:rsidRDefault="0063082C" w:rsidP="0063082C">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50D0D" w:rsidRDefault="00050D0D" w:rsidP="00050D0D">
      <w:pPr>
        <w:pStyle w:val="ListParagraph"/>
        <w:numPr>
          <w:ilvl w:val="2"/>
          <w:numId w:val="7"/>
        </w:numPr>
        <w:spacing w:after="0" w:line="240" w:lineRule="auto"/>
        <w:outlineLvl w:val="0"/>
        <w:rPr>
          <w:rFonts w:ascii="Arial" w:eastAsia="Times New Roman" w:hAnsi="Arial" w:cs="Arial"/>
          <w:b/>
          <w:bCs/>
          <w:kern w:val="36"/>
          <w:sz w:val="24"/>
          <w:szCs w:val="24"/>
        </w:rPr>
      </w:pPr>
      <w:bookmarkStart w:id="1564" w:name="_Toc283988481"/>
      <w:bookmarkStart w:id="1565" w:name="_Toc283989341"/>
      <w:bookmarkStart w:id="1566" w:name="_Toc283991503"/>
      <w:r>
        <w:rPr>
          <w:rFonts w:ascii="Arial" w:eastAsia="Times New Roman" w:hAnsi="Arial" w:cs="Arial"/>
          <w:b/>
          <w:bCs/>
          <w:kern w:val="36"/>
          <w:sz w:val="24"/>
          <w:szCs w:val="24"/>
        </w:rPr>
        <w:lastRenderedPageBreak/>
        <w:t>Request Membership</w:t>
      </w:r>
      <w:bookmarkEnd w:id="1564"/>
      <w:bookmarkEnd w:id="1565"/>
      <w:bookmarkEnd w:id="1566"/>
    </w:p>
    <w:p w:rsidR="00050D0D" w:rsidRDefault="00050D0D" w:rsidP="00050D0D">
      <w:pPr>
        <w:spacing w:after="0" w:line="240" w:lineRule="auto"/>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5943600" cy="4309110"/>
            <wp:effectExtent l="19050" t="0" r="0" b="0"/>
            <wp:docPr id="32" name="Picture 13" descr="requestMembe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Membership.JPG"/>
                    <pic:cNvPicPr/>
                  </pic:nvPicPr>
                  <pic:blipFill>
                    <a:blip r:embed="rId80" cstate="print"/>
                    <a:stretch>
                      <a:fillRect/>
                    </a:stretch>
                  </pic:blipFill>
                  <pic:spPr>
                    <a:xfrm>
                      <a:off x="0" y="0"/>
                      <a:ext cx="5943600" cy="4309110"/>
                    </a:xfrm>
                    <a:prstGeom prst="rect">
                      <a:avLst/>
                    </a:prstGeom>
                  </pic:spPr>
                </pic:pic>
              </a:graphicData>
            </a:graphic>
          </wp:inline>
        </w:drawing>
      </w: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567" w:name="_Toc283988482"/>
      <w:bookmarkStart w:id="1568" w:name="_Toc283989342"/>
      <w:bookmarkStart w:id="1569" w:name="_Toc283990214"/>
      <w:bookmarkStart w:id="1570" w:name="_Toc283991504"/>
      <w:r>
        <w:rPr>
          <w:rFonts w:ascii="Arial" w:eastAsia="Times New Roman" w:hAnsi="Arial" w:cs="Arial"/>
          <w:bCs/>
          <w:kern w:val="36"/>
          <w:sz w:val="24"/>
          <w:szCs w:val="24"/>
        </w:rPr>
        <w:t>Figure 42</w:t>
      </w:r>
      <w:r w:rsidRPr="00E4740F">
        <w:rPr>
          <w:rFonts w:ascii="Arial" w:eastAsia="Times New Roman" w:hAnsi="Arial" w:cs="Arial"/>
          <w:bCs/>
          <w:kern w:val="36"/>
          <w:sz w:val="24"/>
          <w:szCs w:val="24"/>
        </w:rPr>
        <w:t xml:space="preserve"> Request Membership HCI</w:t>
      </w:r>
      <w:bookmarkEnd w:id="1567"/>
      <w:bookmarkEnd w:id="1568"/>
      <w:bookmarkEnd w:id="1569"/>
      <w:bookmarkEnd w:id="1570"/>
    </w:p>
    <w:p w:rsidR="00050D0D" w:rsidRPr="00E4740F" w:rsidRDefault="00050D0D" w:rsidP="00050D0D">
      <w:pPr>
        <w:spacing w:after="0" w:line="240" w:lineRule="auto"/>
        <w:outlineLvl w:val="0"/>
        <w:rPr>
          <w:rFonts w:ascii="Arial" w:eastAsia="Times New Roman" w:hAnsi="Arial" w:cs="Arial"/>
          <w:b/>
          <w:bCs/>
          <w:kern w:val="36"/>
          <w:sz w:val="24"/>
          <w:szCs w:val="24"/>
        </w:rPr>
      </w:pPr>
      <w:bookmarkStart w:id="1571" w:name="_Toc283988483"/>
      <w:bookmarkStart w:id="1572" w:name="_Toc283989343"/>
      <w:bookmarkStart w:id="1573" w:name="_Toc283990215"/>
      <w:bookmarkStart w:id="1574" w:name="_Toc283991505"/>
      <w:r w:rsidRPr="00E4740F">
        <w:rPr>
          <w:rFonts w:ascii="Arial" w:eastAsia="Times New Roman" w:hAnsi="Arial" w:cs="Arial"/>
          <w:b/>
          <w:bCs/>
          <w:kern w:val="36"/>
          <w:sz w:val="24"/>
          <w:szCs w:val="24"/>
        </w:rPr>
        <w:t>Narrative:</w:t>
      </w:r>
      <w:bookmarkEnd w:id="1571"/>
      <w:bookmarkEnd w:id="1572"/>
      <w:bookmarkEnd w:id="1573"/>
      <w:bookmarkEnd w:id="1574"/>
    </w:p>
    <w:p w:rsidR="00050D0D" w:rsidRPr="00E4740F" w:rsidRDefault="00050D0D" w:rsidP="00050D0D">
      <w:pPr>
        <w:spacing w:after="0" w:line="240" w:lineRule="auto"/>
        <w:outlineLvl w:val="0"/>
        <w:rPr>
          <w:rFonts w:ascii="Arial" w:eastAsia="Times New Roman" w:hAnsi="Arial" w:cs="Arial"/>
          <w:bCs/>
          <w:kern w:val="36"/>
          <w:sz w:val="24"/>
          <w:szCs w:val="24"/>
        </w:rPr>
      </w:pPr>
      <w:bookmarkStart w:id="1575" w:name="_Toc283988484"/>
      <w:bookmarkStart w:id="1576" w:name="_Toc283989344"/>
      <w:bookmarkStart w:id="1577" w:name="_Toc283990216"/>
      <w:bookmarkStart w:id="1578" w:name="_Toc283991506"/>
      <w:r w:rsidRPr="00E4740F">
        <w:rPr>
          <w:rFonts w:ascii="Arial" w:eastAsia="Times New Roman" w:hAnsi="Arial" w:cs="Arial"/>
          <w:bCs/>
          <w:kern w:val="36"/>
          <w:sz w:val="24"/>
          <w:szCs w:val="24"/>
        </w:rPr>
        <w:t>The Request Membership Page allows a Potential User to enter the details of the user account they would like to create. This includes entering the email address, name, and organization, and subscribing or unsubscribing from the monthly email newsletter. The potential user can also fill in a field of comments that will be sent to the Owner with the account membership request.</w:t>
      </w:r>
      <w:bookmarkEnd w:id="1575"/>
      <w:bookmarkEnd w:id="1576"/>
      <w:bookmarkEnd w:id="1577"/>
      <w:bookmarkEnd w:id="1578"/>
    </w:p>
    <w:p w:rsidR="00050D0D" w:rsidRPr="00E4740F" w:rsidRDefault="00050D0D" w:rsidP="00050D0D">
      <w:pPr>
        <w:spacing w:after="0" w:line="240" w:lineRule="auto"/>
        <w:outlineLvl w:val="0"/>
        <w:rPr>
          <w:rFonts w:ascii="Arial" w:eastAsia="Times New Roman" w:hAnsi="Arial" w:cs="Arial"/>
          <w:bCs/>
          <w:kern w:val="36"/>
          <w:sz w:val="24"/>
          <w:szCs w:val="24"/>
        </w:rPr>
      </w:pPr>
    </w:p>
    <w:p w:rsidR="00050D0D" w:rsidRDefault="00050D0D" w:rsidP="00050D0D">
      <w:pPr>
        <w:spacing w:after="0" w:line="240" w:lineRule="auto"/>
        <w:outlineLvl w:val="0"/>
        <w:rPr>
          <w:rFonts w:ascii="Arial" w:eastAsia="Times New Roman" w:hAnsi="Arial" w:cs="Arial"/>
          <w:b/>
          <w:bCs/>
          <w:kern w:val="36"/>
          <w:sz w:val="24"/>
          <w:szCs w:val="24"/>
        </w:rPr>
      </w:pPr>
      <w:bookmarkStart w:id="1579" w:name="_Toc283988485"/>
      <w:bookmarkStart w:id="1580" w:name="_Toc283989345"/>
      <w:bookmarkStart w:id="1581" w:name="_Toc283990217"/>
      <w:bookmarkStart w:id="1582" w:name="_Toc283991507"/>
      <w:r w:rsidRPr="00E4740F">
        <w:rPr>
          <w:rFonts w:ascii="Arial" w:eastAsia="Times New Roman" w:hAnsi="Arial" w:cs="Arial"/>
          <w:b/>
          <w:bCs/>
          <w:kern w:val="36"/>
          <w:sz w:val="24"/>
          <w:szCs w:val="24"/>
        </w:rPr>
        <w:t>Controls:</w:t>
      </w:r>
      <w:bookmarkEnd w:id="1579"/>
      <w:bookmarkEnd w:id="1580"/>
      <w:bookmarkEnd w:id="1581"/>
      <w:bookmarkEnd w:id="1582"/>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83" w:name="_Toc283988486"/>
      <w:bookmarkStart w:id="1584" w:name="_Toc283989346"/>
      <w:bookmarkStart w:id="1585" w:name="_Toc283990218"/>
      <w:bookmarkStart w:id="1586" w:name="_Toc283991508"/>
      <w:r w:rsidRPr="00E4740F">
        <w:rPr>
          <w:rFonts w:ascii="Arial" w:eastAsia="Times New Roman" w:hAnsi="Arial" w:cs="Arial"/>
          <w:bCs/>
          <w:kern w:val="36"/>
          <w:sz w:val="24"/>
          <w:szCs w:val="24"/>
        </w:rPr>
        <w:t>Email Address: A textbox to enter the email address for the user.</w:t>
      </w:r>
      <w:bookmarkEnd w:id="1583"/>
      <w:bookmarkEnd w:id="1584"/>
      <w:bookmarkEnd w:id="1585"/>
      <w:bookmarkEnd w:id="1586"/>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87" w:name="_Toc283988487"/>
      <w:bookmarkStart w:id="1588" w:name="_Toc283989347"/>
      <w:bookmarkStart w:id="1589" w:name="_Toc283990219"/>
      <w:bookmarkStart w:id="1590" w:name="_Toc283991509"/>
      <w:r w:rsidRPr="00E4740F">
        <w:rPr>
          <w:rFonts w:ascii="Arial" w:eastAsia="Times New Roman" w:hAnsi="Arial" w:cs="Arial"/>
          <w:bCs/>
          <w:kern w:val="36"/>
          <w:sz w:val="24"/>
          <w:szCs w:val="24"/>
        </w:rPr>
        <w:t>Full Name: A textbox to enter the name of the user.</w:t>
      </w:r>
      <w:bookmarkEnd w:id="1587"/>
      <w:bookmarkEnd w:id="1588"/>
      <w:bookmarkEnd w:id="1589"/>
      <w:bookmarkEnd w:id="1590"/>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91" w:name="_Toc283988488"/>
      <w:bookmarkStart w:id="1592" w:name="_Toc283989348"/>
      <w:bookmarkStart w:id="1593" w:name="_Toc283990220"/>
      <w:bookmarkStart w:id="1594" w:name="_Toc283991510"/>
      <w:r w:rsidRPr="00E4740F">
        <w:rPr>
          <w:rFonts w:ascii="Arial" w:eastAsia="Times New Roman" w:hAnsi="Arial" w:cs="Arial"/>
          <w:bCs/>
          <w:kern w:val="36"/>
          <w:sz w:val="24"/>
          <w:szCs w:val="24"/>
        </w:rPr>
        <w:t>Organization: A textbox to enter the name of the Organization the Potential Contributor works for.</w:t>
      </w:r>
      <w:bookmarkEnd w:id="1591"/>
      <w:bookmarkEnd w:id="1592"/>
      <w:bookmarkEnd w:id="1593"/>
      <w:bookmarkEnd w:id="1594"/>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95" w:name="_Toc283988489"/>
      <w:bookmarkStart w:id="1596" w:name="_Toc283989349"/>
      <w:bookmarkStart w:id="1597" w:name="_Toc283990221"/>
      <w:bookmarkStart w:id="1598" w:name="_Toc283991511"/>
      <w:r w:rsidRPr="00E4740F">
        <w:rPr>
          <w:rFonts w:ascii="Arial" w:eastAsia="Times New Roman" w:hAnsi="Arial" w:cs="Arial"/>
          <w:bCs/>
          <w:kern w:val="36"/>
          <w:sz w:val="24"/>
          <w:szCs w:val="24"/>
        </w:rPr>
        <w:t>Newsletter Checkboxes: A pair of checkboxes to select whether to receive the newsletter or not.</w:t>
      </w:r>
      <w:bookmarkEnd w:id="1595"/>
      <w:bookmarkEnd w:id="1596"/>
      <w:bookmarkEnd w:id="1597"/>
      <w:bookmarkEnd w:id="1598"/>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599" w:name="_Toc283988490"/>
      <w:bookmarkStart w:id="1600" w:name="_Toc283989350"/>
      <w:bookmarkStart w:id="1601" w:name="_Toc283990222"/>
      <w:bookmarkStart w:id="1602" w:name="_Toc283991512"/>
      <w:r w:rsidRPr="00E4740F">
        <w:rPr>
          <w:rFonts w:ascii="Arial" w:eastAsia="Times New Roman" w:hAnsi="Arial" w:cs="Arial"/>
          <w:bCs/>
          <w:kern w:val="36"/>
          <w:sz w:val="24"/>
          <w:szCs w:val="24"/>
        </w:rPr>
        <w:t>Comments Field: A text area to enter any comments to be sent to the Owner with the membership request.</w:t>
      </w:r>
      <w:bookmarkEnd w:id="1599"/>
      <w:bookmarkEnd w:id="1600"/>
      <w:bookmarkEnd w:id="1601"/>
      <w:bookmarkEnd w:id="1602"/>
    </w:p>
    <w:p w:rsidR="00050D0D" w:rsidRDefault="00050D0D" w:rsidP="00050D0D">
      <w:pPr>
        <w:pStyle w:val="ListParagraph"/>
        <w:numPr>
          <w:ilvl w:val="0"/>
          <w:numId w:val="24"/>
        </w:numPr>
        <w:spacing w:after="0" w:line="240" w:lineRule="auto"/>
        <w:outlineLvl w:val="0"/>
        <w:rPr>
          <w:rFonts w:ascii="Arial" w:eastAsia="Times New Roman" w:hAnsi="Arial" w:cs="Arial"/>
          <w:bCs/>
          <w:kern w:val="36"/>
          <w:sz w:val="24"/>
          <w:szCs w:val="24"/>
        </w:rPr>
      </w:pPr>
      <w:bookmarkStart w:id="1603" w:name="_Toc283988491"/>
      <w:bookmarkStart w:id="1604" w:name="_Toc283989351"/>
      <w:bookmarkStart w:id="1605" w:name="_Toc283990223"/>
      <w:bookmarkStart w:id="1606" w:name="_Toc283991513"/>
      <w:r w:rsidRPr="00E4740F">
        <w:rPr>
          <w:rFonts w:ascii="Arial" w:eastAsia="Times New Roman" w:hAnsi="Arial" w:cs="Arial"/>
          <w:bCs/>
          <w:kern w:val="36"/>
          <w:sz w:val="24"/>
          <w:szCs w:val="24"/>
        </w:rPr>
        <w:t>Submit Request: A button which submits the requested user for the owner to approve or reject.</w:t>
      </w:r>
      <w:bookmarkEnd w:id="1603"/>
      <w:bookmarkEnd w:id="1604"/>
      <w:bookmarkEnd w:id="1605"/>
      <w:bookmarkEnd w:id="1606"/>
    </w:p>
    <w:p w:rsidR="00050D0D" w:rsidRPr="0063082C" w:rsidRDefault="00050D0D" w:rsidP="0063082C">
      <w:pPr>
        <w:rPr>
          <w:rFonts w:ascii="Arial" w:eastAsia="Times New Roman" w:hAnsi="Arial" w:cs="Arial"/>
          <w:b/>
          <w:bCs/>
          <w:kern w:val="36"/>
          <w:sz w:val="24"/>
          <w:szCs w:val="24"/>
        </w:rPr>
      </w:pPr>
    </w:p>
    <w:p w:rsidR="00050D0D" w:rsidRDefault="00050D0D" w:rsidP="00050D0D">
      <w:pPr>
        <w:pStyle w:val="ListParagraph"/>
        <w:numPr>
          <w:ilvl w:val="2"/>
          <w:numId w:val="7"/>
        </w:numPr>
        <w:spacing w:after="0" w:line="240" w:lineRule="auto"/>
        <w:outlineLvl w:val="0"/>
        <w:rPr>
          <w:rFonts w:ascii="Arial" w:eastAsia="Times New Roman" w:hAnsi="Arial" w:cs="Arial"/>
          <w:b/>
          <w:bCs/>
          <w:kern w:val="36"/>
          <w:sz w:val="24"/>
          <w:szCs w:val="24"/>
        </w:rPr>
      </w:pPr>
      <w:bookmarkStart w:id="1607" w:name="_Toc283988492"/>
      <w:bookmarkStart w:id="1608" w:name="_Toc283989352"/>
      <w:bookmarkStart w:id="1609" w:name="_Toc283991514"/>
      <w:r>
        <w:rPr>
          <w:rFonts w:ascii="Arial" w:eastAsia="Times New Roman" w:hAnsi="Arial" w:cs="Arial"/>
          <w:b/>
          <w:bCs/>
          <w:kern w:val="36"/>
          <w:sz w:val="24"/>
          <w:szCs w:val="24"/>
        </w:rPr>
        <w:lastRenderedPageBreak/>
        <w:t>Welcome</w:t>
      </w:r>
      <w:bookmarkEnd w:id="1607"/>
      <w:bookmarkEnd w:id="1608"/>
      <w:bookmarkEnd w:id="1609"/>
    </w:p>
    <w:p w:rsidR="00050D0D" w:rsidRDefault="0063082C" w:rsidP="008C7F13">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5943600" cy="7115810"/>
            <wp:effectExtent l="19050" t="0" r="0" b="0"/>
            <wp:docPr id="5" name="Picture 4" descr="welc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ic:nvPicPr>
                  <pic:blipFill>
                    <a:blip r:embed="rId81" cstate="print"/>
                    <a:stretch>
                      <a:fillRect/>
                    </a:stretch>
                  </pic:blipFill>
                  <pic:spPr>
                    <a:xfrm>
                      <a:off x="0" y="0"/>
                      <a:ext cx="5943600" cy="7115810"/>
                    </a:xfrm>
                    <a:prstGeom prst="rect">
                      <a:avLst/>
                    </a:prstGeom>
                  </pic:spPr>
                </pic:pic>
              </a:graphicData>
            </a:graphic>
          </wp:inline>
        </w:drawing>
      </w:r>
    </w:p>
    <w:p w:rsidR="00050D0D" w:rsidRDefault="00050D0D" w:rsidP="00050D0D">
      <w:pPr>
        <w:spacing w:after="0" w:line="240" w:lineRule="auto"/>
        <w:jc w:val="center"/>
        <w:outlineLvl w:val="0"/>
        <w:rPr>
          <w:rFonts w:ascii="Arial" w:eastAsia="Times New Roman" w:hAnsi="Arial" w:cs="Arial"/>
          <w:bCs/>
          <w:kern w:val="36"/>
          <w:sz w:val="24"/>
          <w:szCs w:val="24"/>
        </w:rPr>
      </w:pPr>
      <w:bookmarkStart w:id="1610" w:name="_Toc283988493"/>
      <w:bookmarkStart w:id="1611" w:name="_Toc283989353"/>
      <w:bookmarkStart w:id="1612" w:name="_Toc283990225"/>
      <w:bookmarkStart w:id="1613" w:name="_Toc283991515"/>
      <w:r>
        <w:rPr>
          <w:rFonts w:ascii="Arial" w:eastAsia="Times New Roman" w:hAnsi="Arial" w:cs="Arial"/>
          <w:bCs/>
          <w:kern w:val="36"/>
          <w:sz w:val="24"/>
          <w:szCs w:val="24"/>
        </w:rPr>
        <w:t>Figure 43</w:t>
      </w:r>
      <w:r w:rsidRPr="00E4740F">
        <w:rPr>
          <w:rFonts w:ascii="Arial" w:eastAsia="Times New Roman" w:hAnsi="Arial" w:cs="Arial"/>
          <w:bCs/>
          <w:kern w:val="36"/>
          <w:sz w:val="24"/>
          <w:szCs w:val="24"/>
        </w:rPr>
        <w:t xml:space="preserve"> Welcome HCI</w:t>
      </w:r>
      <w:bookmarkEnd w:id="1610"/>
      <w:bookmarkEnd w:id="1611"/>
      <w:bookmarkEnd w:id="1612"/>
      <w:bookmarkEnd w:id="1613"/>
    </w:p>
    <w:p w:rsidR="00050D0D" w:rsidRPr="00E4740F" w:rsidRDefault="00050D0D" w:rsidP="00050D0D">
      <w:pPr>
        <w:spacing w:after="0" w:line="240" w:lineRule="auto"/>
        <w:outlineLvl w:val="0"/>
        <w:rPr>
          <w:rFonts w:ascii="Arial" w:eastAsia="Times New Roman" w:hAnsi="Arial" w:cs="Arial"/>
          <w:b/>
          <w:bCs/>
          <w:kern w:val="36"/>
          <w:sz w:val="24"/>
          <w:szCs w:val="24"/>
        </w:rPr>
      </w:pPr>
      <w:bookmarkStart w:id="1614" w:name="_Toc283988494"/>
      <w:bookmarkStart w:id="1615" w:name="_Toc283989354"/>
      <w:bookmarkStart w:id="1616" w:name="_Toc283990226"/>
      <w:bookmarkStart w:id="1617" w:name="_Toc283991516"/>
      <w:r w:rsidRPr="00E4740F">
        <w:rPr>
          <w:rFonts w:ascii="Arial" w:eastAsia="Times New Roman" w:hAnsi="Arial" w:cs="Arial"/>
          <w:b/>
          <w:bCs/>
          <w:kern w:val="36"/>
          <w:sz w:val="24"/>
          <w:szCs w:val="24"/>
        </w:rPr>
        <w:t>Narrative</w:t>
      </w:r>
      <w:bookmarkEnd w:id="1614"/>
      <w:bookmarkEnd w:id="1615"/>
      <w:bookmarkEnd w:id="1616"/>
      <w:bookmarkEnd w:id="1617"/>
    </w:p>
    <w:p w:rsidR="00050D0D" w:rsidRPr="00E4740F" w:rsidRDefault="00050D0D" w:rsidP="00050D0D">
      <w:pPr>
        <w:spacing w:after="0" w:line="240" w:lineRule="auto"/>
        <w:outlineLvl w:val="0"/>
        <w:rPr>
          <w:rFonts w:ascii="Arial" w:eastAsia="Times New Roman" w:hAnsi="Arial" w:cs="Arial"/>
          <w:bCs/>
          <w:kern w:val="36"/>
          <w:sz w:val="24"/>
          <w:szCs w:val="24"/>
        </w:rPr>
      </w:pPr>
      <w:bookmarkStart w:id="1618" w:name="_Toc283988495"/>
      <w:bookmarkStart w:id="1619" w:name="_Toc283989355"/>
      <w:bookmarkStart w:id="1620" w:name="_Toc283990227"/>
      <w:bookmarkStart w:id="1621" w:name="_Toc283991517"/>
      <w:r w:rsidRPr="00E4740F">
        <w:rPr>
          <w:rFonts w:ascii="Arial" w:eastAsia="Times New Roman" w:hAnsi="Arial" w:cs="Arial"/>
          <w:bCs/>
          <w:kern w:val="36"/>
          <w:sz w:val="24"/>
          <w:szCs w:val="24"/>
        </w:rPr>
        <w:t xml:space="preserve">The Welcome Page shows the user the list of Event Entries to the NCRDTMS and Messages addressed to them or to all posted since their last logon in a pair of </w:t>
      </w:r>
      <w:r w:rsidRPr="00E4740F">
        <w:rPr>
          <w:rFonts w:ascii="Arial" w:eastAsia="Times New Roman" w:hAnsi="Arial" w:cs="Arial"/>
          <w:bCs/>
          <w:kern w:val="36"/>
          <w:sz w:val="24"/>
          <w:szCs w:val="24"/>
        </w:rPr>
        <w:lastRenderedPageBreak/>
        <w:t>DataGrids. It allows the Entries to be sorted by any of the fields. The messages are shown sorted by date.</w:t>
      </w:r>
      <w:bookmarkEnd w:id="1618"/>
      <w:bookmarkEnd w:id="1619"/>
      <w:bookmarkEnd w:id="1620"/>
      <w:bookmarkEnd w:id="1621"/>
    </w:p>
    <w:p w:rsidR="00050D0D" w:rsidRPr="00E4740F" w:rsidRDefault="00050D0D" w:rsidP="00050D0D">
      <w:pPr>
        <w:spacing w:after="0" w:line="240" w:lineRule="auto"/>
        <w:outlineLvl w:val="0"/>
        <w:rPr>
          <w:rFonts w:ascii="Arial" w:eastAsia="Times New Roman" w:hAnsi="Arial" w:cs="Arial"/>
          <w:bCs/>
          <w:kern w:val="36"/>
          <w:sz w:val="24"/>
          <w:szCs w:val="24"/>
        </w:rPr>
      </w:pPr>
    </w:p>
    <w:p w:rsidR="00050D0D" w:rsidRDefault="00050D0D" w:rsidP="00050D0D">
      <w:pPr>
        <w:spacing w:after="0" w:line="240" w:lineRule="auto"/>
        <w:outlineLvl w:val="0"/>
        <w:rPr>
          <w:rFonts w:ascii="Arial" w:eastAsia="Times New Roman" w:hAnsi="Arial" w:cs="Arial"/>
          <w:b/>
          <w:bCs/>
          <w:kern w:val="36"/>
          <w:sz w:val="24"/>
          <w:szCs w:val="24"/>
        </w:rPr>
      </w:pPr>
      <w:bookmarkStart w:id="1622" w:name="_Toc283988496"/>
      <w:bookmarkStart w:id="1623" w:name="_Toc283989356"/>
      <w:bookmarkStart w:id="1624" w:name="_Toc283990228"/>
      <w:bookmarkStart w:id="1625" w:name="_Toc283991518"/>
      <w:r w:rsidRPr="00E4740F">
        <w:rPr>
          <w:rFonts w:ascii="Arial" w:eastAsia="Times New Roman" w:hAnsi="Arial" w:cs="Arial"/>
          <w:b/>
          <w:bCs/>
          <w:kern w:val="36"/>
          <w:sz w:val="24"/>
          <w:szCs w:val="24"/>
        </w:rPr>
        <w:t>Controls:</w:t>
      </w:r>
      <w:bookmarkEnd w:id="1622"/>
      <w:bookmarkEnd w:id="1623"/>
      <w:bookmarkEnd w:id="1624"/>
      <w:bookmarkEnd w:id="1625"/>
    </w:p>
    <w:p w:rsidR="00050D0D" w:rsidRPr="00E4740F" w:rsidRDefault="00050D0D" w:rsidP="00050D0D">
      <w:pPr>
        <w:pStyle w:val="ListParagraph"/>
        <w:numPr>
          <w:ilvl w:val="0"/>
          <w:numId w:val="25"/>
        </w:numPr>
        <w:spacing w:after="0" w:line="240" w:lineRule="auto"/>
        <w:outlineLvl w:val="0"/>
        <w:rPr>
          <w:rFonts w:ascii="Arial" w:eastAsia="Times New Roman" w:hAnsi="Arial" w:cs="Arial"/>
          <w:b/>
          <w:bCs/>
          <w:kern w:val="36"/>
          <w:sz w:val="24"/>
          <w:szCs w:val="24"/>
        </w:rPr>
      </w:pPr>
      <w:bookmarkStart w:id="1626" w:name="_Toc283988497"/>
      <w:bookmarkStart w:id="1627" w:name="_Toc283989357"/>
      <w:bookmarkStart w:id="1628" w:name="_Toc283990229"/>
      <w:bookmarkStart w:id="1629" w:name="_Toc283991519"/>
      <w:r w:rsidRPr="00E4740F">
        <w:rPr>
          <w:rFonts w:ascii="Arial" w:eastAsia="Times New Roman" w:hAnsi="Arial" w:cs="Arial"/>
          <w:bCs/>
          <w:kern w:val="36"/>
          <w:sz w:val="24"/>
          <w:szCs w:val="24"/>
        </w:rPr>
        <w:t>Each Header on the Entries Datagrid is a button to change the sort order of the list of Event Entries. This includes Poster, Organization, Zone, Drug, and Date. The header can be clicked to sort by the field, and again to reverse sort.</w:t>
      </w:r>
      <w:bookmarkEnd w:id="1626"/>
      <w:bookmarkEnd w:id="1627"/>
      <w:bookmarkEnd w:id="1628"/>
      <w:bookmarkEnd w:id="1629"/>
    </w:p>
    <w:p w:rsidR="0063082C" w:rsidRPr="0063082C" w:rsidRDefault="0063082C" w:rsidP="0063082C">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50D0D" w:rsidRDefault="00050D0D" w:rsidP="00050D0D">
      <w:pPr>
        <w:pStyle w:val="ListParagraph"/>
        <w:numPr>
          <w:ilvl w:val="2"/>
          <w:numId w:val="7"/>
        </w:numPr>
        <w:spacing w:after="0" w:line="240" w:lineRule="auto"/>
        <w:outlineLvl w:val="0"/>
        <w:rPr>
          <w:rFonts w:ascii="Arial" w:eastAsia="Times New Roman" w:hAnsi="Arial" w:cs="Arial"/>
          <w:b/>
          <w:bCs/>
          <w:kern w:val="36"/>
          <w:sz w:val="24"/>
          <w:szCs w:val="24"/>
        </w:rPr>
      </w:pPr>
      <w:bookmarkStart w:id="1630" w:name="_Toc283988498"/>
      <w:bookmarkStart w:id="1631" w:name="_Toc283989358"/>
      <w:bookmarkStart w:id="1632" w:name="_Toc283991520"/>
      <w:r>
        <w:rPr>
          <w:rFonts w:ascii="Arial" w:eastAsia="Times New Roman" w:hAnsi="Arial" w:cs="Arial"/>
          <w:b/>
          <w:bCs/>
          <w:kern w:val="36"/>
          <w:sz w:val="24"/>
          <w:szCs w:val="24"/>
        </w:rPr>
        <w:lastRenderedPageBreak/>
        <w:t>Zones</w:t>
      </w:r>
      <w:bookmarkEnd w:id="1630"/>
      <w:bookmarkEnd w:id="1631"/>
      <w:bookmarkEnd w:id="1632"/>
    </w:p>
    <w:p w:rsidR="00050D0D" w:rsidRPr="008C7F13" w:rsidRDefault="008C7F13" w:rsidP="008C7F13">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lang w:val="en-CA" w:eastAsia="en-CA"/>
        </w:rPr>
        <w:drawing>
          <wp:inline distT="0" distB="0" distL="0" distR="0">
            <wp:extent cx="5943600" cy="7668260"/>
            <wp:effectExtent l="19050" t="0" r="0" b="0"/>
            <wp:docPr id="3" name="Picture 2" descr="zone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page.JPG"/>
                    <pic:cNvPicPr/>
                  </pic:nvPicPr>
                  <pic:blipFill>
                    <a:blip r:embed="rId82" cstate="print"/>
                    <a:stretch>
                      <a:fillRect/>
                    </a:stretch>
                  </pic:blipFill>
                  <pic:spPr>
                    <a:xfrm>
                      <a:off x="0" y="0"/>
                      <a:ext cx="5943600" cy="7668260"/>
                    </a:xfrm>
                    <a:prstGeom prst="rect">
                      <a:avLst/>
                    </a:prstGeom>
                  </pic:spPr>
                </pic:pic>
              </a:graphicData>
            </a:graphic>
          </wp:inline>
        </w:drawing>
      </w:r>
    </w:p>
    <w:p w:rsidR="00050D0D" w:rsidRPr="00D77448" w:rsidRDefault="00050D0D" w:rsidP="00050D0D">
      <w:pPr>
        <w:spacing w:after="0" w:line="240" w:lineRule="auto"/>
        <w:jc w:val="center"/>
        <w:outlineLvl w:val="0"/>
        <w:rPr>
          <w:rFonts w:ascii="Arial" w:eastAsia="Times New Roman" w:hAnsi="Arial" w:cs="Arial"/>
          <w:bCs/>
          <w:kern w:val="36"/>
          <w:sz w:val="24"/>
          <w:szCs w:val="24"/>
        </w:rPr>
      </w:pPr>
      <w:bookmarkStart w:id="1633" w:name="_Toc283988499"/>
      <w:bookmarkStart w:id="1634" w:name="_Toc283989359"/>
      <w:bookmarkStart w:id="1635" w:name="_Toc283990231"/>
      <w:bookmarkStart w:id="1636" w:name="_Toc283991521"/>
      <w:r>
        <w:rPr>
          <w:rFonts w:ascii="Arial" w:eastAsia="Times New Roman" w:hAnsi="Arial" w:cs="Arial"/>
          <w:bCs/>
          <w:kern w:val="36"/>
          <w:sz w:val="24"/>
          <w:szCs w:val="24"/>
        </w:rPr>
        <w:t>Figure 44</w:t>
      </w:r>
      <w:r w:rsidRPr="00D77448">
        <w:rPr>
          <w:rFonts w:ascii="Arial" w:eastAsia="Times New Roman" w:hAnsi="Arial" w:cs="Arial"/>
          <w:bCs/>
          <w:kern w:val="36"/>
          <w:sz w:val="24"/>
          <w:szCs w:val="24"/>
        </w:rPr>
        <w:t xml:space="preserve"> Zones HCI</w:t>
      </w:r>
      <w:bookmarkEnd w:id="1633"/>
      <w:bookmarkEnd w:id="1634"/>
      <w:bookmarkEnd w:id="1635"/>
      <w:bookmarkEnd w:id="1636"/>
    </w:p>
    <w:p w:rsidR="008C7F13" w:rsidRDefault="008C7F13">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50D0D" w:rsidRDefault="00050D0D" w:rsidP="00050D0D">
      <w:pPr>
        <w:spacing w:after="0" w:line="240" w:lineRule="auto"/>
        <w:outlineLvl w:val="0"/>
        <w:rPr>
          <w:rFonts w:ascii="Arial" w:eastAsia="Times New Roman" w:hAnsi="Arial" w:cs="Arial"/>
          <w:b/>
          <w:bCs/>
          <w:kern w:val="36"/>
          <w:sz w:val="24"/>
          <w:szCs w:val="24"/>
        </w:rPr>
      </w:pPr>
      <w:bookmarkStart w:id="1637" w:name="_Toc283988500"/>
      <w:bookmarkStart w:id="1638" w:name="_Toc283989360"/>
      <w:bookmarkStart w:id="1639" w:name="_Toc283990232"/>
      <w:bookmarkStart w:id="1640" w:name="_Toc283991522"/>
      <w:r>
        <w:rPr>
          <w:rFonts w:ascii="Arial" w:eastAsia="Times New Roman" w:hAnsi="Arial" w:cs="Arial"/>
          <w:b/>
          <w:bCs/>
          <w:kern w:val="36"/>
          <w:sz w:val="24"/>
          <w:szCs w:val="24"/>
        </w:rPr>
        <w:lastRenderedPageBreak/>
        <w:t>Narrative:</w:t>
      </w:r>
      <w:bookmarkEnd w:id="1637"/>
      <w:bookmarkEnd w:id="1638"/>
      <w:bookmarkEnd w:id="1639"/>
      <w:bookmarkEnd w:id="1640"/>
    </w:p>
    <w:p w:rsidR="00050D0D" w:rsidRPr="00D77448" w:rsidRDefault="00050D0D" w:rsidP="00050D0D">
      <w:pPr>
        <w:spacing w:after="0" w:line="240" w:lineRule="auto"/>
        <w:outlineLvl w:val="0"/>
        <w:rPr>
          <w:rFonts w:ascii="Arial" w:eastAsia="Times New Roman" w:hAnsi="Arial" w:cs="Arial"/>
          <w:bCs/>
          <w:kern w:val="36"/>
          <w:sz w:val="24"/>
          <w:szCs w:val="24"/>
        </w:rPr>
      </w:pPr>
      <w:bookmarkStart w:id="1641" w:name="_Toc283988501"/>
      <w:bookmarkStart w:id="1642" w:name="_Toc283989361"/>
      <w:bookmarkStart w:id="1643" w:name="_Toc283990233"/>
      <w:bookmarkStart w:id="1644" w:name="_Toc283991523"/>
      <w:r w:rsidRPr="00D77448">
        <w:rPr>
          <w:rFonts w:ascii="Arial" w:eastAsia="Times New Roman" w:hAnsi="Arial" w:cs="Arial"/>
          <w:bCs/>
          <w:kern w:val="36"/>
          <w:sz w:val="24"/>
          <w:szCs w:val="24"/>
        </w:rPr>
        <w:t xml:space="preserve">The Zones Page shows the user the list of Zones on the NCRDTMS on a map. Each section of the map can be clicked to show the Conributors and Recent Entries to the Zone in a pair of DataGrids. Each allows the data to be sorted by any of the fields. The Contributors DataGrid also allows any Contributor in the Grid to be clicked to redirect to the Message </w:t>
      </w:r>
      <w:r w:rsidR="003E710A">
        <w:rPr>
          <w:rFonts w:ascii="Arial" w:eastAsia="Times New Roman" w:hAnsi="Arial" w:cs="Arial"/>
          <w:bCs/>
          <w:kern w:val="36"/>
          <w:sz w:val="24"/>
          <w:szCs w:val="24"/>
        </w:rPr>
        <w:t>Centre</w:t>
      </w:r>
      <w:r w:rsidRPr="00D77448">
        <w:rPr>
          <w:rFonts w:ascii="Arial" w:eastAsia="Times New Roman" w:hAnsi="Arial" w:cs="Arial"/>
          <w:bCs/>
          <w:kern w:val="36"/>
          <w:sz w:val="24"/>
          <w:szCs w:val="24"/>
        </w:rPr>
        <w:t>.</w:t>
      </w:r>
      <w:bookmarkEnd w:id="1641"/>
      <w:bookmarkEnd w:id="1642"/>
      <w:bookmarkEnd w:id="1643"/>
      <w:bookmarkEnd w:id="1644"/>
      <w:r w:rsidRPr="00D77448">
        <w:rPr>
          <w:rFonts w:ascii="Arial" w:eastAsia="Times New Roman" w:hAnsi="Arial" w:cs="Arial"/>
          <w:bCs/>
          <w:kern w:val="36"/>
          <w:sz w:val="24"/>
          <w:szCs w:val="24"/>
        </w:rPr>
        <w:t xml:space="preserve"> </w:t>
      </w:r>
    </w:p>
    <w:p w:rsidR="00050D0D" w:rsidRPr="00D77448" w:rsidRDefault="00050D0D" w:rsidP="00050D0D">
      <w:pPr>
        <w:spacing w:after="0" w:line="240" w:lineRule="auto"/>
        <w:outlineLvl w:val="0"/>
        <w:rPr>
          <w:rFonts w:ascii="Arial" w:eastAsia="Times New Roman" w:hAnsi="Arial" w:cs="Arial"/>
          <w:bCs/>
          <w:kern w:val="36"/>
          <w:sz w:val="24"/>
          <w:szCs w:val="24"/>
        </w:rPr>
      </w:pPr>
    </w:p>
    <w:p w:rsidR="00050D0D" w:rsidRPr="00D77448" w:rsidRDefault="00050D0D" w:rsidP="00050D0D">
      <w:pPr>
        <w:spacing w:after="0" w:line="240" w:lineRule="auto"/>
        <w:outlineLvl w:val="0"/>
        <w:rPr>
          <w:rFonts w:ascii="Arial" w:eastAsia="Times New Roman" w:hAnsi="Arial" w:cs="Arial"/>
          <w:b/>
          <w:bCs/>
          <w:kern w:val="36"/>
          <w:sz w:val="24"/>
          <w:szCs w:val="24"/>
        </w:rPr>
      </w:pPr>
      <w:bookmarkStart w:id="1645" w:name="_Toc283988502"/>
      <w:bookmarkStart w:id="1646" w:name="_Toc283989362"/>
      <w:bookmarkStart w:id="1647" w:name="_Toc283990234"/>
      <w:bookmarkStart w:id="1648" w:name="_Toc283991524"/>
      <w:r w:rsidRPr="00D77448">
        <w:rPr>
          <w:rFonts w:ascii="Arial" w:eastAsia="Times New Roman" w:hAnsi="Arial" w:cs="Arial"/>
          <w:b/>
          <w:bCs/>
          <w:kern w:val="36"/>
          <w:sz w:val="24"/>
          <w:szCs w:val="24"/>
        </w:rPr>
        <w:t>Controls:</w:t>
      </w:r>
      <w:bookmarkEnd w:id="1645"/>
      <w:bookmarkEnd w:id="1646"/>
      <w:bookmarkEnd w:id="1647"/>
      <w:bookmarkEnd w:id="1648"/>
    </w:p>
    <w:p w:rsidR="00050D0D" w:rsidRDefault="00050D0D" w:rsidP="00050D0D">
      <w:pPr>
        <w:pStyle w:val="ListParagraph"/>
        <w:numPr>
          <w:ilvl w:val="0"/>
          <w:numId w:val="25"/>
        </w:numPr>
        <w:spacing w:after="0" w:line="240" w:lineRule="auto"/>
        <w:outlineLvl w:val="0"/>
        <w:rPr>
          <w:rFonts w:ascii="Arial" w:eastAsia="Times New Roman" w:hAnsi="Arial" w:cs="Arial"/>
          <w:bCs/>
          <w:kern w:val="36"/>
          <w:sz w:val="24"/>
          <w:szCs w:val="24"/>
        </w:rPr>
      </w:pPr>
      <w:bookmarkStart w:id="1649" w:name="_Toc283988503"/>
      <w:bookmarkStart w:id="1650" w:name="_Toc283989363"/>
      <w:bookmarkStart w:id="1651" w:name="_Toc283990235"/>
      <w:bookmarkStart w:id="1652" w:name="_Toc283991525"/>
      <w:r w:rsidRPr="00D77448">
        <w:rPr>
          <w:rFonts w:ascii="Arial" w:eastAsia="Times New Roman" w:hAnsi="Arial" w:cs="Arial"/>
          <w:bCs/>
          <w:kern w:val="36"/>
          <w:sz w:val="24"/>
          <w:szCs w:val="24"/>
        </w:rPr>
        <w:t xml:space="preserve">Each Contributor's name is a link to the Message </w:t>
      </w:r>
      <w:r w:rsidR="003E710A">
        <w:rPr>
          <w:rFonts w:ascii="Arial" w:eastAsia="Times New Roman" w:hAnsi="Arial" w:cs="Arial"/>
          <w:bCs/>
          <w:kern w:val="36"/>
          <w:sz w:val="24"/>
          <w:szCs w:val="24"/>
        </w:rPr>
        <w:t>Centre</w:t>
      </w:r>
      <w:r w:rsidRPr="00D77448">
        <w:rPr>
          <w:rFonts w:ascii="Arial" w:eastAsia="Times New Roman" w:hAnsi="Arial" w:cs="Arial"/>
          <w:bCs/>
          <w:kern w:val="36"/>
          <w:sz w:val="24"/>
          <w:szCs w:val="24"/>
        </w:rPr>
        <w:t xml:space="preserve"> with that Contributor's name as a parameter.</w:t>
      </w:r>
      <w:bookmarkEnd w:id="1649"/>
      <w:bookmarkEnd w:id="1650"/>
      <w:bookmarkEnd w:id="1651"/>
      <w:bookmarkEnd w:id="1652"/>
    </w:p>
    <w:p w:rsidR="00050D0D" w:rsidRDefault="00050D0D" w:rsidP="00050D0D">
      <w:pPr>
        <w:pStyle w:val="ListParagraph"/>
        <w:numPr>
          <w:ilvl w:val="0"/>
          <w:numId w:val="25"/>
        </w:numPr>
        <w:spacing w:after="0" w:line="240" w:lineRule="auto"/>
        <w:outlineLvl w:val="0"/>
        <w:rPr>
          <w:rFonts w:ascii="Arial" w:eastAsia="Times New Roman" w:hAnsi="Arial" w:cs="Arial"/>
          <w:bCs/>
          <w:kern w:val="36"/>
          <w:sz w:val="24"/>
          <w:szCs w:val="24"/>
        </w:rPr>
      </w:pPr>
      <w:bookmarkStart w:id="1653" w:name="_Toc283988504"/>
      <w:bookmarkStart w:id="1654" w:name="_Toc283989364"/>
      <w:bookmarkStart w:id="1655" w:name="_Toc283990236"/>
      <w:bookmarkStart w:id="1656" w:name="_Toc283991526"/>
      <w:r w:rsidRPr="00D77448">
        <w:rPr>
          <w:rFonts w:ascii="Arial" w:eastAsia="Times New Roman" w:hAnsi="Arial" w:cs="Arial"/>
          <w:bCs/>
          <w:kern w:val="36"/>
          <w:sz w:val="24"/>
          <w:szCs w:val="24"/>
        </w:rPr>
        <w:t>Each Header on the Contributors Datagrid is a button to change the sort order of the list of Contributors. This includes Name, Organization, Zones, and Date Joined. Each can be clicked once to sort by that field, and again to reverse sort.</w:t>
      </w:r>
      <w:bookmarkEnd w:id="1653"/>
      <w:bookmarkEnd w:id="1654"/>
      <w:bookmarkEnd w:id="1655"/>
      <w:bookmarkEnd w:id="1656"/>
    </w:p>
    <w:p w:rsidR="00050D0D" w:rsidRPr="00D77448" w:rsidRDefault="00050D0D" w:rsidP="00050D0D">
      <w:pPr>
        <w:pStyle w:val="ListParagraph"/>
        <w:numPr>
          <w:ilvl w:val="0"/>
          <w:numId w:val="25"/>
        </w:numPr>
        <w:spacing w:after="0" w:line="240" w:lineRule="auto"/>
        <w:outlineLvl w:val="0"/>
        <w:rPr>
          <w:rFonts w:ascii="Arial" w:eastAsia="Times New Roman" w:hAnsi="Arial" w:cs="Arial"/>
          <w:bCs/>
          <w:kern w:val="36"/>
          <w:sz w:val="24"/>
          <w:szCs w:val="24"/>
        </w:rPr>
      </w:pPr>
      <w:bookmarkStart w:id="1657" w:name="_Toc283988505"/>
      <w:bookmarkStart w:id="1658" w:name="_Toc283989365"/>
      <w:bookmarkStart w:id="1659" w:name="_Toc283990237"/>
      <w:bookmarkStart w:id="1660" w:name="_Toc283991527"/>
      <w:r w:rsidRPr="00D77448">
        <w:rPr>
          <w:rFonts w:ascii="Arial" w:eastAsia="Times New Roman" w:hAnsi="Arial" w:cs="Arial"/>
          <w:bCs/>
          <w:kern w:val="36"/>
          <w:sz w:val="24"/>
          <w:szCs w:val="24"/>
        </w:rPr>
        <w:t>Each Header on the Entries Datagrid is a button to change the sort order of the list of Entries. This includes Poster, Organization, Zone, Drug, and Date Added. Each can be clicked once to sort by that field, and again to reverse sort.</w:t>
      </w:r>
      <w:bookmarkEnd w:id="1657"/>
      <w:bookmarkEnd w:id="1658"/>
      <w:bookmarkEnd w:id="1659"/>
      <w:bookmarkEnd w:id="1660"/>
    </w:p>
    <w:p w:rsidR="00050D0D" w:rsidRDefault="00050D0D"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3276EA" w:rsidRPr="008C7F13" w:rsidRDefault="003276EA" w:rsidP="008C7F13">
      <w:pPr>
        <w:spacing w:after="0" w:line="240" w:lineRule="auto"/>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050D0D" w:rsidRDefault="00050D0D" w:rsidP="00050D0D">
      <w:pPr>
        <w:pStyle w:val="ListParagraph"/>
        <w:numPr>
          <w:ilvl w:val="0"/>
          <w:numId w:val="7"/>
        </w:numPr>
        <w:spacing w:after="0" w:line="240" w:lineRule="auto"/>
        <w:outlineLvl w:val="0"/>
        <w:rPr>
          <w:rFonts w:ascii="Arial" w:eastAsia="Times New Roman" w:hAnsi="Arial" w:cs="Arial"/>
          <w:b/>
          <w:bCs/>
          <w:kern w:val="36"/>
          <w:sz w:val="24"/>
          <w:szCs w:val="24"/>
        </w:rPr>
      </w:pPr>
      <w:bookmarkStart w:id="1661" w:name="_Toc283988506"/>
      <w:bookmarkStart w:id="1662" w:name="_Toc283989366"/>
      <w:bookmarkStart w:id="1663" w:name="_Toc283991528"/>
      <w:r>
        <w:rPr>
          <w:rFonts w:ascii="Arial" w:eastAsia="Times New Roman" w:hAnsi="Arial" w:cs="Arial"/>
          <w:b/>
          <w:bCs/>
          <w:kern w:val="36"/>
          <w:sz w:val="24"/>
          <w:szCs w:val="24"/>
        </w:rPr>
        <w:t>Restriction</w:t>
      </w:r>
      <w:r w:rsidR="003E710A">
        <w:rPr>
          <w:rFonts w:ascii="Arial" w:eastAsia="Times New Roman" w:hAnsi="Arial" w:cs="Arial"/>
          <w:b/>
          <w:bCs/>
          <w:kern w:val="36"/>
          <w:sz w:val="24"/>
          <w:szCs w:val="24"/>
        </w:rPr>
        <w:t>s</w:t>
      </w:r>
      <w:r>
        <w:rPr>
          <w:rFonts w:ascii="Arial" w:eastAsia="Times New Roman" w:hAnsi="Arial" w:cs="Arial"/>
          <w:b/>
          <w:bCs/>
          <w:kern w:val="36"/>
          <w:sz w:val="24"/>
          <w:szCs w:val="24"/>
        </w:rPr>
        <w:t xml:space="preserve"> Limitations and Constraints</w:t>
      </w:r>
      <w:bookmarkEnd w:id="1661"/>
      <w:bookmarkEnd w:id="1662"/>
      <w:bookmarkEnd w:id="1663"/>
    </w:p>
    <w:p w:rsidR="00050D0D" w:rsidRPr="00050D0D" w:rsidRDefault="00050D0D" w:rsidP="00050D0D">
      <w:pPr>
        <w:pStyle w:val="ListParagraph"/>
        <w:spacing w:after="0" w:line="240" w:lineRule="auto"/>
        <w:ind w:left="750"/>
        <w:outlineLvl w:val="0"/>
        <w:rPr>
          <w:rFonts w:ascii="Arial" w:eastAsia="Times New Roman" w:hAnsi="Arial" w:cs="Arial"/>
          <w:b/>
          <w:bCs/>
          <w:kern w:val="36"/>
          <w:sz w:val="24"/>
          <w:szCs w:val="24"/>
        </w:rPr>
      </w:pPr>
    </w:p>
    <w:p w:rsidR="00050D0D" w:rsidRPr="00515CA4" w:rsidRDefault="00050D0D" w:rsidP="00050D0D">
      <w:pPr>
        <w:pStyle w:val="NoSpacing"/>
        <w:ind w:left="390"/>
        <w:rPr>
          <w:rFonts w:ascii="Arial" w:hAnsi="Arial" w:cs="Arial"/>
        </w:rPr>
      </w:pPr>
      <w:r w:rsidRPr="00515CA4">
        <w:rPr>
          <w:rFonts w:ascii="Arial" w:hAnsi="Arial" w:cs="Arial"/>
        </w:rPr>
        <w:t>The Environment being used is a Windows Server R2 2008 with</w:t>
      </w:r>
      <w:r>
        <w:rPr>
          <w:rFonts w:ascii="Arial" w:hAnsi="Arial" w:cs="Arial"/>
        </w:rPr>
        <w:t xml:space="preserve"> SQL </w:t>
      </w:r>
      <w:r w:rsidR="005F73CF">
        <w:rPr>
          <w:rFonts w:ascii="Arial" w:hAnsi="Arial" w:cs="Arial"/>
        </w:rPr>
        <w:t>S</w:t>
      </w:r>
      <w:r>
        <w:rPr>
          <w:rFonts w:ascii="Arial" w:hAnsi="Arial" w:cs="Arial"/>
        </w:rPr>
        <w:t xml:space="preserve">erver </w:t>
      </w:r>
      <w:r w:rsidR="005F73CF">
        <w:rPr>
          <w:rFonts w:ascii="Arial" w:hAnsi="Arial" w:cs="Arial"/>
        </w:rPr>
        <w:t>M</w:t>
      </w:r>
      <w:r>
        <w:rPr>
          <w:rFonts w:ascii="Arial" w:hAnsi="Arial" w:cs="Arial"/>
        </w:rPr>
        <w:t xml:space="preserve">anagement </w:t>
      </w:r>
      <w:r w:rsidR="005F73CF">
        <w:rPr>
          <w:rFonts w:ascii="Arial" w:hAnsi="Arial" w:cs="Arial"/>
        </w:rPr>
        <w:t>Studio.</w:t>
      </w:r>
    </w:p>
    <w:p w:rsidR="00050D0D" w:rsidRPr="00515CA4" w:rsidRDefault="00050D0D" w:rsidP="00050D0D">
      <w:pPr>
        <w:pStyle w:val="NoSpacing"/>
        <w:ind w:left="390"/>
        <w:rPr>
          <w:rFonts w:ascii="Arial" w:hAnsi="Arial" w:cs="Arial"/>
        </w:rPr>
      </w:pPr>
    </w:p>
    <w:p w:rsidR="00050D0D" w:rsidRPr="00515CA4" w:rsidRDefault="00050D0D" w:rsidP="00050D0D">
      <w:pPr>
        <w:pStyle w:val="NoSpacing"/>
        <w:ind w:left="390"/>
        <w:rPr>
          <w:rFonts w:ascii="Arial" w:hAnsi="Arial" w:cs="Arial"/>
        </w:rPr>
      </w:pPr>
      <w:r w:rsidRPr="00515CA4">
        <w:rPr>
          <w:rFonts w:ascii="Arial" w:hAnsi="Arial" w:cs="Arial"/>
        </w:rPr>
        <w:t xml:space="preserve">Once the Environment is setup we will load the database onto the server. We will all connect to the server with Visual Studio 2010 and load the database to generate the database management model, LINQ to SQL. </w:t>
      </w:r>
    </w:p>
    <w:sectPr w:rsidR="00050D0D" w:rsidRPr="00515CA4" w:rsidSect="00FB5036">
      <w:headerReference w:type="default" r:id="rId83"/>
      <w:footerReference w:type="default" r:id="rId84"/>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7706" w:rsidRDefault="003B7706" w:rsidP="00FB5036">
      <w:pPr>
        <w:spacing w:after="0" w:line="240" w:lineRule="auto"/>
      </w:pPr>
      <w:r>
        <w:separator/>
      </w:r>
    </w:p>
  </w:endnote>
  <w:endnote w:type="continuationSeparator" w:id="0">
    <w:p w:rsidR="003B7706" w:rsidRDefault="003B7706" w:rsidP="00FB50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47782"/>
      <w:docPartObj>
        <w:docPartGallery w:val="Page Numbers (Bottom of Page)"/>
        <w:docPartUnique/>
      </w:docPartObj>
    </w:sdtPr>
    <w:sdtContent>
      <w:sdt>
        <w:sdtPr>
          <w:id w:val="4147783"/>
          <w:docPartObj>
            <w:docPartGallery w:val="Page Numbers (Top of Page)"/>
            <w:docPartUnique/>
          </w:docPartObj>
        </w:sdtPr>
        <w:sdtContent>
          <w:p w:rsidR="00B74312" w:rsidRDefault="00B74312">
            <w:pPr>
              <w:pStyle w:val="Footer"/>
              <w:jc w:val="center"/>
            </w:pPr>
            <w:r w:rsidRPr="003E710A">
              <w:t xml:space="preserve">Page </w:t>
            </w:r>
            <w:fldSimple w:instr=" PAGE ">
              <w:r w:rsidR="00F54A0B">
                <w:rPr>
                  <w:noProof/>
                </w:rPr>
                <w:t>1</w:t>
              </w:r>
            </w:fldSimple>
            <w:r w:rsidRPr="003E710A">
              <w:t xml:space="preserve"> of </w:t>
            </w:r>
            <w:r w:rsidR="003E710A" w:rsidRPr="003E710A">
              <w:t>52</w:t>
            </w:r>
          </w:p>
        </w:sdtContent>
      </w:sdt>
    </w:sdtContent>
  </w:sdt>
  <w:p w:rsidR="00B74312" w:rsidRDefault="00B743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7706" w:rsidRDefault="003B7706" w:rsidP="00FB5036">
      <w:pPr>
        <w:spacing w:after="0" w:line="240" w:lineRule="auto"/>
      </w:pPr>
      <w:r>
        <w:separator/>
      </w:r>
    </w:p>
  </w:footnote>
  <w:footnote w:type="continuationSeparator" w:id="0">
    <w:p w:rsidR="003B7706" w:rsidRDefault="003B7706" w:rsidP="00FB50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312" w:rsidRDefault="00B74312" w:rsidP="00FB5036">
    <w:pPr>
      <w:pStyle w:val="Header"/>
      <w:jc w:val="right"/>
    </w:pPr>
    <w:r w:rsidRPr="00FB5036">
      <w:rPr>
        <w:noProof/>
        <w:lang w:val="en-CA" w:eastAsia="en-CA"/>
      </w:rPr>
      <w:drawing>
        <wp:anchor distT="0" distB="0" distL="114300" distR="114300" simplePos="0" relativeHeight="251661312" behindDoc="0" locked="0" layoutInCell="1" allowOverlap="1">
          <wp:simplePos x="0" y="0"/>
          <wp:positionH relativeFrom="column">
            <wp:posOffset>9525</wp:posOffset>
          </wp:positionH>
          <wp:positionV relativeFrom="paragraph">
            <wp:posOffset>-306705</wp:posOffset>
          </wp:positionV>
          <wp:extent cx="1409700" cy="714375"/>
          <wp:effectExtent l="19050" t="0" r="0" b="0"/>
          <wp:wrapSquare wrapText="bothSides"/>
          <wp:docPr id="7" name="Picture 0" descr="riftpoi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iftpointlogo.png"/>
                  <pic:cNvPicPr>
                    <a:picLocks noChangeAspect="1" noChangeArrowheads="1"/>
                  </pic:cNvPicPr>
                </pic:nvPicPr>
                <pic:blipFill>
                  <a:blip r:embed="rId1"/>
                  <a:srcRect/>
                  <a:stretch>
                    <a:fillRect/>
                  </a:stretch>
                </pic:blipFill>
                <pic:spPr bwMode="auto">
                  <a:xfrm>
                    <a:off x="0" y="0"/>
                    <a:ext cx="1409700" cy="714375"/>
                  </a:xfrm>
                  <a:prstGeom prst="rect">
                    <a:avLst/>
                  </a:prstGeom>
                  <a:noFill/>
                  <a:ln w="9525">
                    <a:noFill/>
                    <a:miter lim="800000"/>
                    <a:headEnd/>
                    <a:tailEnd/>
                  </a:ln>
                </pic:spPr>
              </pic:pic>
            </a:graphicData>
          </a:graphic>
        </wp:anchor>
      </w:drawing>
    </w:r>
    <w:r>
      <w:t>Detailed Design</w:t>
    </w:r>
  </w:p>
  <w:p w:rsidR="00B74312" w:rsidRDefault="00B74312" w:rsidP="00FB5036">
    <w:pPr>
      <w:pStyle w:val="Header"/>
      <w:jc w:val="right"/>
    </w:pPr>
  </w:p>
  <w:p w:rsidR="00B74312" w:rsidRDefault="00B74312" w:rsidP="00FB5036">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2941603"/>
    <w:multiLevelType w:val="multilevel"/>
    <w:tmpl w:val="F0047714"/>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3086F65"/>
    <w:multiLevelType w:val="hybridMultilevel"/>
    <w:tmpl w:val="103C3046"/>
    <w:lvl w:ilvl="0" w:tplc="04090019">
      <w:start w:val="1"/>
      <w:numFmt w:val="lowerLetter"/>
      <w:lvlText w:val="%1."/>
      <w:lvlJc w:val="left"/>
      <w:pPr>
        <w:ind w:left="2250" w:hanging="360"/>
      </w:pPr>
    </w:lvl>
    <w:lvl w:ilvl="1" w:tplc="C77C6380">
      <w:start w:val="1"/>
      <w:numFmt w:val="lowerLetter"/>
      <w:lvlText w:val="%2."/>
      <w:lvlJc w:val="left"/>
      <w:pPr>
        <w:ind w:left="3510" w:hanging="90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
    <w:nsid w:val="0DEB1554"/>
    <w:multiLevelType w:val="hybridMultilevel"/>
    <w:tmpl w:val="F88EF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BD13E3"/>
    <w:multiLevelType w:val="hybridMultilevel"/>
    <w:tmpl w:val="4B661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C76E93"/>
    <w:multiLevelType w:val="hybridMultilevel"/>
    <w:tmpl w:val="F7EA7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8250F2"/>
    <w:multiLevelType w:val="hybridMultilevel"/>
    <w:tmpl w:val="44281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995AB6"/>
    <w:multiLevelType w:val="hybridMultilevel"/>
    <w:tmpl w:val="F82A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2820D3"/>
    <w:multiLevelType w:val="hybridMultilevel"/>
    <w:tmpl w:val="F780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C1645D"/>
    <w:multiLevelType w:val="hybridMultilevel"/>
    <w:tmpl w:val="F7EA7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83344"/>
    <w:multiLevelType w:val="multilevel"/>
    <w:tmpl w:val="709209D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9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440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FCD04ED"/>
    <w:multiLevelType w:val="hybridMultilevel"/>
    <w:tmpl w:val="6A7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D174DB"/>
    <w:multiLevelType w:val="hybridMultilevel"/>
    <w:tmpl w:val="89224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6BC0644"/>
    <w:multiLevelType w:val="hybridMultilevel"/>
    <w:tmpl w:val="226E2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F46820"/>
    <w:multiLevelType w:val="hybridMultilevel"/>
    <w:tmpl w:val="D6423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4838BB"/>
    <w:multiLevelType w:val="multilevel"/>
    <w:tmpl w:val="47447634"/>
    <w:lvl w:ilvl="0">
      <w:start w:val="1"/>
      <w:numFmt w:val="decimal"/>
      <w:lvlText w:val="%1"/>
      <w:lvlJc w:val="left"/>
      <w:pPr>
        <w:ind w:left="660" w:hanging="660"/>
      </w:pPr>
      <w:rPr>
        <w:rFonts w:hint="default"/>
      </w:rPr>
    </w:lvl>
    <w:lvl w:ilvl="1">
      <w:start w:val="2"/>
      <w:numFmt w:val="decimal"/>
      <w:lvlText w:val="%1.%2"/>
      <w:lvlJc w:val="left"/>
      <w:pPr>
        <w:ind w:left="1110" w:hanging="660"/>
      </w:pPr>
      <w:rPr>
        <w:rFonts w:hint="default"/>
      </w:rPr>
    </w:lvl>
    <w:lvl w:ilvl="2">
      <w:start w:val="1"/>
      <w:numFmt w:val="decimal"/>
      <w:lvlText w:val="%1.%2.%3"/>
      <w:lvlJc w:val="left"/>
      <w:pPr>
        <w:ind w:left="1620" w:hanging="720"/>
      </w:pPr>
      <w:rPr>
        <w:rFonts w:hint="default"/>
      </w:rPr>
    </w:lvl>
    <w:lvl w:ilvl="3">
      <w:start w:val="2"/>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9">
    <w:nsid w:val="3BCF41BD"/>
    <w:multiLevelType w:val="hybridMultilevel"/>
    <w:tmpl w:val="7668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426C3B"/>
    <w:multiLevelType w:val="hybridMultilevel"/>
    <w:tmpl w:val="67361CA4"/>
    <w:lvl w:ilvl="0" w:tplc="AC26D3E4">
      <w:start w:val="1"/>
      <w:numFmt w:val="decimal"/>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5B1016"/>
    <w:multiLevelType w:val="multilevel"/>
    <w:tmpl w:val="70087602"/>
    <w:lvl w:ilvl="0">
      <w:start w:val="1"/>
      <w:numFmt w:val="decimal"/>
      <w:pStyle w:val="Heading1"/>
      <w:lvlText w:val="%1"/>
      <w:lvlJc w:val="left"/>
      <w:pPr>
        <w:ind w:left="432" w:hanging="432"/>
      </w:pPr>
      <w:rPr>
        <w:b w:val="0"/>
        <w:sz w:val="22"/>
        <w:szCs w:val="2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4792914"/>
    <w:multiLevelType w:val="hybridMultilevel"/>
    <w:tmpl w:val="9310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20772A"/>
    <w:multiLevelType w:val="hybridMultilevel"/>
    <w:tmpl w:val="2C400C72"/>
    <w:lvl w:ilvl="0" w:tplc="04090019">
      <w:start w:val="1"/>
      <w:numFmt w:val="lowerLetter"/>
      <w:lvlText w:val="%1."/>
      <w:lvlJc w:val="left"/>
      <w:pPr>
        <w:ind w:left="2250" w:hanging="360"/>
      </w:pPr>
    </w:lvl>
    <w:lvl w:ilvl="1" w:tplc="C77C6380">
      <w:start w:val="1"/>
      <w:numFmt w:val="lowerLetter"/>
      <w:lvlText w:val="%2."/>
      <w:lvlJc w:val="left"/>
      <w:pPr>
        <w:ind w:left="3510" w:hanging="90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4">
    <w:nsid w:val="4654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CA51CF3"/>
    <w:multiLevelType w:val="multilevel"/>
    <w:tmpl w:val="82BE10B0"/>
    <w:lvl w:ilvl="0">
      <w:start w:val="1"/>
      <w:numFmt w:val="decimal"/>
      <w:lvlText w:val="%1"/>
      <w:lvlJc w:val="left"/>
      <w:pPr>
        <w:ind w:left="480" w:hanging="480"/>
      </w:pPr>
      <w:rPr>
        <w:rFonts w:hint="default"/>
      </w:rPr>
    </w:lvl>
    <w:lvl w:ilvl="1">
      <w:start w:val="2"/>
      <w:numFmt w:val="decimal"/>
      <w:lvlText w:val="%1.%2"/>
      <w:lvlJc w:val="left"/>
      <w:pPr>
        <w:ind w:left="1065" w:hanging="480"/>
      </w:pPr>
      <w:rPr>
        <w:rFonts w:hint="default"/>
      </w:rPr>
    </w:lvl>
    <w:lvl w:ilvl="2">
      <w:start w:val="2"/>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26">
    <w:nsid w:val="4FED0EE5"/>
    <w:multiLevelType w:val="hybridMultilevel"/>
    <w:tmpl w:val="308E2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EF2AA3"/>
    <w:multiLevelType w:val="hybridMultilevel"/>
    <w:tmpl w:val="B072A4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CB56622"/>
    <w:multiLevelType w:val="hybridMultilevel"/>
    <w:tmpl w:val="E6749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5D7254C"/>
    <w:multiLevelType w:val="hybridMultilevel"/>
    <w:tmpl w:val="27BA5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8BC4FB2"/>
    <w:multiLevelType w:val="hybridMultilevel"/>
    <w:tmpl w:val="4F0E2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21617DF"/>
    <w:multiLevelType w:val="hybridMultilevel"/>
    <w:tmpl w:val="E8407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30567D5"/>
    <w:multiLevelType w:val="hybridMultilevel"/>
    <w:tmpl w:val="3C6EC4B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nsid w:val="739576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6C3E70"/>
    <w:multiLevelType w:val="hybridMultilevel"/>
    <w:tmpl w:val="1E68C560"/>
    <w:lvl w:ilvl="0" w:tplc="04090019">
      <w:start w:val="1"/>
      <w:numFmt w:val="lowerLetter"/>
      <w:lvlText w:val="%1."/>
      <w:lvlJc w:val="left"/>
      <w:pPr>
        <w:ind w:left="2250" w:hanging="360"/>
      </w:pPr>
    </w:lvl>
    <w:lvl w:ilvl="1" w:tplc="C77C6380">
      <w:start w:val="1"/>
      <w:numFmt w:val="lowerLetter"/>
      <w:lvlText w:val="%2."/>
      <w:lvlJc w:val="left"/>
      <w:pPr>
        <w:ind w:left="3510" w:hanging="90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abstractNumId w:val="0"/>
  </w:num>
  <w:num w:numId="2">
    <w:abstractNumId w:val="1"/>
  </w:num>
  <w:num w:numId="3">
    <w:abstractNumId w:val="2"/>
  </w:num>
  <w:num w:numId="4">
    <w:abstractNumId w:val="12"/>
  </w:num>
  <w:num w:numId="5">
    <w:abstractNumId w:val="32"/>
  </w:num>
  <w:num w:numId="6">
    <w:abstractNumId w:val="11"/>
  </w:num>
  <w:num w:numId="7">
    <w:abstractNumId w:val="3"/>
  </w:num>
  <w:num w:numId="8">
    <w:abstractNumId w:val="34"/>
  </w:num>
  <w:num w:numId="9">
    <w:abstractNumId w:val="23"/>
  </w:num>
  <w:num w:numId="10">
    <w:abstractNumId w:val="27"/>
  </w:num>
  <w:num w:numId="11">
    <w:abstractNumId w:val="4"/>
  </w:num>
  <w:num w:numId="12">
    <w:abstractNumId w:val="31"/>
  </w:num>
  <w:num w:numId="13">
    <w:abstractNumId w:val="15"/>
  </w:num>
  <w:num w:numId="14">
    <w:abstractNumId w:val="26"/>
  </w:num>
  <w:num w:numId="15">
    <w:abstractNumId w:val="29"/>
  </w:num>
  <w:num w:numId="16">
    <w:abstractNumId w:val="10"/>
  </w:num>
  <w:num w:numId="17">
    <w:abstractNumId w:val="28"/>
  </w:num>
  <w:num w:numId="18">
    <w:abstractNumId w:val="5"/>
  </w:num>
  <w:num w:numId="19">
    <w:abstractNumId w:val="17"/>
  </w:num>
  <w:num w:numId="20">
    <w:abstractNumId w:val="9"/>
  </w:num>
  <w:num w:numId="21">
    <w:abstractNumId w:val="30"/>
  </w:num>
  <w:num w:numId="22">
    <w:abstractNumId w:val="14"/>
  </w:num>
  <w:num w:numId="23">
    <w:abstractNumId w:val="16"/>
  </w:num>
  <w:num w:numId="24">
    <w:abstractNumId w:val="19"/>
  </w:num>
  <w:num w:numId="25">
    <w:abstractNumId w:val="22"/>
  </w:num>
  <w:num w:numId="26">
    <w:abstractNumId w:val="25"/>
  </w:num>
  <w:num w:numId="27">
    <w:abstractNumId w:val="18"/>
  </w:num>
  <w:num w:numId="28">
    <w:abstractNumId w:val="20"/>
  </w:num>
  <w:num w:numId="29">
    <w:abstractNumId w:val="8"/>
  </w:num>
  <w:num w:numId="30">
    <w:abstractNumId w:val="6"/>
  </w:num>
  <w:num w:numId="31">
    <w:abstractNumId w:val="33"/>
  </w:num>
  <w:num w:numId="32">
    <w:abstractNumId w:val="7"/>
  </w:num>
  <w:num w:numId="33">
    <w:abstractNumId w:val="21"/>
  </w:num>
  <w:num w:numId="34">
    <w:abstractNumId w:val="13"/>
  </w:num>
  <w:num w:numId="35">
    <w:abstractNumId w:val="2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E6F59"/>
    <w:rsid w:val="000235A1"/>
    <w:rsid w:val="00026193"/>
    <w:rsid w:val="000300F5"/>
    <w:rsid w:val="00032A1E"/>
    <w:rsid w:val="000365A8"/>
    <w:rsid w:val="000408B6"/>
    <w:rsid w:val="00046288"/>
    <w:rsid w:val="00046DCF"/>
    <w:rsid w:val="00050D0D"/>
    <w:rsid w:val="00063925"/>
    <w:rsid w:val="000657E8"/>
    <w:rsid w:val="00066A2A"/>
    <w:rsid w:val="00077BAC"/>
    <w:rsid w:val="00080313"/>
    <w:rsid w:val="00083861"/>
    <w:rsid w:val="00087517"/>
    <w:rsid w:val="00092966"/>
    <w:rsid w:val="000A0D02"/>
    <w:rsid w:val="000A1111"/>
    <w:rsid w:val="000A139B"/>
    <w:rsid w:val="000A20F2"/>
    <w:rsid w:val="000A21CD"/>
    <w:rsid w:val="000A2531"/>
    <w:rsid w:val="000A4A07"/>
    <w:rsid w:val="000B2D43"/>
    <w:rsid w:val="000B5789"/>
    <w:rsid w:val="000B5E5C"/>
    <w:rsid w:val="000C5532"/>
    <w:rsid w:val="000D4185"/>
    <w:rsid w:val="000E08C4"/>
    <w:rsid w:val="000E2692"/>
    <w:rsid w:val="000E50B9"/>
    <w:rsid w:val="00106251"/>
    <w:rsid w:val="0011407E"/>
    <w:rsid w:val="001208F9"/>
    <w:rsid w:val="00122540"/>
    <w:rsid w:val="001517C7"/>
    <w:rsid w:val="00151C5A"/>
    <w:rsid w:val="0015474E"/>
    <w:rsid w:val="001620F9"/>
    <w:rsid w:val="00167332"/>
    <w:rsid w:val="00167ED0"/>
    <w:rsid w:val="0017069D"/>
    <w:rsid w:val="001711CA"/>
    <w:rsid w:val="00173838"/>
    <w:rsid w:val="0018178B"/>
    <w:rsid w:val="00185A6F"/>
    <w:rsid w:val="00185DFF"/>
    <w:rsid w:val="00185FAB"/>
    <w:rsid w:val="001A4419"/>
    <w:rsid w:val="001A4869"/>
    <w:rsid w:val="001A6C0F"/>
    <w:rsid w:val="001B20B3"/>
    <w:rsid w:val="001B43A1"/>
    <w:rsid w:val="001C2898"/>
    <w:rsid w:val="001D0C9E"/>
    <w:rsid w:val="001D20E0"/>
    <w:rsid w:val="001D2538"/>
    <w:rsid w:val="001D66D9"/>
    <w:rsid w:val="001F4FD6"/>
    <w:rsid w:val="001F51F4"/>
    <w:rsid w:val="001F5404"/>
    <w:rsid w:val="001F5F1D"/>
    <w:rsid w:val="002000DF"/>
    <w:rsid w:val="0020503E"/>
    <w:rsid w:val="00206A66"/>
    <w:rsid w:val="002106B2"/>
    <w:rsid w:val="00213E4E"/>
    <w:rsid w:val="00214A23"/>
    <w:rsid w:val="00221ADE"/>
    <w:rsid w:val="00225070"/>
    <w:rsid w:val="002256EC"/>
    <w:rsid w:val="0023386E"/>
    <w:rsid w:val="00233A53"/>
    <w:rsid w:val="00235A1D"/>
    <w:rsid w:val="00236E46"/>
    <w:rsid w:val="0024313C"/>
    <w:rsid w:val="00255CC7"/>
    <w:rsid w:val="00257C5E"/>
    <w:rsid w:val="00261B15"/>
    <w:rsid w:val="00263833"/>
    <w:rsid w:val="00264E4C"/>
    <w:rsid w:val="002806F1"/>
    <w:rsid w:val="00280ACF"/>
    <w:rsid w:val="002A4992"/>
    <w:rsid w:val="002B0749"/>
    <w:rsid w:val="002B083B"/>
    <w:rsid w:val="002B46FC"/>
    <w:rsid w:val="002C15E2"/>
    <w:rsid w:val="002C25F5"/>
    <w:rsid w:val="002C339C"/>
    <w:rsid w:val="002C6F49"/>
    <w:rsid w:val="002D2F75"/>
    <w:rsid w:val="002D45D1"/>
    <w:rsid w:val="002D738D"/>
    <w:rsid w:val="002E1D4C"/>
    <w:rsid w:val="002E23B2"/>
    <w:rsid w:val="002E330B"/>
    <w:rsid w:val="002F0671"/>
    <w:rsid w:val="002F6477"/>
    <w:rsid w:val="00300D90"/>
    <w:rsid w:val="003011BD"/>
    <w:rsid w:val="00314494"/>
    <w:rsid w:val="00315DE4"/>
    <w:rsid w:val="003228A9"/>
    <w:rsid w:val="003250F2"/>
    <w:rsid w:val="003276EA"/>
    <w:rsid w:val="00335F91"/>
    <w:rsid w:val="003429FA"/>
    <w:rsid w:val="00344716"/>
    <w:rsid w:val="00347324"/>
    <w:rsid w:val="00350B08"/>
    <w:rsid w:val="00360FCA"/>
    <w:rsid w:val="0036229F"/>
    <w:rsid w:val="00362329"/>
    <w:rsid w:val="00363914"/>
    <w:rsid w:val="00367D29"/>
    <w:rsid w:val="003705D6"/>
    <w:rsid w:val="00370DAB"/>
    <w:rsid w:val="00371815"/>
    <w:rsid w:val="00375160"/>
    <w:rsid w:val="003836E0"/>
    <w:rsid w:val="00387992"/>
    <w:rsid w:val="003902C2"/>
    <w:rsid w:val="003918A4"/>
    <w:rsid w:val="003A3BD8"/>
    <w:rsid w:val="003B1A94"/>
    <w:rsid w:val="003B2126"/>
    <w:rsid w:val="003B575D"/>
    <w:rsid w:val="003B7706"/>
    <w:rsid w:val="003C2145"/>
    <w:rsid w:val="003C7418"/>
    <w:rsid w:val="003D214A"/>
    <w:rsid w:val="003E0756"/>
    <w:rsid w:val="003E2B6A"/>
    <w:rsid w:val="003E39E3"/>
    <w:rsid w:val="003E710A"/>
    <w:rsid w:val="003F13CB"/>
    <w:rsid w:val="003F592D"/>
    <w:rsid w:val="003F6655"/>
    <w:rsid w:val="00404CA8"/>
    <w:rsid w:val="004166D4"/>
    <w:rsid w:val="00422760"/>
    <w:rsid w:val="00423E32"/>
    <w:rsid w:val="00424774"/>
    <w:rsid w:val="004254A3"/>
    <w:rsid w:val="00432243"/>
    <w:rsid w:val="00442C76"/>
    <w:rsid w:val="004453A9"/>
    <w:rsid w:val="00450790"/>
    <w:rsid w:val="00452693"/>
    <w:rsid w:val="00455AB5"/>
    <w:rsid w:val="0045750D"/>
    <w:rsid w:val="00462444"/>
    <w:rsid w:val="004639F8"/>
    <w:rsid w:val="00465802"/>
    <w:rsid w:val="0047425F"/>
    <w:rsid w:val="00474BCB"/>
    <w:rsid w:val="004758D3"/>
    <w:rsid w:val="004759D8"/>
    <w:rsid w:val="004815CB"/>
    <w:rsid w:val="00486835"/>
    <w:rsid w:val="0049111C"/>
    <w:rsid w:val="00492E25"/>
    <w:rsid w:val="00493CAD"/>
    <w:rsid w:val="00494E2D"/>
    <w:rsid w:val="004A0D9E"/>
    <w:rsid w:val="004A14DE"/>
    <w:rsid w:val="004A2C4F"/>
    <w:rsid w:val="004A75E3"/>
    <w:rsid w:val="004B0745"/>
    <w:rsid w:val="004C2414"/>
    <w:rsid w:val="004D6DAC"/>
    <w:rsid w:val="004E0993"/>
    <w:rsid w:val="004F7497"/>
    <w:rsid w:val="00501222"/>
    <w:rsid w:val="00505178"/>
    <w:rsid w:val="0050637F"/>
    <w:rsid w:val="00514C58"/>
    <w:rsid w:val="00515CA4"/>
    <w:rsid w:val="0051664D"/>
    <w:rsid w:val="00520BB6"/>
    <w:rsid w:val="005215E6"/>
    <w:rsid w:val="00522C4A"/>
    <w:rsid w:val="00527849"/>
    <w:rsid w:val="005279F5"/>
    <w:rsid w:val="00534188"/>
    <w:rsid w:val="00550D0A"/>
    <w:rsid w:val="0055252D"/>
    <w:rsid w:val="00553F5B"/>
    <w:rsid w:val="00565A2A"/>
    <w:rsid w:val="00567789"/>
    <w:rsid w:val="00573FA3"/>
    <w:rsid w:val="005856D1"/>
    <w:rsid w:val="005943B3"/>
    <w:rsid w:val="005A45B7"/>
    <w:rsid w:val="005A4F1D"/>
    <w:rsid w:val="005B78DF"/>
    <w:rsid w:val="005C37E1"/>
    <w:rsid w:val="005C3D3B"/>
    <w:rsid w:val="005C645A"/>
    <w:rsid w:val="005D1E19"/>
    <w:rsid w:val="005D3703"/>
    <w:rsid w:val="005E6777"/>
    <w:rsid w:val="005F4BED"/>
    <w:rsid w:val="005F4EDE"/>
    <w:rsid w:val="005F5000"/>
    <w:rsid w:val="005F6882"/>
    <w:rsid w:val="005F6C55"/>
    <w:rsid w:val="005F73CF"/>
    <w:rsid w:val="00603521"/>
    <w:rsid w:val="006072EC"/>
    <w:rsid w:val="0061332E"/>
    <w:rsid w:val="00627FD0"/>
    <w:rsid w:val="0063082C"/>
    <w:rsid w:val="00632EB5"/>
    <w:rsid w:val="00635E59"/>
    <w:rsid w:val="006372FA"/>
    <w:rsid w:val="0064468D"/>
    <w:rsid w:val="00646BB6"/>
    <w:rsid w:val="0065446E"/>
    <w:rsid w:val="006545BB"/>
    <w:rsid w:val="00654993"/>
    <w:rsid w:val="0066245C"/>
    <w:rsid w:val="00681103"/>
    <w:rsid w:val="006925A3"/>
    <w:rsid w:val="00692FD2"/>
    <w:rsid w:val="006A36E4"/>
    <w:rsid w:val="006A6A9F"/>
    <w:rsid w:val="006A7FA6"/>
    <w:rsid w:val="006B1616"/>
    <w:rsid w:val="006B4362"/>
    <w:rsid w:val="006B4C9B"/>
    <w:rsid w:val="006C034D"/>
    <w:rsid w:val="006C3724"/>
    <w:rsid w:val="006C37A7"/>
    <w:rsid w:val="006C79B2"/>
    <w:rsid w:val="006C7FAC"/>
    <w:rsid w:val="006F2FA7"/>
    <w:rsid w:val="006F399F"/>
    <w:rsid w:val="006F4C2B"/>
    <w:rsid w:val="007011C3"/>
    <w:rsid w:val="00724361"/>
    <w:rsid w:val="00726D02"/>
    <w:rsid w:val="00732C4F"/>
    <w:rsid w:val="007332DD"/>
    <w:rsid w:val="00734155"/>
    <w:rsid w:val="00734BA4"/>
    <w:rsid w:val="0073723B"/>
    <w:rsid w:val="007377A9"/>
    <w:rsid w:val="00737D77"/>
    <w:rsid w:val="00745227"/>
    <w:rsid w:val="0076191F"/>
    <w:rsid w:val="00761D10"/>
    <w:rsid w:val="00765F03"/>
    <w:rsid w:val="007751D9"/>
    <w:rsid w:val="00775445"/>
    <w:rsid w:val="00775DEE"/>
    <w:rsid w:val="00776F4D"/>
    <w:rsid w:val="00781756"/>
    <w:rsid w:val="00784B23"/>
    <w:rsid w:val="00793FE7"/>
    <w:rsid w:val="00795E2F"/>
    <w:rsid w:val="007A0E3F"/>
    <w:rsid w:val="007B3267"/>
    <w:rsid w:val="007B3742"/>
    <w:rsid w:val="007B6358"/>
    <w:rsid w:val="007B668F"/>
    <w:rsid w:val="007C0D96"/>
    <w:rsid w:val="007C77D3"/>
    <w:rsid w:val="007D3A46"/>
    <w:rsid w:val="007E27AB"/>
    <w:rsid w:val="007E4D22"/>
    <w:rsid w:val="007E7FF1"/>
    <w:rsid w:val="0080194B"/>
    <w:rsid w:val="00806079"/>
    <w:rsid w:val="00807FE8"/>
    <w:rsid w:val="008349EC"/>
    <w:rsid w:val="0083570D"/>
    <w:rsid w:val="00835D87"/>
    <w:rsid w:val="00837F30"/>
    <w:rsid w:val="00845687"/>
    <w:rsid w:val="00845DA0"/>
    <w:rsid w:val="00850E4C"/>
    <w:rsid w:val="0085157A"/>
    <w:rsid w:val="00862673"/>
    <w:rsid w:val="008641DA"/>
    <w:rsid w:val="00864FAA"/>
    <w:rsid w:val="00866C29"/>
    <w:rsid w:val="00866ED7"/>
    <w:rsid w:val="008754EE"/>
    <w:rsid w:val="008813C0"/>
    <w:rsid w:val="008878A0"/>
    <w:rsid w:val="00890FA9"/>
    <w:rsid w:val="00892ACC"/>
    <w:rsid w:val="00895D57"/>
    <w:rsid w:val="008A0907"/>
    <w:rsid w:val="008B4EB7"/>
    <w:rsid w:val="008B5AB6"/>
    <w:rsid w:val="008C659B"/>
    <w:rsid w:val="008C7F13"/>
    <w:rsid w:val="008D5763"/>
    <w:rsid w:val="008E17AE"/>
    <w:rsid w:val="008E2F73"/>
    <w:rsid w:val="008E6F0F"/>
    <w:rsid w:val="008F0E32"/>
    <w:rsid w:val="008F0EA1"/>
    <w:rsid w:val="008F12BC"/>
    <w:rsid w:val="0090417F"/>
    <w:rsid w:val="00905925"/>
    <w:rsid w:val="00907485"/>
    <w:rsid w:val="00911BAD"/>
    <w:rsid w:val="009168AB"/>
    <w:rsid w:val="00917121"/>
    <w:rsid w:val="009247B4"/>
    <w:rsid w:val="0092702D"/>
    <w:rsid w:val="00937CCB"/>
    <w:rsid w:val="00947B6B"/>
    <w:rsid w:val="009566EF"/>
    <w:rsid w:val="00960546"/>
    <w:rsid w:val="009713FC"/>
    <w:rsid w:val="009719DA"/>
    <w:rsid w:val="00971B2F"/>
    <w:rsid w:val="009806C9"/>
    <w:rsid w:val="00984414"/>
    <w:rsid w:val="00990837"/>
    <w:rsid w:val="00993728"/>
    <w:rsid w:val="0099689E"/>
    <w:rsid w:val="009A0F11"/>
    <w:rsid w:val="009A5B9C"/>
    <w:rsid w:val="009B03C5"/>
    <w:rsid w:val="009B0BB6"/>
    <w:rsid w:val="009B4D8E"/>
    <w:rsid w:val="009C297F"/>
    <w:rsid w:val="009C6C5B"/>
    <w:rsid w:val="009D7D63"/>
    <w:rsid w:val="009E0888"/>
    <w:rsid w:val="009E1228"/>
    <w:rsid w:val="009E4550"/>
    <w:rsid w:val="009E4D4A"/>
    <w:rsid w:val="009E795A"/>
    <w:rsid w:val="009F0B91"/>
    <w:rsid w:val="009F0D38"/>
    <w:rsid w:val="009F4DCB"/>
    <w:rsid w:val="009F63DE"/>
    <w:rsid w:val="00A03EA9"/>
    <w:rsid w:val="00A06953"/>
    <w:rsid w:val="00A06B9D"/>
    <w:rsid w:val="00A11323"/>
    <w:rsid w:val="00A12886"/>
    <w:rsid w:val="00A14A42"/>
    <w:rsid w:val="00A15B3F"/>
    <w:rsid w:val="00A2252D"/>
    <w:rsid w:val="00A232F7"/>
    <w:rsid w:val="00A32936"/>
    <w:rsid w:val="00A43047"/>
    <w:rsid w:val="00A43564"/>
    <w:rsid w:val="00A50D05"/>
    <w:rsid w:val="00A53644"/>
    <w:rsid w:val="00A61A1B"/>
    <w:rsid w:val="00A64C0D"/>
    <w:rsid w:val="00A70747"/>
    <w:rsid w:val="00A82E6D"/>
    <w:rsid w:val="00A91EAF"/>
    <w:rsid w:val="00A932BD"/>
    <w:rsid w:val="00A933FA"/>
    <w:rsid w:val="00A9436F"/>
    <w:rsid w:val="00A95C69"/>
    <w:rsid w:val="00AA21E0"/>
    <w:rsid w:val="00AA70FA"/>
    <w:rsid w:val="00AB3D47"/>
    <w:rsid w:val="00AB5351"/>
    <w:rsid w:val="00AB77D1"/>
    <w:rsid w:val="00AC0779"/>
    <w:rsid w:val="00AC0ABA"/>
    <w:rsid w:val="00AC1566"/>
    <w:rsid w:val="00AC1D2D"/>
    <w:rsid w:val="00AC528A"/>
    <w:rsid w:val="00AC793A"/>
    <w:rsid w:val="00AC79E2"/>
    <w:rsid w:val="00AD1AEE"/>
    <w:rsid w:val="00AD3E18"/>
    <w:rsid w:val="00AD6786"/>
    <w:rsid w:val="00AD76C9"/>
    <w:rsid w:val="00AE03C1"/>
    <w:rsid w:val="00AF6421"/>
    <w:rsid w:val="00AF6868"/>
    <w:rsid w:val="00AF7B32"/>
    <w:rsid w:val="00AF7BAB"/>
    <w:rsid w:val="00B058FE"/>
    <w:rsid w:val="00B10270"/>
    <w:rsid w:val="00B1318A"/>
    <w:rsid w:val="00B140AB"/>
    <w:rsid w:val="00B14E06"/>
    <w:rsid w:val="00B17BCF"/>
    <w:rsid w:val="00B26F4F"/>
    <w:rsid w:val="00B30D24"/>
    <w:rsid w:val="00B361F9"/>
    <w:rsid w:val="00B43068"/>
    <w:rsid w:val="00B46235"/>
    <w:rsid w:val="00B509B1"/>
    <w:rsid w:val="00B52FD1"/>
    <w:rsid w:val="00B535F1"/>
    <w:rsid w:val="00B71A98"/>
    <w:rsid w:val="00B733CF"/>
    <w:rsid w:val="00B742B6"/>
    <w:rsid w:val="00B74312"/>
    <w:rsid w:val="00B76CF9"/>
    <w:rsid w:val="00B77951"/>
    <w:rsid w:val="00B77B7E"/>
    <w:rsid w:val="00B87572"/>
    <w:rsid w:val="00B91487"/>
    <w:rsid w:val="00BA0D76"/>
    <w:rsid w:val="00BB5E47"/>
    <w:rsid w:val="00BB6F62"/>
    <w:rsid w:val="00BB72B4"/>
    <w:rsid w:val="00BC267A"/>
    <w:rsid w:val="00BD0789"/>
    <w:rsid w:val="00BD4A8E"/>
    <w:rsid w:val="00BE79EC"/>
    <w:rsid w:val="00BF2C6A"/>
    <w:rsid w:val="00BF6D4F"/>
    <w:rsid w:val="00C00F77"/>
    <w:rsid w:val="00C0761B"/>
    <w:rsid w:val="00C13CFC"/>
    <w:rsid w:val="00C220A1"/>
    <w:rsid w:val="00C222D9"/>
    <w:rsid w:val="00C26251"/>
    <w:rsid w:val="00C470C6"/>
    <w:rsid w:val="00C47CBD"/>
    <w:rsid w:val="00C50AE0"/>
    <w:rsid w:val="00C51006"/>
    <w:rsid w:val="00C544C0"/>
    <w:rsid w:val="00C545CD"/>
    <w:rsid w:val="00C611F4"/>
    <w:rsid w:val="00C62249"/>
    <w:rsid w:val="00C6718B"/>
    <w:rsid w:val="00C750BA"/>
    <w:rsid w:val="00C77E0B"/>
    <w:rsid w:val="00C92DB6"/>
    <w:rsid w:val="00C93D8B"/>
    <w:rsid w:val="00C9702D"/>
    <w:rsid w:val="00C9705E"/>
    <w:rsid w:val="00C97C7F"/>
    <w:rsid w:val="00CA0CEE"/>
    <w:rsid w:val="00CB57A9"/>
    <w:rsid w:val="00CB7C69"/>
    <w:rsid w:val="00CC289B"/>
    <w:rsid w:val="00CC4609"/>
    <w:rsid w:val="00CC53D1"/>
    <w:rsid w:val="00CD1050"/>
    <w:rsid w:val="00CD12ED"/>
    <w:rsid w:val="00CD3B7E"/>
    <w:rsid w:val="00CE300C"/>
    <w:rsid w:val="00CE7564"/>
    <w:rsid w:val="00CF2010"/>
    <w:rsid w:val="00CF2DD6"/>
    <w:rsid w:val="00CF49A2"/>
    <w:rsid w:val="00CF5F55"/>
    <w:rsid w:val="00D04749"/>
    <w:rsid w:val="00D17F8E"/>
    <w:rsid w:val="00D233BD"/>
    <w:rsid w:val="00D26FF3"/>
    <w:rsid w:val="00D33465"/>
    <w:rsid w:val="00D34F75"/>
    <w:rsid w:val="00D35BCC"/>
    <w:rsid w:val="00D36E07"/>
    <w:rsid w:val="00D4043A"/>
    <w:rsid w:val="00D509E7"/>
    <w:rsid w:val="00D5122E"/>
    <w:rsid w:val="00D5130D"/>
    <w:rsid w:val="00D77448"/>
    <w:rsid w:val="00D82E13"/>
    <w:rsid w:val="00D831B5"/>
    <w:rsid w:val="00D904EE"/>
    <w:rsid w:val="00DA27AF"/>
    <w:rsid w:val="00DB0FD1"/>
    <w:rsid w:val="00DB3FA3"/>
    <w:rsid w:val="00DC3086"/>
    <w:rsid w:val="00DC4CD7"/>
    <w:rsid w:val="00DD3449"/>
    <w:rsid w:val="00E011F3"/>
    <w:rsid w:val="00E01D7C"/>
    <w:rsid w:val="00E1079D"/>
    <w:rsid w:val="00E12692"/>
    <w:rsid w:val="00E43750"/>
    <w:rsid w:val="00E44107"/>
    <w:rsid w:val="00E441C1"/>
    <w:rsid w:val="00E45DD4"/>
    <w:rsid w:val="00E45FF2"/>
    <w:rsid w:val="00E4740F"/>
    <w:rsid w:val="00E51D8C"/>
    <w:rsid w:val="00E528FD"/>
    <w:rsid w:val="00E53573"/>
    <w:rsid w:val="00E54503"/>
    <w:rsid w:val="00E565AE"/>
    <w:rsid w:val="00E61258"/>
    <w:rsid w:val="00E73B2B"/>
    <w:rsid w:val="00E753C9"/>
    <w:rsid w:val="00E831A1"/>
    <w:rsid w:val="00E83384"/>
    <w:rsid w:val="00E92BCA"/>
    <w:rsid w:val="00E95DA2"/>
    <w:rsid w:val="00EA78FB"/>
    <w:rsid w:val="00EB458F"/>
    <w:rsid w:val="00EB72A3"/>
    <w:rsid w:val="00EC0429"/>
    <w:rsid w:val="00EC411D"/>
    <w:rsid w:val="00EC50FB"/>
    <w:rsid w:val="00EC6838"/>
    <w:rsid w:val="00EC74CB"/>
    <w:rsid w:val="00ED1A8F"/>
    <w:rsid w:val="00EE6F59"/>
    <w:rsid w:val="00EE7607"/>
    <w:rsid w:val="00EE7CF4"/>
    <w:rsid w:val="00EF04A9"/>
    <w:rsid w:val="00EF0BCB"/>
    <w:rsid w:val="00EF2DE7"/>
    <w:rsid w:val="00F012CF"/>
    <w:rsid w:val="00F01BEE"/>
    <w:rsid w:val="00F05178"/>
    <w:rsid w:val="00F105F4"/>
    <w:rsid w:val="00F13D6C"/>
    <w:rsid w:val="00F20BB6"/>
    <w:rsid w:val="00F2148D"/>
    <w:rsid w:val="00F235CB"/>
    <w:rsid w:val="00F2469D"/>
    <w:rsid w:val="00F26B2F"/>
    <w:rsid w:val="00F33BC1"/>
    <w:rsid w:val="00F35315"/>
    <w:rsid w:val="00F36D23"/>
    <w:rsid w:val="00F47B64"/>
    <w:rsid w:val="00F519B1"/>
    <w:rsid w:val="00F54047"/>
    <w:rsid w:val="00F54A0B"/>
    <w:rsid w:val="00F60B55"/>
    <w:rsid w:val="00F65C76"/>
    <w:rsid w:val="00F6753C"/>
    <w:rsid w:val="00F70535"/>
    <w:rsid w:val="00F72329"/>
    <w:rsid w:val="00F805F5"/>
    <w:rsid w:val="00F8113C"/>
    <w:rsid w:val="00F83AEE"/>
    <w:rsid w:val="00F862FC"/>
    <w:rsid w:val="00F927CC"/>
    <w:rsid w:val="00F935C2"/>
    <w:rsid w:val="00F953D8"/>
    <w:rsid w:val="00F95C51"/>
    <w:rsid w:val="00F97676"/>
    <w:rsid w:val="00FA2C2F"/>
    <w:rsid w:val="00FA4BB5"/>
    <w:rsid w:val="00FA5142"/>
    <w:rsid w:val="00FA7622"/>
    <w:rsid w:val="00FB5036"/>
    <w:rsid w:val="00FB6F7B"/>
    <w:rsid w:val="00FE09B0"/>
    <w:rsid w:val="00FE1C25"/>
    <w:rsid w:val="00FE312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966"/>
  </w:style>
  <w:style w:type="paragraph" w:styleId="Heading1">
    <w:name w:val="heading 1"/>
    <w:basedOn w:val="Normal"/>
    <w:link w:val="Heading1Char"/>
    <w:uiPriority w:val="9"/>
    <w:qFormat/>
    <w:rsid w:val="00EE6F59"/>
    <w:pPr>
      <w:numPr>
        <w:numId w:val="33"/>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E6F59"/>
    <w:pPr>
      <w:numPr>
        <w:ilvl w:val="1"/>
        <w:numId w:val="33"/>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6F59"/>
    <w:pPr>
      <w:numPr>
        <w:ilvl w:val="2"/>
        <w:numId w:val="33"/>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E6F59"/>
    <w:pPr>
      <w:numPr>
        <w:ilvl w:val="3"/>
        <w:numId w:val="33"/>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CF2010"/>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EE6F59"/>
    <w:pPr>
      <w:numPr>
        <w:ilvl w:val="5"/>
        <w:numId w:val="33"/>
      </w:numPr>
      <w:spacing w:before="100" w:beforeAutospacing="1" w:after="100" w:afterAutospacing="1" w:line="240" w:lineRule="auto"/>
      <w:outlineLvl w:val="5"/>
    </w:pPr>
    <w:rPr>
      <w:rFonts w:ascii="Times New Roman" w:eastAsia="Times New Roman" w:hAnsi="Times New Roman" w:cs="Times New Roman"/>
      <w:b/>
      <w:bCs/>
      <w:sz w:val="15"/>
      <w:szCs w:val="15"/>
    </w:rPr>
  </w:style>
  <w:style w:type="paragraph" w:styleId="Heading7">
    <w:name w:val="heading 7"/>
    <w:basedOn w:val="Normal"/>
    <w:next w:val="Normal"/>
    <w:link w:val="Heading7Char"/>
    <w:uiPriority w:val="9"/>
    <w:semiHidden/>
    <w:unhideWhenUsed/>
    <w:qFormat/>
    <w:rsid w:val="00CF2010"/>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2010"/>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F2010"/>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F5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E6F5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6F5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E6F59"/>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EE6F59"/>
    <w:rPr>
      <w:rFonts w:ascii="Times New Roman" w:eastAsia="Times New Roman" w:hAnsi="Times New Roman" w:cs="Times New Roman"/>
      <w:b/>
      <w:bCs/>
      <w:sz w:val="15"/>
      <w:szCs w:val="15"/>
    </w:rPr>
  </w:style>
  <w:style w:type="character" w:customStyle="1" w:styleId="apple-style-span">
    <w:name w:val="apple-style-span"/>
    <w:basedOn w:val="DefaultParagraphFont"/>
    <w:rsid w:val="00EE6F59"/>
  </w:style>
  <w:style w:type="paragraph" w:styleId="NormalWeb">
    <w:name w:val="Normal (Web)"/>
    <w:basedOn w:val="Normal"/>
    <w:uiPriority w:val="99"/>
    <w:unhideWhenUsed/>
    <w:rsid w:val="00EE6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E6F59"/>
  </w:style>
  <w:style w:type="character" w:styleId="Hyperlink">
    <w:name w:val="Hyperlink"/>
    <w:basedOn w:val="DefaultParagraphFont"/>
    <w:uiPriority w:val="99"/>
    <w:unhideWhenUsed/>
    <w:rsid w:val="00EE6F59"/>
    <w:rPr>
      <w:color w:val="0000FF"/>
      <w:u w:val="single"/>
    </w:rPr>
  </w:style>
  <w:style w:type="paragraph" w:customStyle="1" w:styleId="Style-1">
    <w:name w:val="Style-1"/>
    <w:rsid w:val="00EE6F59"/>
    <w:pPr>
      <w:spacing w:after="0" w:line="240" w:lineRule="auto"/>
    </w:pPr>
    <w:rPr>
      <w:rFonts w:ascii="Times New Roman" w:eastAsia="Times New Roman" w:hAnsi="Times New Roman" w:cs="Times New Roman"/>
      <w:sz w:val="20"/>
      <w:szCs w:val="20"/>
    </w:rPr>
  </w:style>
  <w:style w:type="paragraph" w:customStyle="1" w:styleId="Style-2">
    <w:name w:val="Style-2"/>
    <w:rsid w:val="00EE6F59"/>
    <w:pPr>
      <w:spacing w:after="0" w:line="240" w:lineRule="auto"/>
    </w:pPr>
    <w:rPr>
      <w:rFonts w:ascii="Times New Roman" w:eastAsia="Times New Roman" w:hAnsi="Times New Roman" w:cs="Times New Roman"/>
      <w:sz w:val="20"/>
      <w:szCs w:val="20"/>
    </w:rPr>
  </w:style>
  <w:style w:type="paragraph" w:customStyle="1" w:styleId="ListStyle">
    <w:name w:val="ListStyle"/>
    <w:rsid w:val="00EE6F59"/>
    <w:pPr>
      <w:spacing w:after="0" w:line="240" w:lineRule="auto"/>
    </w:pPr>
    <w:rPr>
      <w:rFonts w:ascii="Times New Roman" w:eastAsia="Times New Roman" w:hAnsi="Times New Roman" w:cs="Times New Roman"/>
      <w:sz w:val="20"/>
      <w:szCs w:val="20"/>
    </w:rPr>
  </w:style>
  <w:style w:type="paragraph" w:customStyle="1" w:styleId="Style-7">
    <w:name w:val="Style-7"/>
    <w:rsid w:val="00EE6F59"/>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link w:val="CaptionChar"/>
    <w:unhideWhenUsed/>
    <w:qFormat/>
    <w:rsid w:val="00F72329"/>
    <w:pPr>
      <w:spacing w:line="240" w:lineRule="auto"/>
    </w:pPr>
    <w:rPr>
      <w:b/>
      <w:bCs/>
      <w:color w:val="4F81BD" w:themeColor="accent1"/>
      <w:sz w:val="18"/>
      <w:szCs w:val="18"/>
    </w:rPr>
  </w:style>
  <w:style w:type="character" w:customStyle="1" w:styleId="CaptionChar">
    <w:name w:val="Caption Char"/>
    <w:basedOn w:val="DefaultParagraphFont"/>
    <w:link w:val="Caption"/>
    <w:rsid w:val="002D738D"/>
    <w:rPr>
      <w:b/>
      <w:bCs/>
      <w:color w:val="4F81BD" w:themeColor="accent1"/>
      <w:sz w:val="18"/>
      <w:szCs w:val="18"/>
    </w:rPr>
  </w:style>
  <w:style w:type="paragraph" w:styleId="BalloonText">
    <w:name w:val="Balloon Text"/>
    <w:basedOn w:val="Normal"/>
    <w:link w:val="BalloonTextChar"/>
    <w:uiPriority w:val="99"/>
    <w:semiHidden/>
    <w:unhideWhenUsed/>
    <w:rsid w:val="00607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2EC"/>
    <w:rPr>
      <w:rFonts w:ascii="Tahoma" w:hAnsi="Tahoma" w:cs="Tahoma"/>
      <w:sz w:val="16"/>
      <w:szCs w:val="16"/>
    </w:rPr>
  </w:style>
  <w:style w:type="paragraph" w:customStyle="1" w:styleId="Heading1Black">
    <w:name w:val="Heading 1 + Black"/>
    <w:basedOn w:val="Heading1"/>
    <w:link w:val="Heading1BlackChar"/>
    <w:rsid w:val="002D738D"/>
    <w:pPr>
      <w:keepNext/>
      <w:spacing w:before="240" w:beforeAutospacing="0" w:after="60" w:afterAutospacing="0"/>
    </w:pPr>
    <w:rPr>
      <w:rFonts w:ascii="Arial" w:hAnsi="Arial" w:cs="Arial"/>
      <w:kern w:val="32"/>
      <w:sz w:val="24"/>
      <w:szCs w:val="24"/>
      <w:lang w:val="en-CA"/>
    </w:rPr>
  </w:style>
  <w:style w:type="character" w:customStyle="1" w:styleId="Heading1BlackChar">
    <w:name w:val="Heading 1 + Black Char"/>
    <w:basedOn w:val="Heading1Char"/>
    <w:link w:val="Heading1Black"/>
    <w:rsid w:val="002D738D"/>
    <w:rPr>
      <w:rFonts w:ascii="Arial" w:hAnsi="Arial" w:cs="Arial"/>
      <w:kern w:val="32"/>
      <w:sz w:val="24"/>
      <w:szCs w:val="24"/>
      <w:lang w:val="en-CA"/>
    </w:rPr>
  </w:style>
  <w:style w:type="paragraph" w:styleId="NoSpacing">
    <w:name w:val="No Spacing"/>
    <w:uiPriority w:val="1"/>
    <w:qFormat/>
    <w:rsid w:val="00AE03C1"/>
    <w:pPr>
      <w:spacing w:after="0" w:line="240" w:lineRule="auto"/>
    </w:pPr>
  </w:style>
  <w:style w:type="paragraph" w:styleId="ListParagraph">
    <w:name w:val="List Paragraph"/>
    <w:basedOn w:val="Normal"/>
    <w:uiPriority w:val="34"/>
    <w:qFormat/>
    <w:rsid w:val="0011407E"/>
    <w:pPr>
      <w:ind w:left="720"/>
      <w:contextualSpacing/>
    </w:pPr>
  </w:style>
  <w:style w:type="paragraph" w:styleId="Header">
    <w:name w:val="header"/>
    <w:basedOn w:val="Normal"/>
    <w:link w:val="HeaderChar"/>
    <w:uiPriority w:val="99"/>
    <w:semiHidden/>
    <w:unhideWhenUsed/>
    <w:rsid w:val="00FB503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5036"/>
  </w:style>
  <w:style w:type="paragraph" w:styleId="Footer">
    <w:name w:val="footer"/>
    <w:basedOn w:val="Normal"/>
    <w:link w:val="FooterChar"/>
    <w:uiPriority w:val="99"/>
    <w:unhideWhenUsed/>
    <w:rsid w:val="00FB5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036"/>
  </w:style>
  <w:style w:type="table" w:styleId="TableGrid">
    <w:name w:val="Table Grid"/>
    <w:basedOn w:val="TableNormal"/>
    <w:uiPriority w:val="59"/>
    <w:rsid w:val="00423E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1A6C0F"/>
    <w:pPr>
      <w:spacing w:before="120" w:after="120"/>
    </w:pPr>
    <w:rPr>
      <w:rFonts w:cstheme="minorHAnsi"/>
      <w:b/>
      <w:bCs/>
      <w:caps/>
      <w:sz w:val="20"/>
      <w:szCs w:val="20"/>
    </w:rPr>
  </w:style>
  <w:style w:type="paragraph" w:styleId="TOCHeading">
    <w:name w:val="TOC Heading"/>
    <w:basedOn w:val="Heading1"/>
    <w:next w:val="Normal"/>
    <w:uiPriority w:val="39"/>
    <w:unhideWhenUsed/>
    <w:qFormat/>
    <w:rsid w:val="00F012C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F012CF"/>
    <w:pPr>
      <w:spacing w:after="0"/>
      <w:ind w:left="220"/>
    </w:pPr>
    <w:rPr>
      <w:rFonts w:cstheme="minorHAnsi"/>
      <w:smallCaps/>
      <w:sz w:val="20"/>
      <w:szCs w:val="20"/>
    </w:rPr>
  </w:style>
  <w:style w:type="paragraph" w:styleId="TOC3">
    <w:name w:val="toc 3"/>
    <w:basedOn w:val="Normal"/>
    <w:next w:val="Normal"/>
    <w:autoRedefine/>
    <w:uiPriority w:val="39"/>
    <w:unhideWhenUsed/>
    <w:qFormat/>
    <w:rsid w:val="00F012CF"/>
    <w:pPr>
      <w:spacing w:after="0"/>
      <w:ind w:left="440"/>
    </w:pPr>
    <w:rPr>
      <w:rFonts w:cstheme="minorHAnsi"/>
      <w:i/>
      <w:iCs/>
      <w:sz w:val="20"/>
      <w:szCs w:val="20"/>
    </w:rPr>
  </w:style>
  <w:style w:type="paragraph" w:styleId="TOC4">
    <w:name w:val="toc 4"/>
    <w:basedOn w:val="Normal"/>
    <w:next w:val="Normal"/>
    <w:autoRedefine/>
    <w:uiPriority w:val="39"/>
    <w:unhideWhenUsed/>
    <w:rsid w:val="00F012CF"/>
    <w:pPr>
      <w:spacing w:after="0"/>
      <w:ind w:left="660"/>
    </w:pPr>
    <w:rPr>
      <w:rFonts w:cstheme="minorHAnsi"/>
      <w:sz w:val="18"/>
      <w:szCs w:val="18"/>
    </w:rPr>
  </w:style>
  <w:style w:type="paragraph" w:styleId="TOC5">
    <w:name w:val="toc 5"/>
    <w:basedOn w:val="Normal"/>
    <w:next w:val="Normal"/>
    <w:autoRedefine/>
    <w:uiPriority w:val="39"/>
    <w:unhideWhenUsed/>
    <w:rsid w:val="00F012CF"/>
    <w:pPr>
      <w:spacing w:after="0"/>
      <w:ind w:left="880"/>
    </w:pPr>
    <w:rPr>
      <w:rFonts w:cstheme="minorHAnsi"/>
      <w:sz w:val="18"/>
      <w:szCs w:val="18"/>
    </w:rPr>
  </w:style>
  <w:style w:type="paragraph" w:styleId="TOC6">
    <w:name w:val="toc 6"/>
    <w:basedOn w:val="Normal"/>
    <w:next w:val="Normal"/>
    <w:autoRedefine/>
    <w:uiPriority w:val="39"/>
    <w:unhideWhenUsed/>
    <w:rsid w:val="00F012CF"/>
    <w:pPr>
      <w:spacing w:after="0"/>
      <w:ind w:left="1100"/>
    </w:pPr>
    <w:rPr>
      <w:rFonts w:cstheme="minorHAnsi"/>
      <w:sz w:val="18"/>
      <w:szCs w:val="18"/>
    </w:rPr>
  </w:style>
  <w:style w:type="paragraph" w:styleId="TOC7">
    <w:name w:val="toc 7"/>
    <w:basedOn w:val="Normal"/>
    <w:next w:val="Normal"/>
    <w:autoRedefine/>
    <w:uiPriority w:val="39"/>
    <w:unhideWhenUsed/>
    <w:rsid w:val="00F012CF"/>
    <w:pPr>
      <w:spacing w:after="0"/>
      <w:ind w:left="1320"/>
    </w:pPr>
    <w:rPr>
      <w:rFonts w:cstheme="minorHAnsi"/>
      <w:sz w:val="18"/>
      <w:szCs w:val="18"/>
    </w:rPr>
  </w:style>
  <w:style w:type="paragraph" w:styleId="TOC8">
    <w:name w:val="toc 8"/>
    <w:basedOn w:val="Normal"/>
    <w:next w:val="Normal"/>
    <w:autoRedefine/>
    <w:uiPriority w:val="39"/>
    <w:unhideWhenUsed/>
    <w:rsid w:val="00F012CF"/>
    <w:pPr>
      <w:spacing w:after="0"/>
      <w:ind w:left="1540"/>
    </w:pPr>
    <w:rPr>
      <w:rFonts w:cstheme="minorHAnsi"/>
      <w:sz w:val="18"/>
      <w:szCs w:val="18"/>
    </w:rPr>
  </w:style>
  <w:style w:type="paragraph" w:styleId="TOC9">
    <w:name w:val="toc 9"/>
    <w:basedOn w:val="Normal"/>
    <w:next w:val="Normal"/>
    <w:autoRedefine/>
    <w:uiPriority w:val="39"/>
    <w:unhideWhenUsed/>
    <w:rsid w:val="00F012CF"/>
    <w:pPr>
      <w:spacing w:after="0"/>
      <w:ind w:left="1760"/>
    </w:pPr>
    <w:rPr>
      <w:rFonts w:cstheme="minorHAnsi"/>
      <w:sz w:val="18"/>
      <w:szCs w:val="18"/>
    </w:rPr>
  </w:style>
  <w:style w:type="paragraph" w:styleId="EndnoteText">
    <w:name w:val="endnote text"/>
    <w:basedOn w:val="Normal"/>
    <w:link w:val="EndnoteTextChar"/>
    <w:uiPriority w:val="99"/>
    <w:semiHidden/>
    <w:unhideWhenUsed/>
    <w:rsid w:val="00CF20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F2010"/>
    <w:rPr>
      <w:sz w:val="20"/>
      <w:szCs w:val="20"/>
    </w:rPr>
  </w:style>
  <w:style w:type="character" w:styleId="EndnoteReference">
    <w:name w:val="endnote reference"/>
    <w:basedOn w:val="DefaultParagraphFont"/>
    <w:uiPriority w:val="99"/>
    <w:semiHidden/>
    <w:unhideWhenUsed/>
    <w:rsid w:val="00CF2010"/>
    <w:rPr>
      <w:vertAlign w:val="superscript"/>
    </w:rPr>
  </w:style>
  <w:style w:type="character" w:customStyle="1" w:styleId="Heading5Char">
    <w:name w:val="Heading 5 Char"/>
    <w:basedOn w:val="DefaultParagraphFont"/>
    <w:link w:val="Heading5"/>
    <w:uiPriority w:val="9"/>
    <w:semiHidden/>
    <w:rsid w:val="00CF20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F20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F20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201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221596873">
      <w:bodyDiv w:val="1"/>
      <w:marLeft w:val="0"/>
      <w:marRight w:val="0"/>
      <w:marTop w:val="0"/>
      <w:marBottom w:val="0"/>
      <w:divBdr>
        <w:top w:val="none" w:sz="0" w:space="0" w:color="auto"/>
        <w:left w:val="none" w:sz="0" w:space="0" w:color="auto"/>
        <w:bottom w:val="none" w:sz="0" w:space="0" w:color="auto"/>
        <w:right w:val="none" w:sz="0" w:space="0" w:color="auto"/>
      </w:divBdr>
      <w:divsChild>
        <w:div w:id="216935684">
          <w:marLeft w:val="0"/>
          <w:marRight w:val="0"/>
          <w:marTop w:val="0"/>
          <w:marBottom w:val="0"/>
          <w:divBdr>
            <w:top w:val="none" w:sz="0" w:space="0" w:color="auto"/>
            <w:left w:val="none" w:sz="0" w:space="0" w:color="auto"/>
            <w:bottom w:val="none" w:sz="0" w:space="0" w:color="auto"/>
            <w:right w:val="none" w:sz="0" w:space="0" w:color="auto"/>
          </w:divBdr>
        </w:div>
      </w:divsChild>
    </w:div>
    <w:div w:id="226690877">
      <w:bodyDiv w:val="1"/>
      <w:marLeft w:val="0"/>
      <w:marRight w:val="0"/>
      <w:marTop w:val="0"/>
      <w:marBottom w:val="0"/>
      <w:divBdr>
        <w:top w:val="none" w:sz="0" w:space="0" w:color="auto"/>
        <w:left w:val="none" w:sz="0" w:space="0" w:color="auto"/>
        <w:bottom w:val="none" w:sz="0" w:space="0" w:color="auto"/>
        <w:right w:val="none" w:sz="0" w:space="0" w:color="auto"/>
      </w:divBdr>
      <w:divsChild>
        <w:div w:id="299917019">
          <w:marLeft w:val="0"/>
          <w:marRight w:val="0"/>
          <w:marTop w:val="0"/>
          <w:marBottom w:val="0"/>
          <w:divBdr>
            <w:top w:val="none" w:sz="0" w:space="0" w:color="auto"/>
            <w:left w:val="none" w:sz="0" w:space="0" w:color="auto"/>
            <w:bottom w:val="none" w:sz="0" w:space="0" w:color="auto"/>
            <w:right w:val="none" w:sz="0" w:space="0" w:color="auto"/>
          </w:divBdr>
        </w:div>
      </w:divsChild>
    </w:div>
    <w:div w:id="363597081">
      <w:bodyDiv w:val="1"/>
      <w:marLeft w:val="0"/>
      <w:marRight w:val="0"/>
      <w:marTop w:val="0"/>
      <w:marBottom w:val="0"/>
      <w:divBdr>
        <w:top w:val="none" w:sz="0" w:space="0" w:color="auto"/>
        <w:left w:val="none" w:sz="0" w:space="0" w:color="auto"/>
        <w:bottom w:val="none" w:sz="0" w:space="0" w:color="auto"/>
        <w:right w:val="none" w:sz="0" w:space="0" w:color="auto"/>
      </w:divBdr>
      <w:divsChild>
        <w:div w:id="420108041">
          <w:marLeft w:val="0"/>
          <w:marRight w:val="0"/>
          <w:marTop w:val="0"/>
          <w:marBottom w:val="0"/>
          <w:divBdr>
            <w:top w:val="none" w:sz="0" w:space="0" w:color="auto"/>
            <w:left w:val="none" w:sz="0" w:space="0" w:color="auto"/>
            <w:bottom w:val="none" w:sz="0" w:space="0" w:color="auto"/>
            <w:right w:val="none" w:sz="0" w:space="0" w:color="auto"/>
          </w:divBdr>
        </w:div>
      </w:divsChild>
    </w:div>
    <w:div w:id="404112757">
      <w:bodyDiv w:val="1"/>
      <w:marLeft w:val="0"/>
      <w:marRight w:val="0"/>
      <w:marTop w:val="0"/>
      <w:marBottom w:val="0"/>
      <w:divBdr>
        <w:top w:val="none" w:sz="0" w:space="0" w:color="auto"/>
        <w:left w:val="none" w:sz="0" w:space="0" w:color="auto"/>
        <w:bottom w:val="none" w:sz="0" w:space="0" w:color="auto"/>
        <w:right w:val="none" w:sz="0" w:space="0" w:color="auto"/>
      </w:divBdr>
      <w:divsChild>
        <w:div w:id="1994260831">
          <w:marLeft w:val="0"/>
          <w:marRight w:val="0"/>
          <w:marTop w:val="0"/>
          <w:marBottom w:val="0"/>
          <w:divBdr>
            <w:top w:val="none" w:sz="0" w:space="0" w:color="auto"/>
            <w:left w:val="none" w:sz="0" w:space="0" w:color="auto"/>
            <w:bottom w:val="none" w:sz="0" w:space="0" w:color="auto"/>
            <w:right w:val="none" w:sz="0" w:space="0" w:color="auto"/>
          </w:divBdr>
        </w:div>
      </w:divsChild>
    </w:div>
    <w:div w:id="507906529">
      <w:bodyDiv w:val="1"/>
      <w:marLeft w:val="0"/>
      <w:marRight w:val="0"/>
      <w:marTop w:val="0"/>
      <w:marBottom w:val="0"/>
      <w:divBdr>
        <w:top w:val="none" w:sz="0" w:space="0" w:color="auto"/>
        <w:left w:val="none" w:sz="0" w:space="0" w:color="auto"/>
        <w:bottom w:val="none" w:sz="0" w:space="0" w:color="auto"/>
        <w:right w:val="none" w:sz="0" w:space="0" w:color="auto"/>
      </w:divBdr>
      <w:divsChild>
        <w:div w:id="163132510">
          <w:marLeft w:val="0"/>
          <w:marRight w:val="0"/>
          <w:marTop w:val="0"/>
          <w:marBottom w:val="0"/>
          <w:divBdr>
            <w:top w:val="none" w:sz="0" w:space="0" w:color="auto"/>
            <w:left w:val="none" w:sz="0" w:space="0" w:color="auto"/>
            <w:bottom w:val="none" w:sz="0" w:space="0" w:color="auto"/>
            <w:right w:val="none" w:sz="0" w:space="0" w:color="auto"/>
          </w:divBdr>
        </w:div>
      </w:divsChild>
    </w:div>
    <w:div w:id="1043678988">
      <w:bodyDiv w:val="1"/>
      <w:marLeft w:val="0"/>
      <w:marRight w:val="0"/>
      <w:marTop w:val="0"/>
      <w:marBottom w:val="0"/>
      <w:divBdr>
        <w:top w:val="none" w:sz="0" w:space="0" w:color="auto"/>
        <w:left w:val="none" w:sz="0" w:space="0" w:color="auto"/>
        <w:bottom w:val="none" w:sz="0" w:space="0" w:color="auto"/>
        <w:right w:val="none" w:sz="0" w:space="0" w:color="auto"/>
      </w:divBdr>
      <w:divsChild>
        <w:div w:id="1925068498">
          <w:marLeft w:val="0"/>
          <w:marRight w:val="0"/>
          <w:marTop w:val="0"/>
          <w:marBottom w:val="0"/>
          <w:divBdr>
            <w:top w:val="none" w:sz="0" w:space="0" w:color="auto"/>
            <w:left w:val="none" w:sz="0" w:space="0" w:color="auto"/>
            <w:bottom w:val="none" w:sz="0" w:space="0" w:color="auto"/>
            <w:right w:val="none" w:sz="0" w:space="0" w:color="auto"/>
          </w:divBdr>
        </w:div>
      </w:divsChild>
    </w:div>
    <w:div w:id="1087767342">
      <w:bodyDiv w:val="1"/>
      <w:marLeft w:val="0"/>
      <w:marRight w:val="0"/>
      <w:marTop w:val="0"/>
      <w:marBottom w:val="0"/>
      <w:divBdr>
        <w:top w:val="none" w:sz="0" w:space="0" w:color="auto"/>
        <w:left w:val="none" w:sz="0" w:space="0" w:color="auto"/>
        <w:bottom w:val="none" w:sz="0" w:space="0" w:color="auto"/>
        <w:right w:val="none" w:sz="0" w:space="0" w:color="auto"/>
      </w:divBdr>
      <w:divsChild>
        <w:div w:id="559483656">
          <w:marLeft w:val="0"/>
          <w:marRight w:val="0"/>
          <w:marTop w:val="0"/>
          <w:marBottom w:val="0"/>
          <w:divBdr>
            <w:top w:val="none" w:sz="0" w:space="0" w:color="auto"/>
            <w:left w:val="none" w:sz="0" w:space="0" w:color="auto"/>
            <w:bottom w:val="none" w:sz="0" w:space="0" w:color="auto"/>
            <w:right w:val="none" w:sz="0" w:space="0" w:color="auto"/>
          </w:divBdr>
        </w:div>
      </w:divsChild>
    </w:div>
    <w:div w:id="1123887693">
      <w:bodyDiv w:val="1"/>
      <w:marLeft w:val="0"/>
      <w:marRight w:val="0"/>
      <w:marTop w:val="0"/>
      <w:marBottom w:val="0"/>
      <w:divBdr>
        <w:top w:val="none" w:sz="0" w:space="0" w:color="auto"/>
        <w:left w:val="none" w:sz="0" w:space="0" w:color="auto"/>
        <w:bottom w:val="none" w:sz="0" w:space="0" w:color="auto"/>
        <w:right w:val="none" w:sz="0" w:space="0" w:color="auto"/>
      </w:divBdr>
    </w:div>
    <w:div w:id="1176387318">
      <w:bodyDiv w:val="1"/>
      <w:marLeft w:val="0"/>
      <w:marRight w:val="0"/>
      <w:marTop w:val="0"/>
      <w:marBottom w:val="0"/>
      <w:divBdr>
        <w:top w:val="none" w:sz="0" w:space="0" w:color="auto"/>
        <w:left w:val="none" w:sz="0" w:space="0" w:color="auto"/>
        <w:bottom w:val="none" w:sz="0" w:space="0" w:color="auto"/>
        <w:right w:val="none" w:sz="0" w:space="0" w:color="auto"/>
      </w:divBdr>
      <w:divsChild>
        <w:div w:id="151023582">
          <w:marLeft w:val="0"/>
          <w:marRight w:val="0"/>
          <w:marTop w:val="0"/>
          <w:marBottom w:val="0"/>
          <w:divBdr>
            <w:top w:val="none" w:sz="0" w:space="0" w:color="auto"/>
            <w:left w:val="none" w:sz="0" w:space="0" w:color="auto"/>
            <w:bottom w:val="none" w:sz="0" w:space="0" w:color="auto"/>
            <w:right w:val="none" w:sz="0" w:space="0" w:color="auto"/>
          </w:divBdr>
        </w:div>
      </w:divsChild>
    </w:div>
    <w:div w:id="1267345659">
      <w:bodyDiv w:val="1"/>
      <w:marLeft w:val="0"/>
      <w:marRight w:val="0"/>
      <w:marTop w:val="0"/>
      <w:marBottom w:val="0"/>
      <w:divBdr>
        <w:top w:val="none" w:sz="0" w:space="0" w:color="auto"/>
        <w:left w:val="none" w:sz="0" w:space="0" w:color="auto"/>
        <w:bottom w:val="none" w:sz="0" w:space="0" w:color="auto"/>
        <w:right w:val="none" w:sz="0" w:space="0" w:color="auto"/>
      </w:divBdr>
      <w:divsChild>
        <w:div w:id="2090418726">
          <w:marLeft w:val="0"/>
          <w:marRight w:val="0"/>
          <w:marTop w:val="0"/>
          <w:marBottom w:val="0"/>
          <w:divBdr>
            <w:top w:val="none" w:sz="0" w:space="0" w:color="auto"/>
            <w:left w:val="none" w:sz="0" w:space="0" w:color="auto"/>
            <w:bottom w:val="none" w:sz="0" w:space="0" w:color="auto"/>
            <w:right w:val="none" w:sz="0" w:space="0" w:color="auto"/>
          </w:divBdr>
        </w:div>
      </w:divsChild>
    </w:div>
    <w:div w:id="1492790488">
      <w:bodyDiv w:val="1"/>
      <w:marLeft w:val="0"/>
      <w:marRight w:val="0"/>
      <w:marTop w:val="0"/>
      <w:marBottom w:val="0"/>
      <w:divBdr>
        <w:top w:val="none" w:sz="0" w:space="0" w:color="auto"/>
        <w:left w:val="none" w:sz="0" w:space="0" w:color="auto"/>
        <w:bottom w:val="none" w:sz="0" w:space="0" w:color="auto"/>
        <w:right w:val="none" w:sz="0" w:space="0" w:color="auto"/>
      </w:divBdr>
      <w:divsChild>
        <w:div w:id="53357617">
          <w:marLeft w:val="0"/>
          <w:marRight w:val="0"/>
          <w:marTop w:val="0"/>
          <w:marBottom w:val="0"/>
          <w:divBdr>
            <w:top w:val="none" w:sz="0" w:space="0" w:color="auto"/>
            <w:left w:val="none" w:sz="0" w:space="0" w:color="auto"/>
            <w:bottom w:val="none" w:sz="0" w:space="0" w:color="auto"/>
            <w:right w:val="none" w:sz="0" w:space="0" w:color="auto"/>
          </w:divBdr>
        </w:div>
      </w:divsChild>
    </w:div>
    <w:div w:id="1629555892">
      <w:bodyDiv w:val="1"/>
      <w:marLeft w:val="0"/>
      <w:marRight w:val="0"/>
      <w:marTop w:val="0"/>
      <w:marBottom w:val="0"/>
      <w:divBdr>
        <w:top w:val="none" w:sz="0" w:space="0" w:color="auto"/>
        <w:left w:val="none" w:sz="0" w:space="0" w:color="auto"/>
        <w:bottom w:val="none" w:sz="0" w:space="0" w:color="auto"/>
        <w:right w:val="none" w:sz="0" w:space="0" w:color="auto"/>
      </w:divBdr>
      <w:divsChild>
        <w:div w:id="51855330">
          <w:marLeft w:val="0"/>
          <w:marRight w:val="0"/>
          <w:marTop w:val="0"/>
          <w:marBottom w:val="0"/>
          <w:divBdr>
            <w:top w:val="none" w:sz="0" w:space="0" w:color="auto"/>
            <w:left w:val="none" w:sz="0" w:space="0" w:color="auto"/>
            <w:bottom w:val="none" w:sz="0" w:space="0" w:color="auto"/>
            <w:right w:val="none" w:sz="0" w:space="0" w:color="auto"/>
          </w:divBdr>
        </w:div>
      </w:divsChild>
    </w:div>
    <w:div w:id="1873181482">
      <w:bodyDiv w:val="1"/>
      <w:marLeft w:val="0"/>
      <w:marRight w:val="0"/>
      <w:marTop w:val="0"/>
      <w:marBottom w:val="0"/>
      <w:divBdr>
        <w:top w:val="none" w:sz="0" w:space="0" w:color="auto"/>
        <w:left w:val="none" w:sz="0" w:space="0" w:color="auto"/>
        <w:bottom w:val="none" w:sz="0" w:space="0" w:color="auto"/>
        <w:right w:val="none" w:sz="0" w:space="0" w:color="auto"/>
      </w:divBdr>
      <w:divsChild>
        <w:div w:id="1371802894">
          <w:marLeft w:val="0"/>
          <w:marRight w:val="0"/>
          <w:marTop w:val="0"/>
          <w:marBottom w:val="0"/>
          <w:divBdr>
            <w:top w:val="none" w:sz="0" w:space="0" w:color="auto"/>
            <w:left w:val="none" w:sz="0" w:space="0" w:color="auto"/>
            <w:bottom w:val="none" w:sz="0" w:space="0" w:color="auto"/>
            <w:right w:val="none" w:sz="0" w:space="0" w:color="auto"/>
          </w:divBdr>
        </w:div>
      </w:divsChild>
    </w:div>
    <w:div w:id="1882746948">
      <w:bodyDiv w:val="1"/>
      <w:marLeft w:val="0"/>
      <w:marRight w:val="0"/>
      <w:marTop w:val="0"/>
      <w:marBottom w:val="0"/>
      <w:divBdr>
        <w:top w:val="none" w:sz="0" w:space="0" w:color="auto"/>
        <w:left w:val="none" w:sz="0" w:space="0" w:color="auto"/>
        <w:bottom w:val="none" w:sz="0" w:space="0" w:color="auto"/>
        <w:right w:val="none" w:sz="0" w:space="0" w:color="auto"/>
      </w:divBdr>
      <w:divsChild>
        <w:div w:id="545486442">
          <w:marLeft w:val="0"/>
          <w:marRight w:val="0"/>
          <w:marTop w:val="0"/>
          <w:marBottom w:val="0"/>
          <w:divBdr>
            <w:top w:val="none" w:sz="0" w:space="0" w:color="auto"/>
            <w:left w:val="none" w:sz="0" w:space="0" w:color="auto"/>
            <w:bottom w:val="none" w:sz="0" w:space="0" w:color="auto"/>
            <w:right w:val="none" w:sz="0" w:space="0" w:color="auto"/>
          </w:divBdr>
        </w:div>
      </w:divsChild>
    </w:div>
    <w:div w:id="1893274799">
      <w:bodyDiv w:val="1"/>
      <w:marLeft w:val="0"/>
      <w:marRight w:val="0"/>
      <w:marTop w:val="0"/>
      <w:marBottom w:val="0"/>
      <w:divBdr>
        <w:top w:val="none" w:sz="0" w:space="0" w:color="auto"/>
        <w:left w:val="none" w:sz="0" w:space="0" w:color="auto"/>
        <w:bottom w:val="none" w:sz="0" w:space="0" w:color="auto"/>
        <w:right w:val="none" w:sz="0" w:space="0" w:color="auto"/>
      </w:divBdr>
      <w:divsChild>
        <w:div w:id="169426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2.emf"/><Relationship Id="rId55" Type="http://schemas.openxmlformats.org/officeDocument/2006/relationships/oleObject" Target="embeddings/oleObject23.bin"/><Relationship Id="rId63" Type="http://schemas.openxmlformats.org/officeDocument/2006/relationships/oleObject" Target="embeddings/oleObject27.bin"/><Relationship Id="rId68" Type="http://schemas.openxmlformats.org/officeDocument/2006/relationships/image" Target="media/image31.emf"/><Relationship Id="rId76" Type="http://schemas.openxmlformats.org/officeDocument/2006/relationships/image" Target="media/image38.jpe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6.jpeg"/><Relationship Id="rId79"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image" Target="media/image44.jpeg"/><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mailto:strange@algonquincollege.com"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0.bin"/><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4.jpeg"/><Relationship Id="rId80" Type="http://schemas.openxmlformats.org/officeDocument/2006/relationships/image" Target="media/image42.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jpeg"/><Relationship Id="rId75" Type="http://schemas.openxmlformats.org/officeDocument/2006/relationships/image" Target="media/image37.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8.bin"/><Relationship Id="rId73" Type="http://schemas.openxmlformats.org/officeDocument/2006/relationships/image" Target="media/image35.jpeg"/><Relationship Id="rId78" Type="http://schemas.openxmlformats.org/officeDocument/2006/relationships/image" Target="media/image40.jpeg"/><Relationship Id="rId81" Type="http://schemas.openxmlformats.org/officeDocument/2006/relationships/image" Target="media/image43.jpe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E6706-2406-4812-BD42-5A7AD7704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56</Pages>
  <Words>8572</Words>
  <Characters>48862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57320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Dfube</cp:lastModifiedBy>
  <cp:revision>387</cp:revision>
  <dcterms:created xsi:type="dcterms:W3CDTF">2010-11-15T06:14:00Z</dcterms:created>
  <dcterms:modified xsi:type="dcterms:W3CDTF">2011-01-30T22:45:00Z</dcterms:modified>
</cp:coreProperties>
</file>