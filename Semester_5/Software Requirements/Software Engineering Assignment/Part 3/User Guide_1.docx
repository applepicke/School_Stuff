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F58" w:rsidRPr="00BC5F58" w:rsidRDefault="00BC5F58" w:rsidP="00BC5F58">
      <w:pPr>
        <w:spacing w:line="276" w:lineRule="auto"/>
        <w:jc w:val="center"/>
        <w:rPr>
          <w:lang w:val="en-US" w:eastAsia="en-US"/>
        </w:rPr>
      </w:pPr>
      <w:r w:rsidRPr="00BC5F58">
        <w:rPr>
          <w:noProof/>
          <w:lang w:val="en-US" w:eastAsia="en-US"/>
        </w:rPr>
        <w:drawing>
          <wp:inline distT="0" distB="0" distL="0" distR="0">
            <wp:extent cx="4648200" cy="237172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648200" cy="2371725"/>
                    </a:xfrm>
                    <a:prstGeom prst="rect">
                      <a:avLst/>
                    </a:prstGeom>
                    <a:noFill/>
                    <a:ln w="9525">
                      <a:noFill/>
                      <a:miter lim="800000"/>
                      <a:headEnd/>
                      <a:tailEnd/>
                    </a:ln>
                  </pic:spPr>
                </pic:pic>
              </a:graphicData>
            </a:graphic>
          </wp:inline>
        </w:drawing>
      </w:r>
    </w:p>
    <w:p w:rsidR="00BC5F58" w:rsidRPr="00BC5F58" w:rsidRDefault="00BC5F58" w:rsidP="00BC5F58">
      <w:pPr>
        <w:spacing w:line="276" w:lineRule="auto"/>
        <w:rPr>
          <w:rFonts w:ascii="Arial" w:eastAsia="Arial" w:hAnsi="Arial" w:cs="Arial"/>
          <w:color w:val="000000"/>
          <w:sz w:val="22"/>
          <w:szCs w:val="22"/>
          <w:lang w:val="en-US" w:eastAsia="en-US"/>
        </w:rPr>
      </w:pP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National Capital Region Drug Trend Mapping System</w:t>
      </w:r>
    </w:p>
    <w:p w:rsidR="00BC5F58" w:rsidRPr="00BC5F58" w:rsidRDefault="00BC5F58" w:rsidP="00BC5F58">
      <w:pPr>
        <w:spacing w:line="276" w:lineRule="auto"/>
        <w:jc w:val="center"/>
        <w:rPr>
          <w:rFonts w:ascii="Arial" w:hAnsi="Arial" w:cs="Arial"/>
          <w:b/>
          <w:bCs/>
          <w:color w:val="000000"/>
          <w:sz w:val="28"/>
          <w:szCs w:val="28"/>
          <w:lang w:val="en-US" w:eastAsia="en-US"/>
        </w:rPr>
      </w:pPr>
      <w:r>
        <w:rPr>
          <w:rFonts w:ascii="Arial" w:hAnsi="Arial" w:cs="Arial"/>
          <w:b/>
          <w:bCs/>
          <w:color w:val="000000"/>
          <w:sz w:val="28"/>
          <w:szCs w:val="28"/>
          <w:lang w:val="en-US" w:eastAsia="en-US"/>
        </w:rPr>
        <w:t>User Guide</w:t>
      </w:r>
    </w:p>
    <w:p w:rsidR="00BC5F58" w:rsidRPr="00BC5F58" w:rsidRDefault="00BC5F58" w:rsidP="00BC5F58">
      <w:pPr>
        <w:spacing w:line="276" w:lineRule="auto"/>
        <w:jc w:val="center"/>
        <w:rPr>
          <w:rFonts w:ascii="Arial" w:hAnsi="Arial" w:cs="Arial"/>
          <w:b/>
          <w:bCs/>
          <w:color w:val="000000"/>
          <w:sz w:val="28"/>
          <w:szCs w:val="28"/>
          <w:lang w:val="en-US" w:eastAsia="en-US"/>
        </w:rPr>
      </w:pPr>
      <w:r w:rsidRPr="00BC5F58">
        <w:rPr>
          <w:rFonts w:ascii="Arial" w:hAnsi="Arial" w:cs="Arial"/>
          <w:b/>
          <w:bCs/>
          <w:color w:val="000000"/>
          <w:sz w:val="28"/>
          <w:szCs w:val="28"/>
          <w:lang w:val="en-US" w:eastAsia="en-US"/>
        </w:rPr>
        <w:t>Prepared For</w:t>
      </w: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Sgt. Pat Poitevin, RCMP</w:t>
      </w:r>
    </w:p>
    <w:p w:rsidR="00BC5F58" w:rsidRPr="00BC5F58" w:rsidRDefault="00BC5F58" w:rsidP="00BC5F58">
      <w:pPr>
        <w:spacing w:line="276" w:lineRule="auto"/>
        <w:jc w:val="center"/>
        <w:rPr>
          <w:rFonts w:ascii="Arial" w:hAnsi="Arial" w:cs="Arial"/>
          <w:b/>
          <w:bCs/>
          <w:color w:val="000000"/>
          <w:sz w:val="36"/>
          <w:szCs w:val="36"/>
          <w:lang w:val="en-US" w:eastAsia="en-US"/>
        </w:rPr>
      </w:pPr>
      <w:r w:rsidRPr="00BC5F58">
        <w:rPr>
          <w:rFonts w:ascii="Arial" w:hAnsi="Arial" w:cs="Arial"/>
          <w:b/>
          <w:bCs/>
          <w:color w:val="000000"/>
          <w:sz w:val="36"/>
          <w:szCs w:val="36"/>
          <w:lang w:val="en-US" w:eastAsia="en-US"/>
        </w:rPr>
        <w:t>Professor Edmund Strange</w:t>
      </w:r>
    </w:p>
    <w:p w:rsidR="00BC5F58" w:rsidRPr="00BC5F58" w:rsidRDefault="00BC5F58" w:rsidP="00BC5F58">
      <w:pPr>
        <w:spacing w:line="276" w:lineRule="auto"/>
        <w:rPr>
          <w:b/>
          <w:bCs/>
          <w:color w:val="000000"/>
          <w:sz w:val="28"/>
          <w:szCs w:val="28"/>
          <w:lang w:val="en-US" w:eastAsia="en-US"/>
        </w:rPr>
      </w:pPr>
    </w:p>
    <w:tbl>
      <w:tblPr>
        <w:tblW w:w="0" w:type="auto"/>
        <w:tblLook w:val="0000"/>
      </w:tblPr>
      <w:tblGrid>
        <w:gridCol w:w="2265"/>
        <w:gridCol w:w="7095"/>
      </w:tblGrid>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Prepared By:</w:t>
            </w: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D. Marcantonio, Project Leader</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L. Desjardins</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E. Dube</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T. Ferch</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L. Morin</w:t>
            </w:r>
          </w:p>
        </w:tc>
      </w:tr>
      <w:tr w:rsidR="00BC5F58" w:rsidRPr="00BC5F58" w:rsidTr="00337149">
        <w:tc>
          <w:tcPr>
            <w:tcW w:w="226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rPr>
                <w:lang w:val="en-US" w:eastAsia="en-US"/>
              </w:rPr>
            </w:pPr>
          </w:p>
        </w:tc>
        <w:tc>
          <w:tcPr>
            <w:tcW w:w="709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BC5F58" w:rsidRPr="00BC5F58" w:rsidRDefault="00BC5F58" w:rsidP="00BC5F58">
            <w:pPr>
              <w:spacing w:line="276" w:lineRule="auto"/>
              <w:ind w:left="140" w:right="140"/>
              <w:rPr>
                <w:lang w:val="en-US" w:eastAsia="en-US"/>
              </w:rPr>
            </w:pPr>
            <w:r w:rsidRPr="00BC5F58">
              <w:rPr>
                <w:rFonts w:ascii="Arial" w:eastAsia="Arial" w:hAnsi="Arial" w:cs="Arial"/>
                <w:color w:val="000000"/>
                <w:sz w:val="24"/>
                <w:szCs w:val="24"/>
                <w:lang w:val="en-US" w:eastAsia="en-US"/>
              </w:rPr>
              <w:t>S. Reece</w:t>
            </w:r>
          </w:p>
        </w:tc>
      </w:tr>
    </w:tbl>
    <w:p w:rsidR="00BC5F58" w:rsidRPr="00BC5F58" w:rsidRDefault="00BC5F58" w:rsidP="00BC5F58">
      <w:pPr>
        <w:spacing w:line="276" w:lineRule="auto"/>
        <w:rPr>
          <w:lang w:val="en-US" w:eastAsia="en-US"/>
        </w:rPr>
      </w:pPr>
    </w:p>
    <w:p w:rsidR="00BC5F58" w:rsidRPr="00BC5F58" w:rsidRDefault="00BC5F58" w:rsidP="00BC5F58">
      <w:pPr>
        <w:spacing w:line="276" w:lineRule="auto"/>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p>
    <w:p w:rsidR="00BC5F58" w:rsidRPr="00BC5F58" w:rsidRDefault="00BC5F58" w:rsidP="00BC5F58">
      <w:pPr>
        <w:spacing w:line="276" w:lineRule="auto"/>
        <w:ind w:left="140" w:right="140"/>
        <w:jc w:val="center"/>
        <w:rPr>
          <w:rFonts w:ascii="Arial" w:eastAsia="Arial" w:hAnsi="Arial" w:cs="Arial"/>
          <w:color w:val="000000"/>
          <w:sz w:val="24"/>
          <w:szCs w:val="24"/>
          <w:lang w:val="en-US" w:eastAsia="en-US"/>
        </w:rPr>
      </w:pPr>
      <w:r w:rsidRPr="00BC5F58">
        <w:rPr>
          <w:rFonts w:ascii="Arial" w:eastAsia="Arial" w:hAnsi="Arial" w:cs="Arial"/>
          <w:color w:val="000000"/>
          <w:sz w:val="24"/>
          <w:szCs w:val="24"/>
          <w:lang w:val="en-US" w:eastAsia="en-US"/>
        </w:rPr>
        <w:t xml:space="preserve">Submission Date: </w:t>
      </w:r>
      <w:r>
        <w:rPr>
          <w:rFonts w:ascii="Arial" w:eastAsia="Arial" w:hAnsi="Arial" w:cs="Arial"/>
          <w:color w:val="000000"/>
          <w:sz w:val="24"/>
          <w:szCs w:val="24"/>
          <w:lang w:val="en-US" w:eastAsia="en-US"/>
        </w:rPr>
        <w:t>Monday December 6, 2010</w:t>
      </w:r>
    </w:p>
    <w:p w:rsidR="00BC5F58" w:rsidRDefault="00BC5F58" w:rsidP="009A7072">
      <w:pPr>
        <w:pStyle w:val="Heading1"/>
        <w:spacing w:before="120"/>
        <w:rPr>
          <w:sz w:val="22"/>
          <w:szCs w:val="22"/>
        </w:rPr>
      </w:pPr>
    </w:p>
    <w:p w:rsidR="00BC5F58" w:rsidRDefault="00BC5F58">
      <w:pPr>
        <w:spacing w:after="200" w:line="276" w:lineRule="auto"/>
        <w:rPr>
          <w:rFonts w:ascii="Arial" w:hAnsi="Arial" w:cs="Arial"/>
          <w:b/>
          <w:bCs/>
          <w:kern w:val="32"/>
          <w:sz w:val="22"/>
          <w:szCs w:val="22"/>
          <w:lang w:eastAsia="en-US"/>
        </w:rPr>
      </w:pPr>
      <w:r>
        <w:rPr>
          <w:sz w:val="22"/>
          <w:szCs w:val="22"/>
        </w:rPr>
        <w:br w:type="page"/>
      </w:r>
    </w:p>
    <w:p w:rsidR="00F85AFF" w:rsidRPr="00F85AFF" w:rsidRDefault="00F85AFF" w:rsidP="00F85AFF">
      <w:pPr>
        <w:tabs>
          <w:tab w:val="left" w:pos="630"/>
          <w:tab w:val="right" w:pos="9360"/>
        </w:tabs>
        <w:textAlignment w:val="baseline"/>
        <w:rPr>
          <w:rFonts w:ascii="Arial" w:hAnsi="Arial" w:cs="Arial"/>
          <w:sz w:val="22"/>
          <w:szCs w:val="22"/>
          <w:lang w:val="en-US" w:eastAsia="en-US"/>
        </w:rPr>
      </w:pPr>
      <w:r w:rsidRPr="00F85AFF">
        <w:rPr>
          <w:rFonts w:ascii="Arial" w:hAnsi="Arial" w:cs="Arial"/>
          <w:b/>
          <w:sz w:val="22"/>
          <w:szCs w:val="22"/>
          <w:lang w:val="en-US" w:eastAsia="en-US"/>
        </w:rPr>
        <w:lastRenderedPageBreak/>
        <w:t xml:space="preserve">List of </w:t>
      </w:r>
      <w:r>
        <w:rPr>
          <w:rFonts w:ascii="Arial" w:hAnsi="Arial" w:cs="Arial"/>
          <w:b/>
          <w:sz w:val="22"/>
          <w:szCs w:val="22"/>
          <w:lang w:val="en-US" w:eastAsia="en-US"/>
        </w:rPr>
        <w:t>Figures</w:t>
      </w:r>
      <w:r w:rsidRPr="00F85AFF">
        <w:rPr>
          <w:rFonts w:ascii="Arial" w:hAnsi="Arial" w:cs="Arial"/>
          <w:b/>
          <w:sz w:val="22"/>
          <w:szCs w:val="22"/>
          <w:lang w:val="en-US" w:eastAsia="en-US"/>
        </w:rPr>
        <w:tab/>
      </w:r>
      <w:r w:rsidRPr="00F85AFF">
        <w:rPr>
          <w:rFonts w:ascii="Arial" w:hAnsi="Arial" w:cs="Arial"/>
          <w:sz w:val="22"/>
          <w:szCs w:val="22"/>
          <w:lang w:val="en-US" w:eastAsia="en-US"/>
        </w:rPr>
        <w:t>Page</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1.</w:t>
      </w:r>
      <w:r w:rsidRPr="00F85AFF">
        <w:rPr>
          <w:rFonts w:ascii="Arial" w:hAnsi="Arial" w:cs="Arial"/>
          <w:sz w:val="22"/>
          <w:szCs w:val="22"/>
          <w:lang w:val="en-US" w:eastAsia="en-US"/>
        </w:rPr>
        <w:tab/>
      </w:r>
      <w:r w:rsidR="00476995">
        <w:rPr>
          <w:rFonts w:ascii="Arial" w:hAnsi="Arial" w:cs="Arial"/>
          <w:sz w:val="22"/>
          <w:szCs w:val="22"/>
          <w:lang w:val="en-US" w:eastAsia="en-US"/>
        </w:rPr>
        <w:t>L</w:t>
      </w:r>
      <w:r w:rsidR="00684D31">
        <w:rPr>
          <w:rFonts w:ascii="Arial" w:hAnsi="Arial" w:cs="Arial"/>
          <w:sz w:val="22"/>
          <w:szCs w:val="22"/>
          <w:lang w:val="en-US" w:eastAsia="en-US"/>
        </w:rPr>
        <w:t>anding</w:t>
      </w:r>
      <w:r w:rsidR="00476995">
        <w:rPr>
          <w:rFonts w:ascii="Arial" w:hAnsi="Arial" w:cs="Arial"/>
          <w:sz w:val="22"/>
          <w:szCs w:val="22"/>
          <w:lang w:val="en-US" w:eastAsia="en-US"/>
        </w:rPr>
        <w:t xml:space="preserve"> Page</w:t>
      </w:r>
      <w:r w:rsidRPr="00F85AFF">
        <w:rPr>
          <w:rFonts w:ascii="Arial" w:hAnsi="Arial" w:cs="Arial"/>
          <w:sz w:val="22"/>
          <w:szCs w:val="22"/>
          <w:lang w:val="en-US" w:eastAsia="en-US"/>
        </w:rPr>
        <w:tab/>
      </w:r>
      <w:r w:rsidR="00476995">
        <w:rPr>
          <w:rFonts w:ascii="Arial" w:hAnsi="Arial" w:cs="Arial"/>
          <w:sz w:val="22"/>
          <w:szCs w:val="22"/>
          <w:lang w:val="en-US" w:eastAsia="en-US"/>
        </w:rPr>
        <w:t>2</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2.</w:t>
      </w:r>
      <w:r w:rsidRPr="00F85AFF">
        <w:rPr>
          <w:rFonts w:ascii="Arial" w:hAnsi="Arial" w:cs="Arial"/>
          <w:sz w:val="22"/>
          <w:szCs w:val="22"/>
          <w:lang w:val="en-US" w:eastAsia="en-US"/>
        </w:rPr>
        <w:tab/>
      </w:r>
      <w:r w:rsidR="00476995">
        <w:rPr>
          <w:rFonts w:ascii="Arial" w:hAnsi="Arial" w:cs="Arial"/>
          <w:sz w:val="22"/>
          <w:szCs w:val="22"/>
          <w:lang w:val="en-US" w:eastAsia="en-US"/>
        </w:rPr>
        <w:t>Request Membership Page</w:t>
      </w:r>
      <w:r w:rsidRPr="00F85AFF">
        <w:rPr>
          <w:rFonts w:ascii="Arial" w:hAnsi="Arial" w:cs="Arial"/>
          <w:sz w:val="22"/>
          <w:szCs w:val="22"/>
          <w:lang w:val="en-US" w:eastAsia="en-US"/>
        </w:rPr>
        <w:tab/>
      </w:r>
      <w:r w:rsidR="00684D31">
        <w:rPr>
          <w:rFonts w:ascii="Arial" w:hAnsi="Arial" w:cs="Arial"/>
          <w:sz w:val="22"/>
          <w:szCs w:val="22"/>
          <w:lang w:val="en-US" w:eastAsia="en-US"/>
        </w:rPr>
        <w:t>2</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3.</w:t>
      </w:r>
      <w:r w:rsidRPr="00F85AFF">
        <w:rPr>
          <w:rFonts w:ascii="Arial" w:hAnsi="Arial" w:cs="Arial"/>
          <w:sz w:val="22"/>
          <w:szCs w:val="22"/>
          <w:lang w:val="en-US" w:eastAsia="en-US"/>
        </w:rPr>
        <w:tab/>
      </w:r>
      <w:r w:rsidR="00476995">
        <w:rPr>
          <w:rFonts w:ascii="Arial" w:hAnsi="Arial" w:cs="Arial"/>
          <w:sz w:val="22"/>
          <w:szCs w:val="22"/>
          <w:lang w:val="en-US" w:eastAsia="en-US"/>
        </w:rPr>
        <w:t>Welcome Page</w:t>
      </w:r>
      <w:r w:rsidRPr="00F85AFF">
        <w:rPr>
          <w:rFonts w:ascii="Arial" w:hAnsi="Arial" w:cs="Arial"/>
          <w:sz w:val="22"/>
          <w:szCs w:val="22"/>
          <w:lang w:val="en-US" w:eastAsia="en-US"/>
        </w:rPr>
        <w:tab/>
      </w:r>
      <w:r w:rsidR="00684D31">
        <w:rPr>
          <w:rFonts w:ascii="Arial" w:hAnsi="Arial" w:cs="Arial"/>
          <w:sz w:val="22"/>
          <w:szCs w:val="22"/>
          <w:lang w:val="en-US" w:eastAsia="en-US"/>
        </w:rPr>
        <w:t>3</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4.</w:t>
      </w:r>
      <w:r w:rsidRPr="00F85AFF">
        <w:rPr>
          <w:rFonts w:ascii="Arial" w:hAnsi="Arial" w:cs="Arial"/>
          <w:sz w:val="22"/>
          <w:szCs w:val="22"/>
          <w:lang w:val="en-US" w:eastAsia="en-US"/>
        </w:rPr>
        <w:tab/>
      </w:r>
      <w:r w:rsidR="00476995">
        <w:rPr>
          <w:rFonts w:ascii="Arial" w:hAnsi="Arial" w:cs="Arial"/>
          <w:sz w:val="22"/>
          <w:szCs w:val="22"/>
          <w:lang w:val="en-US" w:eastAsia="en-US"/>
        </w:rPr>
        <w:t>Edit Settings Page</w:t>
      </w:r>
      <w:r w:rsidRPr="00F85AFF">
        <w:rPr>
          <w:rFonts w:ascii="Arial" w:hAnsi="Arial" w:cs="Arial"/>
          <w:sz w:val="22"/>
          <w:szCs w:val="22"/>
          <w:lang w:val="en-US" w:eastAsia="en-US"/>
        </w:rPr>
        <w:tab/>
      </w:r>
      <w:r w:rsidR="00684D31">
        <w:rPr>
          <w:rFonts w:ascii="Arial" w:hAnsi="Arial" w:cs="Arial"/>
          <w:sz w:val="22"/>
          <w:szCs w:val="22"/>
          <w:lang w:val="en-US" w:eastAsia="en-US"/>
        </w:rPr>
        <w:t>4</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5.</w:t>
      </w:r>
      <w:r w:rsidRPr="00F85AFF">
        <w:rPr>
          <w:rFonts w:ascii="Arial" w:hAnsi="Arial" w:cs="Arial"/>
          <w:sz w:val="22"/>
          <w:szCs w:val="22"/>
          <w:lang w:val="en-US" w:eastAsia="en-US"/>
        </w:rPr>
        <w:tab/>
      </w:r>
      <w:r w:rsidR="00476995">
        <w:rPr>
          <w:rFonts w:ascii="Arial" w:hAnsi="Arial" w:cs="Arial"/>
          <w:sz w:val="22"/>
          <w:szCs w:val="22"/>
          <w:lang w:val="en-US" w:eastAsia="en-US"/>
        </w:rPr>
        <w:t>Message Centre</w:t>
      </w:r>
      <w:r w:rsidRPr="00F85AFF">
        <w:rPr>
          <w:rFonts w:ascii="Arial" w:hAnsi="Arial" w:cs="Arial"/>
          <w:sz w:val="22"/>
          <w:szCs w:val="22"/>
          <w:lang w:val="en-US" w:eastAsia="en-US"/>
        </w:rPr>
        <w:tab/>
      </w:r>
      <w:r w:rsidR="00684D31">
        <w:rPr>
          <w:rFonts w:ascii="Arial" w:hAnsi="Arial" w:cs="Arial"/>
          <w:sz w:val="22"/>
          <w:szCs w:val="22"/>
          <w:lang w:val="en-US" w:eastAsia="en-US"/>
        </w:rPr>
        <w:t>5</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6.</w:t>
      </w:r>
      <w:r w:rsidRPr="00F85AFF">
        <w:rPr>
          <w:rFonts w:ascii="Arial" w:hAnsi="Arial" w:cs="Arial"/>
          <w:sz w:val="22"/>
          <w:szCs w:val="22"/>
          <w:lang w:val="en-US" w:eastAsia="en-US"/>
        </w:rPr>
        <w:tab/>
      </w:r>
      <w:r w:rsidR="00476995">
        <w:rPr>
          <w:rFonts w:ascii="Arial" w:hAnsi="Arial" w:cs="Arial"/>
          <w:sz w:val="22"/>
          <w:szCs w:val="22"/>
          <w:lang w:val="en-US" w:eastAsia="en-US"/>
        </w:rPr>
        <w:t>Entries Page</w:t>
      </w:r>
      <w:r w:rsidRPr="00F85AFF">
        <w:rPr>
          <w:rFonts w:ascii="Arial" w:hAnsi="Arial" w:cs="Arial"/>
          <w:sz w:val="22"/>
          <w:szCs w:val="22"/>
          <w:lang w:val="en-US" w:eastAsia="en-US"/>
        </w:rPr>
        <w:tab/>
      </w:r>
      <w:r w:rsidR="00684D31">
        <w:rPr>
          <w:rFonts w:ascii="Arial" w:hAnsi="Arial" w:cs="Arial"/>
          <w:sz w:val="22"/>
          <w:szCs w:val="22"/>
          <w:lang w:val="en-US" w:eastAsia="en-US"/>
        </w:rPr>
        <w:t>6</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7.</w:t>
      </w:r>
      <w:r w:rsidRPr="00F85AFF">
        <w:rPr>
          <w:rFonts w:ascii="Arial" w:hAnsi="Arial" w:cs="Arial"/>
          <w:sz w:val="22"/>
          <w:szCs w:val="22"/>
          <w:lang w:val="en-US" w:eastAsia="en-US"/>
        </w:rPr>
        <w:tab/>
      </w:r>
      <w:r w:rsidR="00476995">
        <w:rPr>
          <w:rFonts w:ascii="Arial" w:hAnsi="Arial" w:cs="Arial"/>
          <w:sz w:val="22"/>
          <w:szCs w:val="22"/>
          <w:lang w:val="en-US" w:eastAsia="en-US"/>
        </w:rPr>
        <w:t>New Entries Page</w:t>
      </w:r>
      <w:r w:rsidRPr="00F85AFF">
        <w:rPr>
          <w:rFonts w:ascii="Arial" w:hAnsi="Arial" w:cs="Arial"/>
          <w:sz w:val="22"/>
          <w:szCs w:val="22"/>
          <w:lang w:val="en-US" w:eastAsia="en-US"/>
        </w:rPr>
        <w:tab/>
      </w:r>
      <w:r w:rsidR="00476995">
        <w:rPr>
          <w:rFonts w:ascii="Arial" w:hAnsi="Arial" w:cs="Arial"/>
          <w:sz w:val="22"/>
          <w:szCs w:val="22"/>
          <w:lang w:val="en-US" w:eastAsia="en-US"/>
        </w:rPr>
        <w:t>8</w:t>
      </w:r>
    </w:p>
    <w:p w:rsidR="00F85AFF" w:rsidRP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8.</w:t>
      </w:r>
      <w:r w:rsidRPr="00F85AFF">
        <w:rPr>
          <w:rFonts w:ascii="Arial" w:hAnsi="Arial" w:cs="Arial"/>
          <w:sz w:val="22"/>
          <w:szCs w:val="22"/>
          <w:lang w:val="en-US" w:eastAsia="en-US"/>
        </w:rPr>
        <w:tab/>
      </w:r>
      <w:r w:rsidR="00476995">
        <w:rPr>
          <w:rFonts w:ascii="Arial" w:hAnsi="Arial" w:cs="Arial"/>
          <w:sz w:val="22"/>
          <w:szCs w:val="22"/>
          <w:lang w:val="en-US" w:eastAsia="en-US"/>
        </w:rPr>
        <w:t>Zones Page</w:t>
      </w:r>
      <w:r w:rsidRPr="00F85AFF">
        <w:rPr>
          <w:rFonts w:ascii="Arial" w:hAnsi="Arial" w:cs="Arial"/>
          <w:sz w:val="22"/>
          <w:szCs w:val="22"/>
          <w:lang w:val="en-US" w:eastAsia="en-US"/>
        </w:rPr>
        <w:tab/>
      </w:r>
      <w:r w:rsidR="00476995">
        <w:rPr>
          <w:rFonts w:ascii="Arial" w:hAnsi="Arial" w:cs="Arial"/>
          <w:sz w:val="22"/>
          <w:szCs w:val="22"/>
          <w:lang w:val="en-US" w:eastAsia="en-US"/>
        </w:rPr>
        <w:t>9</w:t>
      </w:r>
    </w:p>
    <w:p w:rsid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9.</w:t>
      </w:r>
      <w:r w:rsidRPr="00F85AFF">
        <w:rPr>
          <w:rFonts w:ascii="Arial" w:hAnsi="Arial" w:cs="Arial"/>
          <w:sz w:val="22"/>
          <w:szCs w:val="22"/>
          <w:lang w:val="en-US" w:eastAsia="en-US"/>
        </w:rPr>
        <w:tab/>
      </w:r>
      <w:r w:rsidR="00476995">
        <w:rPr>
          <w:rFonts w:ascii="Arial" w:hAnsi="Arial" w:cs="Arial"/>
          <w:sz w:val="22"/>
          <w:szCs w:val="22"/>
          <w:lang w:val="en-US" w:eastAsia="en-US"/>
        </w:rPr>
        <w:t>Report Page</w:t>
      </w:r>
      <w:r w:rsidRPr="00F85AFF">
        <w:rPr>
          <w:rFonts w:ascii="Arial" w:hAnsi="Arial" w:cs="Arial"/>
          <w:sz w:val="22"/>
          <w:szCs w:val="22"/>
          <w:lang w:val="en-US" w:eastAsia="en-US"/>
        </w:rPr>
        <w:tab/>
      </w:r>
      <w:r w:rsidR="00476995">
        <w:rPr>
          <w:rFonts w:ascii="Arial" w:hAnsi="Arial" w:cs="Arial"/>
          <w:sz w:val="22"/>
          <w:szCs w:val="22"/>
          <w:lang w:val="en-US" w:eastAsia="en-US"/>
        </w:rPr>
        <w:t>10</w:t>
      </w:r>
    </w:p>
    <w:p w:rsidR="00BE6B06" w:rsidRPr="00F85AFF" w:rsidRDefault="00BE6B06"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10.</w:t>
      </w:r>
      <w:r>
        <w:rPr>
          <w:rFonts w:ascii="Arial" w:hAnsi="Arial" w:cs="Arial"/>
          <w:sz w:val="22"/>
          <w:szCs w:val="22"/>
          <w:lang w:val="en-US" w:eastAsia="en-US"/>
        </w:rPr>
        <w:tab/>
        <w:t>Report Page Options</w:t>
      </w:r>
      <w:r>
        <w:rPr>
          <w:rFonts w:ascii="Arial" w:hAnsi="Arial" w:cs="Arial"/>
          <w:sz w:val="22"/>
          <w:szCs w:val="22"/>
          <w:lang w:val="en-US" w:eastAsia="en-US"/>
        </w:rPr>
        <w:tab/>
      </w:r>
      <w:r w:rsidR="007422C4">
        <w:rPr>
          <w:rFonts w:ascii="Arial" w:hAnsi="Arial" w:cs="Arial"/>
          <w:sz w:val="22"/>
          <w:szCs w:val="22"/>
          <w:lang w:val="en-US" w:eastAsia="en-US"/>
        </w:rPr>
        <w:t>11</w:t>
      </w:r>
    </w:p>
    <w:p w:rsidR="00F85AFF" w:rsidRDefault="00F85AFF" w:rsidP="00F85AFF">
      <w:pPr>
        <w:tabs>
          <w:tab w:val="left" w:pos="63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1</w:t>
      </w:r>
      <w:r w:rsidR="00BE6B06">
        <w:rPr>
          <w:rFonts w:ascii="Arial" w:hAnsi="Arial" w:cs="Arial"/>
          <w:sz w:val="22"/>
          <w:szCs w:val="22"/>
          <w:lang w:val="en-US" w:eastAsia="en-US"/>
        </w:rPr>
        <w:t>1</w:t>
      </w:r>
      <w:r w:rsidRPr="00F85AFF">
        <w:rPr>
          <w:rFonts w:ascii="Arial" w:hAnsi="Arial" w:cs="Arial"/>
          <w:sz w:val="22"/>
          <w:szCs w:val="22"/>
          <w:lang w:val="en-US" w:eastAsia="en-US"/>
        </w:rPr>
        <w:t>.</w:t>
      </w:r>
      <w:r w:rsidRPr="00F85AFF">
        <w:rPr>
          <w:rFonts w:ascii="Arial" w:hAnsi="Arial" w:cs="Arial"/>
          <w:sz w:val="22"/>
          <w:szCs w:val="22"/>
          <w:lang w:val="en-US" w:eastAsia="en-US"/>
        </w:rPr>
        <w:tab/>
      </w:r>
      <w:r w:rsidR="00476995">
        <w:rPr>
          <w:rFonts w:ascii="Arial" w:hAnsi="Arial" w:cs="Arial"/>
          <w:sz w:val="22"/>
          <w:szCs w:val="22"/>
          <w:lang w:val="en-US" w:eastAsia="en-US"/>
        </w:rPr>
        <w:t xml:space="preserve">Report Page </w:t>
      </w:r>
      <w:r w:rsidR="00BE6B06">
        <w:rPr>
          <w:rFonts w:ascii="Arial" w:hAnsi="Arial" w:cs="Arial"/>
          <w:sz w:val="22"/>
          <w:szCs w:val="22"/>
          <w:lang w:val="en-US" w:eastAsia="en-US"/>
        </w:rPr>
        <w:t>Additional Filters Section</w:t>
      </w:r>
      <w:r w:rsidRPr="00F85AFF">
        <w:rPr>
          <w:rFonts w:ascii="Arial" w:hAnsi="Arial" w:cs="Arial"/>
          <w:sz w:val="22"/>
          <w:szCs w:val="22"/>
          <w:lang w:val="en-US" w:eastAsia="en-US"/>
        </w:rPr>
        <w:tab/>
        <w:t>1</w:t>
      </w:r>
      <w:r w:rsidR="007422C4">
        <w:rPr>
          <w:rFonts w:ascii="Arial" w:hAnsi="Arial" w:cs="Arial"/>
          <w:sz w:val="22"/>
          <w:szCs w:val="22"/>
          <w:lang w:val="en-US" w:eastAsia="en-US"/>
        </w:rPr>
        <w:t>2</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2</w:t>
      </w:r>
      <w:r>
        <w:rPr>
          <w:rFonts w:ascii="Arial" w:hAnsi="Arial" w:cs="Arial"/>
          <w:sz w:val="22"/>
          <w:szCs w:val="22"/>
          <w:lang w:val="en-US" w:eastAsia="en-US"/>
        </w:rPr>
        <w:t>.</w:t>
      </w:r>
      <w:r>
        <w:rPr>
          <w:rFonts w:ascii="Arial" w:hAnsi="Arial" w:cs="Arial"/>
          <w:sz w:val="22"/>
          <w:szCs w:val="22"/>
          <w:lang w:val="en-US" w:eastAsia="en-US"/>
        </w:rPr>
        <w:tab/>
        <w:t>Report Comparison</w:t>
      </w:r>
      <w:r>
        <w:rPr>
          <w:rFonts w:ascii="Arial" w:hAnsi="Arial" w:cs="Arial"/>
          <w:sz w:val="22"/>
          <w:szCs w:val="22"/>
          <w:lang w:val="en-US" w:eastAsia="en-US"/>
        </w:rPr>
        <w:tab/>
        <w:t>13</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3</w:t>
      </w:r>
      <w:r>
        <w:rPr>
          <w:rFonts w:ascii="Arial" w:hAnsi="Arial" w:cs="Arial"/>
          <w:sz w:val="22"/>
          <w:szCs w:val="22"/>
          <w:lang w:val="en-US" w:eastAsia="en-US"/>
        </w:rPr>
        <w:t>.</w:t>
      </w:r>
      <w:r>
        <w:rPr>
          <w:rFonts w:ascii="Arial" w:hAnsi="Arial" w:cs="Arial"/>
          <w:sz w:val="22"/>
          <w:szCs w:val="22"/>
          <w:lang w:val="en-US" w:eastAsia="en-US"/>
        </w:rPr>
        <w:tab/>
        <w:t>Contributors Page</w:t>
      </w:r>
      <w:r>
        <w:rPr>
          <w:rFonts w:ascii="Arial" w:hAnsi="Arial" w:cs="Arial"/>
          <w:sz w:val="22"/>
          <w:szCs w:val="22"/>
          <w:lang w:val="en-US" w:eastAsia="en-US"/>
        </w:rPr>
        <w:tab/>
        <w:t>14</w:t>
      </w:r>
    </w:p>
    <w:p w:rsidR="00476995"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4</w:t>
      </w:r>
      <w:r>
        <w:rPr>
          <w:rFonts w:ascii="Arial" w:hAnsi="Arial" w:cs="Arial"/>
          <w:sz w:val="22"/>
          <w:szCs w:val="22"/>
          <w:lang w:val="en-US" w:eastAsia="en-US"/>
        </w:rPr>
        <w:t>.</w:t>
      </w:r>
      <w:r>
        <w:rPr>
          <w:rFonts w:ascii="Arial" w:hAnsi="Arial" w:cs="Arial"/>
          <w:sz w:val="22"/>
          <w:szCs w:val="22"/>
          <w:lang w:val="en-US" w:eastAsia="en-US"/>
        </w:rPr>
        <w:tab/>
        <w:t>Edit Event Entry Page</w:t>
      </w:r>
      <w:r>
        <w:rPr>
          <w:rFonts w:ascii="Arial" w:hAnsi="Arial" w:cs="Arial"/>
          <w:sz w:val="22"/>
          <w:szCs w:val="22"/>
          <w:lang w:val="en-US" w:eastAsia="en-US"/>
        </w:rPr>
        <w:tab/>
        <w:t>15</w:t>
      </w:r>
    </w:p>
    <w:p w:rsidR="00476995" w:rsidRPr="00F85AFF" w:rsidRDefault="00476995" w:rsidP="00F85AFF">
      <w:pPr>
        <w:tabs>
          <w:tab w:val="left" w:pos="63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1</w:t>
      </w:r>
      <w:r w:rsidR="00BE6B06">
        <w:rPr>
          <w:rFonts w:ascii="Arial" w:hAnsi="Arial" w:cs="Arial"/>
          <w:sz w:val="22"/>
          <w:szCs w:val="22"/>
          <w:lang w:val="en-US" w:eastAsia="en-US"/>
        </w:rPr>
        <w:t>5</w:t>
      </w:r>
      <w:r>
        <w:rPr>
          <w:rFonts w:ascii="Arial" w:hAnsi="Arial" w:cs="Arial"/>
          <w:sz w:val="22"/>
          <w:szCs w:val="22"/>
          <w:lang w:val="en-US" w:eastAsia="en-US"/>
        </w:rPr>
        <w:t>.</w:t>
      </w:r>
      <w:r>
        <w:rPr>
          <w:rFonts w:ascii="Arial" w:hAnsi="Arial" w:cs="Arial"/>
          <w:sz w:val="22"/>
          <w:szCs w:val="22"/>
          <w:lang w:val="en-US" w:eastAsia="en-US"/>
        </w:rPr>
        <w:tab/>
        <w:t>Edit User Account Page</w:t>
      </w:r>
      <w:r>
        <w:rPr>
          <w:rFonts w:ascii="Arial" w:hAnsi="Arial" w:cs="Arial"/>
          <w:sz w:val="22"/>
          <w:szCs w:val="22"/>
          <w:lang w:val="en-US" w:eastAsia="en-US"/>
        </w:rPr>
        <w:tab/>
        <w:t>16</w:t>
      </w:r>
    </w:p>
    <w:p w:rsidR="00F85AFF" w:rsidRPr="00F85AFF" w:rsidRDefault="00F85AFF" w:rsidP="00F85AFF">
      <w:pPr>
        <w:tabs>
          <w:tab w:val="right" w:pos="9360"/>
        </w:tabs>
        <w:spacing w:before="100" w:beforeAutospacing="1"/>
        <w:outlineLvl w:val="0"/>
        <w:rPr>
          <w:bCs/>
          <w:kern w:val="36"/>
          <w:sz w:val="48"/>
          <w:szCs w:val="48"/>
          <w:lang w:val="en-US" w:eastAsia="en-US"/>
        </w:rPr>
      </w:pPr>
      <w:r w:rsidRPr="00F85AFF">
        <w:rPr>
          <w:rFonts w:ascii="Arial" w:hAnsi="Arial" w:cs="Arial"/>
          <w:b/>
          <w:bCs/>
          <w:kern w:val="36"/>
          <w:sz w:val="24"/>
          <w:szCs w:val="24"/>
          <w:lang w:val="en-US" w:eastAsia="en-US"/>
        </w:rPr>
        <w:t>Table of Contents</w:t>
      </w:r>
      <w:r w:rsidRPr="00F85AFF">
        <w:rPr>
          <w:rFonts w:ascii="Arial" w:hAnsi="Arial" w:cs="Arial"/>
          <w:bCs/>
          <w:kern w:val="36"/>
          <w:sz w:val="24"/>
          <w:szCs w:val="24"/>
          <w:lang w:val="en-US" w:eastAsia="en-US"/>
        </w:rPr>
        <w:tab/>
        <w:t>Page</w:t>
      </w:r>
    </w:p>
    <w:p w:rsidR="00F85AFF" w:rsidRPr="00F85AFF" w:rsidRDefault="00F85AFF" w:rsidP="00F52A9D">
      <w:pPr>
        <w:tabs>
          <w:tab w:val="left" w:pos="0"/>
          <w:tab w:val="left" w:pos="720"/>
          <w:tab w:val="right" w:pos="189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 xml:space="preserve">1. </w:t>
      </w:r>
      <w:r w:rsidRPr="00F85AFF">
        <w:rPr>
          <w:rFonts w:ascii="Arial" w:hAnsi="Arial" w:cs="Arial"/>
          <w:sz w:val="22"/>
          <w:szCs w:val="22"/>
          <w:lang w:val="en-US" w:eastAsia="en-US"/>
        </w:rPr>
        <w:tab/>
      </w:r>
      <w:r w:rsidR="00476995">
        <w:rPr>
          <w:rFonts w:ascii="Arial" w:hAnsi="Arial" w:cs="Arial"/>
          <w:sz w:val="22"/>
          <w:szCs w:val="22"/>
          <w:lang w:val="en-US" w:eastAsia="en-US"/>
        </w:rPr>
        <w:t>Introduction</w:t>
      </w:r>
      <w:r w:rsidR="00476995">
        <w:rPr>
          <w:rFonts w:ascii="Arial" w:hAnsi="Arial" w:cs="Arial"/>
          <w:sz w:val="22"/>
          <w:szCs w:val="22"/>
          <w:lang w:val="en-US" w:eastAsia="en-US"/>
        </w:rPr>
        <w:tab/>
      </w:r>
      <w:r w:rsidR="00476995">
        <w:rPr>
          <w:rFonts w:ascii="Arial" w:hAnsi="Arial" w:cs="Arial"/>
          <w:sz w:val="22"/>
          <w:szCs w:val="22"/>
          <w:lang w:val="en-US" w:eastAsia="en-US"/>
        </w:rPr>
        <w:tab/>
        <w:t>1</w:t>
      </w:r>
    </w:p>
    <w:p w:rsidR="00F85AFF" w:rsidRDefault="00F85AFF" w:rsidP="00F52A9D">
      <w:pPr>
        <w:tabs>
          <w:tab w:val="left" w:pos="0"/>
          <w:tab w:val="left" w:pos="720"/>
          <w:tab w:val="right" w:pos="189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1.1 </w:t>
      </w:r>
      <w:r w:rsidR="00476995">
        <w:rPr>
          <w:rFonts w:ascii="Arial" w:hAnsi="Arial" w:cs="Arial"/>
          <w:sz w:val="22"/>
          <w:szCs w:val="22"/>
          <w:lang w:val="en-US" w:eastAsia="en-US"/>
        </w:rPr>
        <w:tab/>
        <w:t>Features</w:t>
      </w:r>
      <w:r w:rsidR="00476995">
        <w:rPr>
          <w:rFonts w:ascii="Arial" w:hAnsi="Arial" w:cs="Arial"/>
          <w:sz w:val="22"/>
          <w:szCs w:val="22"/>
          <w:lang w:val="en-US" w:eastAsia="en-US"/>
        </w:rPr>
        <w:tab/>
      </w:r>
      <w:r w:rsidR="00F52A9D">
        <w:rPr>
          <w:rFonts w:ascii="Arial" w:hAnsi="Arial" w:cs="Arial"/>
          <w:sz w:val="22"/>
          <w:szCs w:val="22"/>
          <w:lang w:val="en-US" w:eastAsia="en-US"/>
        </w:rPr>
        <w:t>1</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 xml:space="preserve">.1 </w:t>
      </w:r>
      <w:r w:rsidRPr="00F85AFF">
        <w:rPr>
          <w:rFonts w:ascii="Arial" w:hAnsi="Arial" w:cs="Arial"/>
          <w:sz w:val="22"/>
          <w:szCs w:val="22"/>
          <w:lang w:val="en-US" w:eastAsia="en-US"/>
        </w:rPr>
        <w:tab/>
      </w:r>
      <w:r>
        <w:rPr>
          <w:rFonts w:ascii="Arial" w:hAnsi="Arial" w:cs="Arial"/>
          <w:sz w:val="22"/>
          <w:szCs w:val="22"/>
          <w:lang w:val="en-US" w:eastAsia="en-US"/>
        </w:rPr>
        <w:t>Intuitive Navigation</w:t>
      </w:r>
      <w:r w:rsidRPr="00F85AFF">
        <w:rPr>
          <w:rFonts w:ascii="Arial" w:hAnsi="Arial" w:cs="Arial"/>
          <w:sz w:val="22"/>
          <w:szCs w:val="22"/>
          <w:lang w:val="en-US" w:eastAsia="en-US"/>
        </w:rPr>
        <w:tab/>
      </w:r>
      <w:r>
        <w:rPr>
          <w:rFonts w:ascii="Arial" w:hAnsi="Arial" w:cs="Arial"/>
          <w:sz w:val="22"/>
          <w:szCs w:val="22"/>
          <w:lang w:val="en-US" w:eastAsia="en-US"/>
        </w:rPr>
        <w:t>1</w:t>
      </w:r>
    </w:p>
    <w:p w:rsidR="00F52A9D" w:rsidRPr="00F85AFF" w:rsidRDefault="00F52A9D"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 xml:space="preserve"> </w:t>
      </w:r>
      <w:r w:rsidRPr="00F85AFF">
        <w:rPr>
          <w:rFonts w:ascii="Arial" w:hAnsi="Arial" w:cs="Arial"/>
          <w:sz w:val="22"/>
          <w:szCs w:val="22"/>
          <w:lang w:val="en-US" w:eastAsia="en-US"/>
        </w:rPr>
        <w:tab/>
      </w:r>
      <w:r>
        <w:rPr>
          <w:rFonts w:ascii="Arial" w:hAnsi="Arial" w:cs="Arial"/>
          <w:sz w:val="22"/>
          <w:szCs w:val="22"/>
          <w:lang w:val="en-US" w:eastAsia="en-US"/>
        </w:rPr>
        <w:t>Data Integrity Protection</w:t>
      </w:r>
      <w:r w:rsidRPr="00F85AFF">
        <w:rPr>
          <w:rFonts w:ascii="Arial" w:hAnsi="Arial" w:cs="Arial"/>
          <w:sz w:val="22"/>
          <w:szCs w:val="22"/>
          <w:lang w:val="en-US" w:eastAsia="en-US"/>
        </w:rPr>
        <w:tab/>
      </w:r>
      <w:r>
        <w:rPr>
          <w:rFonts w:ascii="Arial" w:hAnsi="Arial" w:cs="Arial"/>
          <w:sz w:val="22"/>
          <w:szCs w:val="22"/>
          <w:lang w:val="en-US" w:eastAsia="en-US"/>
        </w:rPr>
        <w:t>1</w:t>
      </w:r>
    </w:p>
    <w:p w:rsidR="00F52A9D" w:rsidRPr="00F85AFF" w:rsidRDefault="00F52A9D"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1</w:t>
      </w:r>
      <w:r w:rsidRPr="00F85AFF">
        <w:rPr>
          <w:rFonts w:ascii="Arial" w:hAnsi="Arial" w:cs="Arial"/>
          <w:sz w:val="22"/>
          <w:szCs w:val="22"/>
          <w:lang w:val="en-US" w:eastAsia="en-US"/>
        </w:rPr>
        <w:t>.</w:t>
      </w:r>
      <w:r>
        <w:rPr>
          <w:rFonts w:ascii="Arial" w:hAnsi="Arial" w:cs="Arial"/>
          <w:sz w:val="22"/>
          <w:szCs w:val="22"/>
          <w:lang w:val="en-US" w:eastAsia="en-US"/>
        </w:rPr>
        <w:t>1</w:t>
      </w:r>
      <w:r w:rsidRPr="00F85AFF">
        <w:rPr>
          <w:rFonts w:ascii="Arial" w:hAnsi="Arial" w:cs="Arial"/>
          <w:sz w:val="22"/>
          <w:szCs w:val="22"/>
          <w:lang w:val="en-US" w:eastAsia="en-US"/>
        </w:rPr>
        <w:t>.</w:t>
      </w:r>
      <w:r>
        <w:rPr>
          <w:rFonts w:ascii="Arial" w:hAnsi="Arial" w:cs="Arial"/>
          <w:sz w:val="22"/>
          <w:szCs w:val="22"/>
          <w:lang w:val="en-US" w:eastAsia="en-US"/>
        </w:rPr>
        <w:t>3</w:t>
      </w:r>
      <w:r w:rsidRPr="00F85AFF">
        <w:rPr>
          <w:rFonts w:ascii="Arial" w:hAnsi="Arial" w:cs="Arial"/>
          <w:sz w:val="22"/>
          <w:szCs w:val="22"/>
          <w:lang w:val="en-US" w:eastAsia="en-US"/>
        </w:rPr>
        <w:t xml:space="preserve"> </w:t>
      </w:r>
      <w:r w:rsidRPr="00F85AFF">
        <w:rPr>
          <w:rFonts w:ascii="Arial" w:hAnsi="Arial" w:cs="Arial"/>
          <w:sz w:val="22"/>
          <w:szCs w:val="22"/>
          <w:lang w:val="en-US" w:eastAsia="en-US"/>
        </w:rPr>
        <w:tab/>
      </w:r>
      <w:r>
        <w:rPr>
          <w:rFonts w:ascii="Arial" w:hAnsi="Arial" w:cs="Arial"/>
          <w:sz w:val="22"/>
          <w:szCs w:val="22"/>
          <w:lang w:val="en-US" w:eastAsia="en-US"/>
        </w:rPr>
        <w:t>Security</w:t>
      </w:r>
      <w:r w:rsidRPr="00F85AFF">
        <w:rPr>
          <w:rFonts w:ascii="Arial" w:hAnsi="Arial" w:cs="Arial"/>
          <w:sz w:val="22"/>
          <w:szCs w:val="22"/>
          <w:lang w:val="en-US" w:eastAsia="en-US"/>
        </w:rPr>
        <w:tab/>
      </w:r>
      <w:r>
        <w:rPr>
          <w:rFonts w:ascii="Arial" w:hAnsi="Arial" w:cs="Arial"/>
          <w:sz w:val="22"/>
          <w:szCs w:val="22"/>
          <w:lang w:val="en-US" w:eastAsia="en-US"/>
        </w:rPr>
        <w:t>1</w:t>
      </w:r>
    </w:p>
    <w:p w:rsidR="00F85AFF" w:rsidRPr="00F85AFF" w:rsidRDefault="00F85AFF" w:rsidP="00F52A9D">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1.2 </w:t>
      </w:r>
      <w:r w:rsidRPr="00F85AFF">
        <w:rPr>
          <w:rFonts w:ascii="Arial" w:hAnsi="Arial" w:cs="Arial"/>
          <w:sz w:val="22"/>
          <w:szCs w:val="22"/>
          <w:lang w:val="en-US" w:eastAsia="en-US"/>
        </w:rPr>
        <w:tab/>
      </w:r>
      <w:r w:rsidR="00F52A9D">
        <w:rPr>
          <w:rFonts w:ascii="Arial" w:hAnsi="Arial" w:cs="Arial"/>
          <w:sz w:val="22"/>
          <w:szCs w:val="22"/>
          <w:lang w:val="en-US" w:eastAsia="en-US"/>
        </w:rPr>
        <w:t>Requirements</w:t>
      </w:r>
      <w:r w:rsidRPr="00F85AFF">
        <w:rPr>
          <w:rFonts w:ascii="Arial" w:hAnsi="Arial" w:cs="Arial"/>
          <w:sz w:val="22"/>
          <w:szCs w:val="22"/>
          <w:lang w:val="en-US" w:eastAsia="en-US"/>
        </w:rPr>
        <w:tab/>
      </w:r>
      <w:r w:rsidR="00F52A9D">
        <w:rPr>
          <w:rFonts w:ascii="Arial" w:hAnsi="Arial" w:cs="Arial"/>
          <w:sz w:val="22"/>
          <w:szCs w:val="22"/>
          <w:lang w:val="en-US" w:eastAsia="en-US"/>
        </w:rPr>
        <w:t>1</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 xml:space="preserve">2. </w:t>
      </w:r>
      <w:r w:rsidRPr="00F85AFF">
        <w:rPr>
          <w:rFonts w:ascii="Arial" w:hAnsi="Arial" w:cs="Arial"/>
          <w:sz w:val="22"/>
          <w:szCs w:val="22"/>
          <w:lang w:val="en-US" w:eastAsia="en-US"/>
        </w:rPr>
        <w:tab/>
      </w:r>
      <w:r w:rsidR="00F52A9D">
        <w:rPr>
          <w:rFonts w:ascii="Arial" w:hAnsi="Arial" w:cs="Arial"/>
          <w:sz w:val="22"/>
          <w:szCs w:val="22"/>
          <w:lang w:val="en-US" w:eastAsia="en-US"/>
        </w:rPr>
        <w:t>Human Computer Interfaces</w:t>
      </w:r>
      <w:r w:rsidRPr="00F85AFF">
        <w:rPr>
          <w:rFonts w:ascii="Arial" w:hAnsi="Arial" w:cs="Arial"/>
          <w:sz w:val="22"/>
          <w:szCs w:val="22"/>
          <w:lang w:val="en-US" w:eastAsia="en-US"/>
        </w:rPr>
        <w:tab/>
      </w:r>
      <w:r w:rsidR="00F52A9D">
        <w:rPr>
          <w:rFonts w:ascii="Arial" w:hAnsi="Arial" w:cs="Arial"/>
          <w:sz w:val="22"/>
          <w:szCs w:val="22"/>
          <w:lang w:val="en-US" w:eastAsia="en-US"/>
        </w:rPr>
        <w:t>2</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2.1  </w:t>
      </w:r>
      <w:r w:rsidRPr="00F85AFF">
        <w:rPr>
          <w:rFonts w:ascii="Arial" w:hAnsi="Arial" w:cs="Arial"/>
          <w:sz w:val="22"/>
          <w:szCs w:val="22"/>
          <w:lang w:val="en-US" w:eastAsia="en-US"/>
        </w:rPr>
        <w:tab/>
      </w:r>
      <w:r w:rsidR="00F52A9D">
        <w:rPr>
          <w:rFonts w:ascii="Arial" w:hAnsi="Arial" w:cs="Arial"/>
          <w:sz w:val="22"/>
          <w:szCs w:val="22"/>
          <w:lang w:val="en-US" w:eastAsia="en-US"/>
        </w:rPr>
        <w:t>Requesting Membership</w:t>
      </w:r>
      <w:r w:rsidRPr="00F85AFF">
        <w:rPr>
          <w:rFonts w:ascii="Arial" w:hAnsi="Arial" w:cs="Arial"/>
          <w:sz w:val="22"/>
          <w:szCs w:val="22"/>
          <w:lang w:val="en-US" w:eastAsia="en-US"/>
        </w:rPr>
        <w:tab/>
      </w:r>
      <w:r w:rsidR="00F52A9D">
        <w:rPr>
          <w:rFonts w:ascii="Arial" w:hAnsi="Arial" w:cs="Arial"/>
          <w:sz w:val="22"/>
          <w:szCs w:val="22"/>
          <w:lang w:val="en-US" w:eastAsia="en-US"/>
        </w:rPr>
        <w:t>2</w:t>
      </w:r>
    </w:p>
    <w:p w:rsidR="00F85AFF" w:rsidRP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 xml:space="preserve">2.2 </w:t>
      </w:r>
      <w:r w:rsidRPr="00F85AFF">
        <w:rPr>
          <w:rFonts w:ascii="Arial" w:hAnsi="Arial" w:cs="Arial"/>
          <w:sz w:val="22"/>
          <w:szCs w:val="22"/>
          <w:lang w:val="en-US" w:eastAsia="en-US"/>
        </w:rPr>
        <w:tab/>
        <w:t xml:space="preserve"> </w:t>
      </w:r>
      <w:r w:rsidR="00F52A9D">
        <w:rPr>
          <w:rFonts w:ascii="Arial" w:hAnsi="Arial" w:cs="Arial"/>
          <w:sz w:val="22"/>
          <w:szCs w:val="22"/>
          <w:lang w:val="en-US" w:eastAsia="en-US"/>
        </w:rPr>
        <w:t>Logging In</w:t>
      </w:r>
      <w:r w:rsidRPr="00F85AFF">
        <w:rPr>
          <w:rFonts w:ascii="Arial" w:hAnsi="Arial" w:cs="Arial"/>
          <w:sz w:val="22"/>
          <w:szCs w:val="22"/>
          <w:lang w:val="en-US" w:eastAsia="en-US"/>
        </w:rPr>
        <w:tab/>
      </w:r>
      <w:r w:rsidR="00E01830">
        <w:rPr>
          <w:rFonts w:ascii="Arial" w:hAnsi="Arial" w:cs="Arial"/>
          <w:sz w:val="22"/>
          <w:szCs w:val="22"/>
          <w:lang w:val="en-US" w:eastAsia="en-US"/>
        </w:rPr>
        <w:t>3</w:t>
      </w:r>
    </w:p>
    <w:p w:rsid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t>2.3</w:t>
      </w:r>
      <w:r w:rsidRPr="00F85AFF">
        <w:rPr>
          <w:rFonts w:ascii="Arial" w:hAnsi="Arial" w:cs="Arial"/>
          <w:sz w:val="22"/>
          <w:szCs w:val="22"/>
          <w:lang w:val="en-US" w:eastAsia="en-US"/>
        </w:rPr>
        <w:tab/>
        <w:t xml:space="preserve">  </w:t>
      </w:r>
      <w:r w:rsidR="00F52A9D">
        <w:rPr>
          <w:rFonts w:ascii="Arial" w:hAnsi="Arial" w:cs="Arial"/>
          <w:sz w:val="22"/>
          <w:szCs w:val="22"/>
          <w:lang w:val="en-US" w:eastAsia="en-US"/>
        </w:rPr>
        <w:t>Edit Account Settings</w:t>
      </w:r>
      <w:r w:rsidRPr="00F85AFF">
        <w:rPr>
          <w:rFonts w:ascii="Arial" w:hAnsi="Arial" w:cs="Arial"/>
          <w:sz w:val="22"/>
          <w:szCs w:val="22"/>
          <w:lang w:val="en-US" w:eastAsia="en-US"/>
        </w:rPr>
        <w:tab/>
      </w:r>
      <w:r w:rsidR="00E01830">
        <w:rPr>
          <w:rFonts w:ascii="Arial" w:hAnsi="Arial" w:cs="Arial"/>
          <w:sz w:val="22"/>
          <w:szCs w:val="22"/>
          <w:lang w:val="en-US" w:eastAsia="en-US"/>
        </w:rPr>
        <w:t>4</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2.4  View</w:t>
      </w:r>
      <w:proofErr w:type="gramEnd"/>
      <w:r>
        <w:rPr>
          <w:rFonts w:ascii="Arial" w:hAnsi="Arial" w:cs="Arial"/>
          <w:sz w:val="22"/>
          <w:szCs w:val="22"/>
          <w:lang w:val="en-US" w:eastAsia="en-US"/>
        </w:rPr>
        <w:t xml:space="preserve"> Messages</w:t>
      </w:r>
      <w:r>
        <w:rPr>
          <w:rFonts w:ascii="Arial" w:hAnsi="Arial" w:cs="Arial"/>
          <w:sz w:val="22"/>
          <w:szCs w:val="22"/>
          <w:lang w:val="en-US" w:eastAsia="en-US"/>
        </w:rPr>
        <w:tab/>
        <w:t>5</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2.5  Send</w:t>
      </w:r>
      <w:proofErr w:type="gramEnd"/>
      <w:r>
        <w:rPr>
          <w:rFonts w:ascii="Arial" w:hAnsi="Arial" w:cs="Arial"/>
          <w:sz w:val="22"/>
          <w:szCs w:val="22"/>
          <w:lang w:val="en-US" w:eastAsia="en-US"/>
        </w:rPr>
        <w:t xml:space="preserve"> a Message</w:t>
      </w:r>
      <w:r>
        <w:rPr>
          <w:rFonts w:ascii="Arial" w:hAnsi="Arial" w:cs="Arial"/>
          <w:sz w:val="22"/>
          <w:szCs w:val="22"/>
          <w:lang w:val="en-US" w:eastAsia="en-US"/>
        </w:rPr>
        <w:tab/>
        <w:t>5</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2.6  View</w:t>
      </w:r>
      <w:proofErr w:type="gramEnd"/>
      <w:r>
        <w:rPr>
          <w:rFonts w:ascii="Arial" w:hAnsi="Arial" w:cs="Arial"/>
          <w:sz w:val="22"/>
          <w:szCs w:val="22"/>
          <w:lang w:val="en-US" w:eastAsia="en-US"/>
        </w:rPr>
        <w:t xml:space="preserve"> Bulletin Board Posts</w:t>
      </w:r>
      <w:r>
        <w:rPr>
          <w:rFonts w:ascii="Arial" w:hAnsi="Arial" w:cs="Arial"/>
          <w:sz w:val="22"/>
          <w:szCs w:val="22"/>
          <w:lang w:val="en-US" w:eastAsia="en-US"/>
        </w:rPr>
        <w:tab/>
      </w:r>
      <w:r w:rsidR="00E01830">
        <w:rPr>
          <w:rFonts w:ascii="Arial" w:hAnsi="Arial" w:cs="Arial"/>
          <w:sz w:val="22"/>
          <w:szCs w:val="22"/>
          <w:lang w:val="en-US" w:eastAsia="en-US"/>
        </w:rPr>
        <w:t>6</w:t>
      </w:r>
    </w:p>
    <w:p w:rsidR="00F52A9D" w:rsidRDefault="00E01830"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2.7  View</w:t>
      </w:r>
      <w:proofErr w:type="gramEnd"/>
      <w:r>
        <w:rPr>
          <w:rFonts w:ascii="Arial" w:hAnsi="Arial" w:cs="Arial"/>
          <w:sz w:val="22"/>
          <w:szCs w:val="22"/>
          <w:lang w:val="en-US" w:eastAsia="en-US"/>
        </w:rPr>
        <w:t xml:space="preserve"> Existing Entries</w:t>
      </w:r>
      <w:r>
        <w:rPr>
          <w:rFonts w:ascii="Arial" w:hAnsi="Arial" w:cs="Arial"/>
          <w:sz w:val="22"/>
          <w:szCs w:val="22"/>
          <w:lang w:val="en-US" w:eastAsia="en-US"/>
        </w:rPr>
        <w:tab/>
        <w:t>6</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2.8  Submit</w:t>
      </w:r>
      <w:proofErr w:type="gramEnd"/>
      <w:r>
        <w:rPr>
          <w:rFonts w:ascii="Arial" w:hAnsi="Arial" w:cs="Arial"/>
          <w:sz w:val="22"/>
          <w:szCs w:val="22"/>
          <w:lang w:val="en-US" w:eastAsia="en-US"/>
        </w:rPr>
        <w:t xml:space="preserve"> New Entry</w:t>
      </w:r>
      <w:r>
        <w:rPr>
          <w:rFonts w:ascii="Arial" w:hAnsi="Arial" w:cs="Arial"/>
          <w:sz w:val="22"/>
          <w:szCs w:val="22"/>
          <w:lang w:val="en-US" w:eastAsia="en-US"/>
        </w:rPr>
        <w:tab/>
        <w:t>8</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proofErr w:type="gramStart"/>
      <w:r>
        <w:rPr>
          <w:rFonts w:ascii="Arial" w:hAnsi="Arial" w:cs="Arial"/>
          <w:sz w:val="22"/>
          <w:szCs w:val="22"/>
          <w:lang w:val="en-US" w:eastAsia="en-US"/>
        </w:rPr>
        <w:t>2.9  View</w:t>
      </w:r>
      <w:proofErr w:type="gramEnd"/>
      <w:r>
        <w:rPr>
          <w:rFonts w:ascii="Arial" w:hAnsi="Arial" w:cs="Arial"/>
          <w:sz w:val="22"/>
          <w:szCs w:val="22"/>
          <w:lang w:val="en-US" w:eastAsia="en-US"/>
        </w:rPr>
        <w:t xml:space="preserve"> Zone Information</w:t>
      </w:r>
      <w:r>
        <w:rPr>
          <w:rFonts w:ascii="Arial" w:hAnsi="Arial" w:cs="Arial"/>
          <w:sz w:val="22"/>
          <w:szCs w:val="22"/>
          <w:lang w:val="en-US" w:eastAsia="en-US"/>
        </w:rPr>
        <w:tab/>
        <w:t>9</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2.10 View a Preset Report</w:t>
      </w:r>
      <w:r>
        <w:rPr>
          <w:rFonts w:ascii="Arial" w:hAnsi="Arial" w:cs="Arial"/>
          <w:sz w:val="22"/>
          <w:szCs w:val="22"/>
          <w:lang w:val="en-US" w:eastAsia="en-US"/>
        </w:rPr>
        <w:tab/>
        <w:t>10</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2.11 Generate A Custom Report</w:t>
      </w:r>
      <w:r>
        <w:rPr>
          <w:rFonts w:ascii="Arial" w:hAnsi="Arial" w:cs="Arial"/>
          <w:sz w:val="22"/>
          <w:szCs w:val="22"/>
          <w:lang w:val="en-US" w:eastAsia="en-US"/>
        </w:rPr>
        <w:tab/>
        <w:t>11</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2.12 Modify Report Parameters</w:t>
      </w:r>
      <w:r>
        <w:rPr>
          <w:rFonts w:ascii="Arial" w:hAnsi="Arial" w:cs="Arial"/>
          <w:sz w:val="22"/>
          <w:szCs w:val="22"/>
          <w:lang w:val="en-US" w:eastAsia="en-US"/>
        </w:rPr>
        <w:tab/>
        <w:t>12</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2.13 Compare Reports</w:t>
      </w:r>
      <w:r>
        <w:rPr>
          <w:rFonts w:ascii="Arial" w:hAnsi="Arial" w:cs="Arial"/>
          <w:sz w:val="22"/>
          <w:szCs w:val="22"/>
          <w:lang w:val="en-US" w:eastAsia="en-US"/>
        </w:rPr>
        <w:tab/>
        <w:t>13</w:t>
      </w:r>
    </w:p>
    <w:p w:rsidR="00F52A9D" w:rsidRDefault="00F52A9D"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2.14 View Contributors</w:t>
      </w:r>
      <w:r>
        <w:rPr>
          <w:rFonts w:ascii="Arial" w:hAnsi="Arial" w:cs="Arial"/>
          <w:sz w:val="22"/>
          <w:szCs w:val="22"/>
          <w:lang w:val="en-US" w:eastAsia="en-US"/>
        </w:rPr>
        <w:tab/>
        <w:t>14</w:t>
      </w:r>
    </w:p>
    <w:p w:rsidR="00F52A9D" w:rsidRDefault="00E01830" w:rsidP="00FD0DA4">
      <w:pPr>
        <w:tabs>
          <w:tab w:val="left" w:pos="0"/>
          <w:tab w:val="left" w:pos="720"/>
          <w:tab w:val="right" w:pos="189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2.15 Log Out</w:t>
      </w:r>
      <w:r>
        <w:rPr>
          <w:rFonts w:ascii="Arial" w:hAnsi="Arial" w:cs="Arial"/>
          <w:sz w:val="22"/>
          <w:szCs w:val="22"/>
          <w:lang w:val="en-US" w:eastAsia="en-US"/>
        </w:rPr>
        <w:tab/>
        <w:t>14</w:t>
      </w:r>
    </w:p>
    <w:p w:rsidR="00FD0DA4" w:rsidRPr="00F85AFF"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2.16 Administrator Manual</w:t>
      </w:r>
      <w:r>
        <w:rPr>
          <w:rFonts w:ascii="Arial" w:hAnsi="Arial" w:cs="Arial"/>
          <w:sz w:val="22"/>
          <w:szCs w:val="22"/>
          <w:lang w:val="en-US" w:eastAsia="en-US"/>
        </w:rPr>
        <w:tab/>
        <w:t>15</w:t>
      </w:r>
    </w:p>
    <w:p w:rsidR="00F85AFF" w:rsidRDefault="00F85AFF"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sidRPr="00F85AFF">
        <w:rPr>
          <w:rFonts w:ascii="Arial" w:hAnsi="Arial" w:cs="Arial"/>
          <w:sz w:val="22"/>
          <w:szCs w:val="22"/>
          <w:lang w:val="en-US" w:eastAsia="en-US"/>
        </w:rPr>
        <w:tab/>
      </w:r>
      <w:r w:rsidRPr="00F85AFF">
        <w:rPr>
          <w:rFonts w:ascii="Arial" w:hAnsi="Arial" w:cs="Arial"/>
          <w:sz w:val="22"/>
          <w:szCs w:val="22"/>
          <w:lang w:val="en-US" w:eastAsia="en-US"/>
        </w:rPr>
        <w:tab/>
        <w:t>2.</w:t>
      </w:r>
      <w:r w:rsidR="00FD0DA4">
        <w:rPr>
          <w:rFonts w:ascii="Arial" w:hAnsi="Arial" w:cs="Arial"/>
          <w:sz w:val="22"/>
          <w:szCs w:val="22"/>
          <w:lang w:val="en-US" w:eastAsia="en-US"/>
        </w:rPr>
        <w:t>16</w:t>
      </w:r>
      <w:r w:rsidRPr="00F85AFF">
        <w:rPr>
          <w:rFonts w:ascii="Arial" w:hAnsi="Arial" w:cs="Arial"/>
          <w:sz w:val="22"/>
          <w:szCs w:val="22"/>
          <w:lang w:val="en-US" w:eastAsia="en-US"/>
        </w:rPr>
        <w:t>.1</w:t>
      </w:r>
      <w:r w:rsidRPr="00F85AFF">
        <w:rPr>
          <w:rFonts w:ascii="Arial" w:hAnsi="Arial" w:cs="Arial"/>
          <w:sz w:val="22"/>
          <w:szCs w:val="22"/>
          <w:lang w:val="en-US" w:eastAsia="en-US"/>
        </w:rPr>
        <w:tab/>
      </w:r>
      <w:r w:rsidR="00FD0DA4">
        <w:rPr>
          <w:rFonts w:ascii="Arial" w:hAnsi="Arial" w:cs="Arial"/>
          <w:sz w:val="22"/>
          <w:szCs w:val="22"/>
          <w:lang w:val="en-US" w:eastAsia="en-US"/>
        </w:rPr>
        <w:t>Edit an Event Entry</w:t>
      </w:r>
      <w:r w:rsidRPr="00F85AFF">
        <w:rPr>
          <w:rFonts w:ascii="Arial" w:hAnsi="Arial" w:cs="Arial"/>
          <w:sz w:val="22"/>
          <w:szCs w:val="22"/>
          <w:lang w:val="en-US" w:eastAsia="en-US"/>
        </w:rPr>
        <w:tab/>
      </w:r>
      <w:r w:rsidR="00FD0DA4">
        <w:rPr>
          <w:rFonts w:ascii="Arial" w:hAnsi="Arial" w:cs="Arial"/>
          <w:sz w:val="22"/>
          <w:szCs w:val="22"/>
          <w:lang w:val="en-US" w:eastAsia="en-US"/>
        </w:rPr>
        <w:t>15</w:t>
      </w:r>
    </w:p>
    <w:p w:rsidR="00FD0DA4"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ab/>
      </w:r>
      <w:r>
        <w:rPr>
          <w:rFonts w:ascii="Arial" w:hAnsi="Arial" w:cs="Arial"/>
          <w:sz w:val="22"/>
          <w:szCs w:val="22"/>
          <w:lang w:val="en-US" w:eastAsia="en-US"/>
        </w:rPr>
        <w:t>Edit a User Account</w:t>
      </w:r>
      <w:r w:rsidRPr="00F85AFF">
        <w:rPr>
          <w:rFonts w:ascii="Arial" w:hAnsi="Arial" w:cs="Arial"/>
          <w:sz w:val="22"/>
          <w:szCs w:val="22"/>
          <w:lang w:val="en-US" w:eastAsia="en-US"/>
        </w:rPr>
        <w:tab/>
      </w:r>
      <w:r>
        <w:rPr>
          <w:rFonts w:ascii="Arial" w:hAnsi="Arial" w:cs="Arial"/>
          <w:sz w:val="22"/>
          <w:szCs w:val="22"/>
          <w:lang w:val="en-US" w:eastAsia="en-US"/>
        </w:rPr>
        <w:t>16</w:t>
      </w:r>
    </w:p>
    <w:p w:rsidR="00FD0DA4" w:rsidRPr="00F85AFF" w:rsidRDefault="00FD0DA4" w:rsidP="00F85AFF">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3</w:t>
      </w:r>
      <w:r w:rsidRPr="00F85AFF">
        <w:rPr>
          <w:rFonts w:ascii="Arial" w:hAnsi="Arial" w:cs="Arial"/>
          <w:sz w:val="22"/>
          <w:szCs w:val="22"/>
          <w:lang w:val="en-US" w:eastAsia="en-US"/>
        </w:rPr>
        <w:tab/>
      </w:r>
      <w:r>
        <w:rPr>
          <w:rFonts w:ascii="Arial" w:hAnsi="Arial" w:cs="Arial"/>
          <w:sz w:val="22"/>
          <w:szCs w:val="22"/>
          <w:lang w:val="en-US" w:eastAsia="en-US"/>
        </w:rPr>
        <w:t>Delete a User Account</w:t>
      </w:r>
      <w:r w:rsidRPr="00F85AFF">
        <w:rPr>
          <w:rFonts w:ascii="Arial" w:hAnsi="Arial" w:cs="Arial"/>
          <w:sz w:val="22"/>
          <w:szCs w:val="22"/>
          <w:lang w:val="en-US" w:eastAsia="en-US"/>
        </w:rPr>
        <w:tab/>
      </w:r>
      <w:r>
        <w:rPr>
          <w:rFonts w:ascii="Arial" w:hAnsi="Arial" w:cs="Arial"/>
          <w:sz w:val="22"/>
          <w:szCs w:val="22"/>
          <w:lang w:val="en-US" w:eastAsia="en-US"/>
        </w:rPr>
        <w:t>16</w:t>
      </w:r>
      <w:r>
        <w:rPr>
          <w:rFonts w:ascii="Arial" w:hAnsi="Arial" w:cs="Arial"/>
          <w:sz w:val="22"/>
          <w:szCs w:val="22"/>
          <w:lang w:val="en-US" w:eastAsia="en-US"/>
        </w:rPr>
        <w:tab/>
      </w:r>
    </w:p>
    <w:p w:rsidR="00FD0DA4"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sidR="00F85AFF" w:rsidRPr="00F85AFF">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16</w:t>
      </w:r>
      <w:r w:rsidRPr="00F85AFF">
        <w:rPr>
          <w:rFonts w:ascii="Arial" w:hAnsi="Arial" w:cs="Arial"/>
          <w:sz w:val="22"/>
          <w:szCs w:val="22"/>
          <w:lang w:val="en-US" w:eastAsia="en-US"/>
        </w:rPr>
        <w:t>.</w:t>
      </w:r>
      <w:r>
        <w:rPr>
          <w:rFonts w:ascii="Arial" w:hAnsi="Arial" w:cs="Arial"/>
          <w:sz w:val="22"/>
          <w:szCs w:val="22"/>
          <w:lang w:val="en-US" w:eastAsia="en-US"/>
        </w:rPr>
        <w:t>4</w:t>
      </w:r>
      <w:r w:rsidRPr="00F85AFF">
        <w:rPr>
          <w:rFonts w:ascii="Arial" w:hAnsi="Arial" w:cs="Arial"/>
          <w:sz w:val="22"/>
          <w:szCs w:val="22"/>
          <w:lang w:val="en-US" w:eastAsia="en-US"/>
        </w:rPr>
        <w:tab/>
      </w:r>
      <w:r w:rsidR="00E01830">
        <w:rPr>
          <w:rFonts w:ascii="Arial" w:hAnsi="Arial" w:cs="Arial"/>
          <w:sz w:val="22"/>
          <w:szCs w:val="22"/>
          <w:lang w:val="en-US" w:eastAsia="en-US"/>
        </w:rPr>
        <w:t>Delete an Event Entry</w:t>
      </w:r>
      <w:r w:rsidRPr="00F85AFF">
        <w:rPr>
          <w:rFonts w:ascii="Arial" w:hAnsi="Arial" w:cs="Arial"/>
          <w:sz w:val="22"/>
          <w:szCs w:val="22"/>
          <w:lang w:val="en-US" w:eastAsia="en-US"/>
        </w:rPr>
        <w:tab/>
      </w:r>
      <w:r>
        <w:rPr>
          <w:rFonts w:ascii="Arial" w:hAnsi="Arial" w:cs="Arial"/>
          <w:sz w:val="22"/>
          <w:szCs w:val="22"/>
          <w:lang w:val="en-US" w:eastAsia="en-US"/>
        </w:rPr>
        <w:t>16</w:t>
      </w:r>
    </w:p>
    <w:p w:rsidR="00E01830" w:rsidRDefault="00E01830"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t>2.16.5</w:t>
      </w:r>
      <w:r>
        <w:rPr>
          <w:rFonts w:ascii="Arial" w:hAnsi="Arial" w:cs="Arial"/>
          <w:sz w:val="22"/>
          <w:szCs w:val="22"/>
          <w:lang w:val="en-US" w:eastAsia="en-US"/>
        </w:rPr>
        <w:tab/>
        <w:t>Edit Entry Information</w:t>
      </w:r>
      <w:r>
        <w:rPr>
          <w:rFonts w:ascii="Arial" w:hAnsi="Arial" w:cs="Arial"/>
          <w:sz w:val="22"/>
          <w:szCs w:val="22"/>
          <w:lang w:val="en-US" w:eastAsia="en-US"/>
        </w:rPr>
        <w:tab/>
        <w:t>17</w:t>
      </w:r>
    </w:p>
    <w:p w:rsidR="00F85AFF"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t>2.17 Owner Manual</w:t>
      </w:r>
      <w:r w:rsidR="00F85AFF"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D0DA4"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17</w:t>
      </w:r>
      <w:r w:rsidRPr="00F85AFF">
        <w:rPr>
          <w:rFonts w:ascii="Arial" w:hAnsi="Arial" w:cs="Arial"/>
          <w:sz w:val="22"/>
          <w:szCs w:val="22"/>
          <w:lang w:val="en-US" w:eastAsia="en-US"/>
        </w:rPr>
        <w:t>.1</w:t>
      </w:r>
      <w:r w:rsidRPr="00F85AFF">
        <w:rPr>
          <w:rFonts w:ascii="Arial" w:hAnsi="Arial" w:cs="Arial"/>
          <w:sz w:val="22"/>
          <w:szCs w:val="22"/>
          <w:lang w:val="en-US" w:eastAsia="en-US"/>
        </w:rPr>
        <w:tab/>
      </w:r>
      <w:r w:rsidR="00E01830">
        <w:rPr>
          <w:rFonts w:ascii="Arial" w:hAnsi="Arial" w:cs="Arial"/>
          <w:sz w:val="22"/>
          <w:szCs w:val="22"/>
          <w:lang w:val="en-US" w:eastAsia="en-US"/>
        </w:rPr>
        <w:t>Change User Privileges</w:t>
      </w:r>
      <w:r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D0DA4" w:rsidRPr="00F85AFF" w:rsidRDefault="00FD0DA4" w:rsidP="00FD0DA4">
      <w:pPr>
        <w:tabs>
          <w:tab w:val="left" w:pos="0"/>
          <w:tab w:val="left" w:pos="720"/>
          <w:tab w:val="right" w:pos="1890"/>
          <w:tab w:val="left" w:pos="2160"/>
          <w:tab w:val="right" w:leader="dot" w:pos="9360"/>
        </w:tabs>
        <w:textAlignment w:val="baseline"/>
        <w:rPr>
          <w:rFonts w:ascii="Arial" w:hAnsi="Arial" w:cs="Arial"/>
          <w:sz w:val="22"/>
          <w:szCs w:val="22"/>
          <w:lang w:val="en-US" w:eastAsia="en-US"/>
        </w:rPr>
      </w:pPr>
      <w:r>
        <w:rPr>
          <w:rFonts w:ascii="Arial" w:hAnsi="Arial" w:cs="Arial"/>
          <w:sz w:val="22"/>
          <w:szCs w:val="22"/>
          <w:lang w:val="en-US" w:eastAsia="en-US"/>
        </w:rPr>
        <w:tab/>
      </w:r>
      <w:r>
        <w:rPr>
          <w:rFonts w:ascii="Arial" w:hAnsi="Arial" w:cs="Arial"/>
          <w:sz w:val="22"/>
          <w:szCs w:val="22"/>
          <w:lang w:val="en-US" w:eastAsia="en-US"/>
        </w:rPr>
        <w:tab/>
      </w:r>
      <w:r w:rsidRPr="00F85AFF">
        <w:rPr>
          <w:rFonts w:ascii="Arial" w:hAnsi="Arial" w:cs="Arial"/>
          <w:sz w:val="22"/>
          <w:szCs w:val="22"/>
          <w:lang w:val="en-US" w:eastAsia="en-US"/>
        </w:rPr>
        <w:t>2.</w:t>
      </w:r>
      <w:r>
        <w:rPr>
          <w:rFonts w:ascii="Arial" w:hAnsi="Arial" w:cs="Arial"/>
          <w:sz w:val="22"/>
          <w:szCs w:val="22"/>
          <w:lang w:val="en-US" w:eastAsia="en-US"/>
        </w:rPr>
        <w:t>17</w:t>
      </w:r>
      <w:r w:rsidRPr="00F85AFF">
        <w:rPr>
          <w:rFonts w:ascii="Arial" w:hAnsi="Arial" w:cs="Arial"/>
          <w:sz w:val="22"/>
          <w:szCs w:val="22"/>
          <w:lang w:val="en-US" w:eastAsia="en-US"/>
        </w:rPr>
        <w:t>.</w:t>
      </w:r>
      <w:r>
        <w:rPr>
          <w:rFonts w:ascii="Arial" w:hAnsi="Arial" w:cs="Arial"/>
          <w:sz w:val="22"/>
          <w:szCs w:val="22"/>
          <w:lang w:val="en-US" w:eastAsia="en-US"/>
        </w:rPr>
        <w:t>2</w:t>
      </w:r>
      <w:r w:rsidRPr="00F85AFF">
        <w:rPr>
          <w:rFonts w:ascii="Arial" w:hAnsi="Arial" w:cs="Arial"/>
          <w:sz w:val="22"/>
          <w:szCs w:val="22"/>
          <w:lang w:val="en-US" w:eastAsia="en-US"/>
        </w:rPr>
        <w:tab/>
      </w:r>
      <w:r w:rsidR="00E01830">
        <w:rPr>
          <w:rFonts w:ascii="Arial" w:hAnsi="Arial" w:cs="Arial"/>
          <w:sz w:val="22"/>
          <w:szCs w:val="22"/>
          <w:lang w:val="en-US" w:eastAsia="en-US"/>
        </w:rPr>
        <w:t>Installation Guide</w:t>
      </w:r>
      <w:r w:rsidRPr="00F85AFF">
        <w:rPr>
          <w:rFonts w:ascii="Arial" w:hAnsi="Arial" w:cs="Arial"/>
          <w:sz w:val="22"/>
          <w:szCs w:val="22"/>
          <w:lang w:val="en-US" w:eastAsia="en-US"/>
        </w:rPr>
        <w:tab/>
      </w:r>
      <w:r>
        <w:rPr>
          <w:rFonts w:ascii="Arial" w:hAnsi="Arial" w:cs="Arial"/>
          <w:sz w:val="22"/>
          <w:szCs w:val="22"/>
          <w:lang w:val="en-US" w:eastAsia="en-US"/>
        </w:rPr>
        <w:t>1</w:t>
      </w:r>
      <w:r w:rsidR="00E01830">
        <w:rPr>
          <w:rFonts w:ascii="Arial" w:hAnsi="Arial" w:cs="Arial"/>
          <w:sz w:val="22"/>
          <w:szCs w:val="22"/>
          <w:lang w:val="en-US" w:eastAsia="en-US"/>
        </w:rPr>
        <w:t>8</w:t>
      </w:r>
    </w:p>
    <w:p w:rsidR="00F85AFF" w:rsidRDefault="00F85AFF" w:rsidP="009A7072">
      <w:pPr>
        <w:pStyle w:val="Heading1"/>
        <w:spacing w:before="120"/>
        <w:rPr>
          <w:sz w:val="22"/>
          <w:szCs w:val="22"/>
        </w:rPr>
      </w:pPr>
    </w:p>
    <w:p w:rsidR="00F85AFF" w:rsidRPr="00F85AFF" w:rsidRDefault="00F85AFF" w:rsidP="00F85AFF">
      <w:pPr>
        <w:spacing w:after="200" w:line="276" w:lineRule="auto"/>
        <w:rPr>
          <w:rFonts w:ascii="Arial" w:eastAsia="Arial" w:hAnsi="Arial" w:cs="Arial"/>
          <w:b/>
          <w:bCs/>
          <w:sz w:val="24"/>
          <w:szCs w:val="24"/>
          <w:lang w:val="en-US" w:eastAsia="en-US"/>
        </w:rPr>
      </w:pPr>
      <w:r w:rsidRPr="00F85AFF">
        <w:rPr>
          <w:rFonts w:ascii="Arial" w:eastAsia="Arial" w:hAnsi="Arial" w:cs="Arial"/>
          <w:b/>
          <w:bCs/>
          <w:sz w:val="24"/>
          <w:szCs w:val="24"/>
          <w:lang w:val="en-US" w:eastAsia="en-US"/>
        </w:rPr>
        <w:t>Contact Information</w:t>
      </w:r>
    </w:p>
    <w:p w:rsidR="00F85AFF" w:rsidRPr="00F85AFF" w:rsidRDefault="00F85AFF" w:rsidP="00F85AFF">
      <w:pPr>
        <w:numPr>
          <w:ilvl w:val="0"/>
          <w:numId w:val="4"/>
        </w:numPr>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Client</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Sgt</w:t>
      </w:r>
      <w:proofErr w:type="gramStart"/>
      <w:r w:rsidRPr="00F85AFF">
        <w:rPr>
          <w:rFonts w:ascii="Arial" w:eastAsia="Arial" w:hAnsi="Arial" w:cs="Arial"/>
          <w:sz w:val="22"/>
          <w:szCs w:val="22"/>
          <w:lang w:val="en-US" w:eastAsia="en-US"/>
        </w:rPr>
        <w:t>./</w:t>
      </w:r>
      <w:proofErr w:type="spellStart"/>
      <w:proofErr w:type="gramEnd"/>
      <w:r w:rsidRPr="00F85AFF">
        <w:rPr>
          <w:rFonts w:ascii="Arial" w:eastAsia="Arial" w:hAnsi="Arial" w:cs="Arial"/>
          <w:sz w:val="22"/>
          <w:szCs w:val="22"/>
          <w:lang w:val="en-US" w:eastAsia="en-US"/>
        </w:rPr>
        <w:t>Serg</w:t>
      </w:r>
      <w:proofErr w:type="spellEnd"/>
      <w:r w:rsidRPr="00F85AFF">
        <w:rPr>
          <w:rFonts w:ascii="Arial" w:eastAsia="Arial" w:hAnsi="Arial" w:cs="Arial"/>
          <w:sz w:val="22"/>
          <w:szCs w:val="22"/>
          <w:lang w:val="en-US" w:eastAsia="en-US"/>
        </w:rPr>
        <w:t>. Pat Poitevin</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Coordinator / </w:t>
      </w:r>
      <w:proofErr w:type="spellStart"/>
      <w:r w:rsidRPr="00F85AFF">
        <w:rPr>
          <w:rFonts w:ascii="Arial" w:eastAsia="Arial" w:hAnsi="Arial" w:cs="Arial"/>
          <w:sz w:val="22"/>
          <w:szCs w:val="22"/>
          <w:lang w:val="en-US" w:eastAsia="en-US"/>
        </w:rPr>
        <w:t>Coordinateur</w:t>
      </w:r>
      <w:proofErr w:type="spellEnd"/>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Drug and Organized crime Awareness Service</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Service de Sensibilisation aux drogues et au crime organisé</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RCMP - GRC (Division A)</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155 McArthur Avenue</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Ottawa, Ontario K1A 0R4</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Tel: (613) 993-9380</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Fax: (613) 998-7358</w:t>
      </w:r>
    </w:p>
    <w:p w:rsidR="00F85AFF" w:rsidRPr="004A4A00" w:rsidRDefault="00F85AFF" w:rsidP="00F85AFF">
      <w:pPr>
        <w:spacing w:line="276" w:lineRule="auto"/>
        <w:ind w:left="1080"/>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e-mail / Couriel: pat.poitevin@rcmp-grc.gc.ca</w:t>
      </w:r>
    </w:p>
    <w:p w:rsidR="00F85AFF" w:rsidRPr="004A4A00" w:rsidRDefault="00F85AFF" w:rsidP="00F85AFF">
      <w:pPr>
        <w:spacing w:line="276" w:lineRule="auto"/>
        <w:contextualSpacing/>
        <w:rPr>
          <w:rFonts w:ascii="Arial" w:eastAsia="Arial" w:hAnsi="Arial" w:cs="Arial"/>
          <w:sz w:val="22"/>
          <w:szCs w:val="22"/>
          <w:lang w:val="fr-CA" w:eastAsia="en-US"/>
        </w:rPr>
      </w:pPr>
      <w:r w:rsidRPr="004A4A00">
        <w:rPr>
          <w:rFonts w:ascii="Arial" w:eastAsia="Arial" w:hAnsi="Arial" w:cs="Arial"/>
          <w:sz w:val="22"/>
          <w:szCs w:val="22"/>
          <w:lang w:val="fr-CA" w:eastAsia="en-US"/>
        </w:rPr>
        <w:t xml:space="preserve"> </w:t>
      </w:r>
    </w:p>
    <w:p w:rsidR="00F85AFF" w:rsidRPr="00F85AFF" w:rsidRDefault="00F85AFF" w:rsidP="00F85AFF">
      <w:pPr>
        <w:numPr>
          <w:ilvl w:val="0"/>
          <w:numId w:val="5"/>
        </w:numPr>
        <w:tabs>
          <w:tab w:val="num" w:pos="720"/>
        </w:tabs>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Project Group Members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David Marcantonio, Project Leader</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davidmarcantonio@gmail.com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 Desjardins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Luc.r.desjardins@gmail.com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Eric Dube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Ericdube88@gmail.com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Tom Ferch</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Tom.h.ferch@gmail.com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Luc Morin</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MorinLuc0@gmail.com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Sean Reece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Reece.sean@gmail.com</w:t>
      </w:r>
    </w:p>
    <w:p w:rsidR="00F85AFF" w:rsidRPr="00F85AFF" w:rsidRDefault="00F85AFF" w:rsidP="00F85AFF">
      <w:pPr>
        <w:spacing w:line="276" w:lineRule="auto"/>
        <w:ind w:left="1080"/>
        <w:contextualSpacing/>
        <w:rPr>
          <w:rFonts w:ascii="Arial" w:eastAsia="Arial" w:hAnsi="Arial" w:cs="Arial"/>
          <w:sz w:val="22"/>
          <w:szCs w:val="22"/>
          <w:lang w:val="en-US" w:eastAsia="en-US"/>
        </w:rPr>
      </w:pPr>
    </w:p>
    <w:p w:rsidR="00F85AFF" w:rsidRPr="00F85AFF" w:rsidRDefault="00F85AFF" w:rsidP="00F85AFF">
      <w:pPr>
        <w:numPr>
          <w:ilvl w:val="0"/>
          <w:numId w:val="6"/>
        </w:numPr>
        <w:spacing w:after="200" w:line="276" w:lineRule="auto"/>
        <w:contextualSpacing/>
        <w:rPr>
          <w:rFonts w:ascii="Arial" w:eastAsia="Arial" w:hAnsi="Arial" w:cs="Arial"/>
          <w:sz w:val="22"/>
          <w:szCs w:val="22"/>
          <w:u w:val="single"/>
          <w:lang w:val="en-US" w:eastAsia="en-US"/>
        </w:rPr>
      </w:pPr>
      <w:r w:rsidRPr="00F85AFF">
        <w:rPr>
          <w:rFonts w:ascii="Arial" w:eastAsia="Arial" w:hAnsi="Arial" w:cs="Arial"/>
          <w:sz w:val="22"/>
          <w:szCs w:val="22"/>
          <w:u w:val="single"/>
          <w:lang w:val="en-US" w:eastAsia="en-US"/>
        </w:rPr>
        <w:t>Project Professor</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Edmund Strange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Algonquin College – </w:t>
      </w:r>
      <w:proofErr w:type="spellStart"/>
      <w:r w:rsidRPr="00F85AFF">
        <w:rPr>
          <w:rFonts w:ascii="Arial" w:eastAsia="Arial" w:hAnsi="Arial" w:cs="Arial"/>
          <w:sz w:val="22"/>
          <w:szCs w:val="22"/>
          <w:lang w:val="en-US" w:eastAsia="en-US"/>
        </w:rPr>
        <w:t>Woodroffe</w:t>
      </w:r>
      <w:proofErr w:type="spellEnd"/>
      <w:r w:rsidRPr="00F85AFF">
        <w:rPr>
          <w:rFonts w:ascii="Arial" w:eastAsia="Arial" w:hAnsi="Arial" w:cs="Arial"/>
          <w:sz w:val="22"/>
          <w:szCs w:val="22"/>
          <w:lang w:val="en-US" w:eastAsia="en-US"/>
        </w:rPr>
        <w:t xml:space="preserve"> Campus</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Computer Studies Department</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 xml:space="preserve">1385 </w:t>
      </w:r>
      <w:proofErr w:type="spellStart"/>
      <w:r w:rsidRPr="00F85AFF">
        <w:rPr>
          <w:rFonts w:ascii="Arial" w:eastAsia="Arial" w:hAnsi="Arial" w:cs="Arial"/>
          <w:sz w:val="22"/>
          <w:szCs w:val="22"/>
          <w:lang w:val="en-US" w:eastAsia="en-US"/>
        </w:rPr>
        <w:t>Woodroffe</w:t>
      </w:r>
      <w:proofErr w:type="spellEnd"/>
      <w:r w:rsidRPr="00F85AFF">
        <w:rPr>
          <w:rFonts w:ascii="Arial" w:eastAsia="Arial" w:hAnsi="Arial" w:cs="Arial"/>
          <w:sz w:val="22"/>
          <w:szCs w:val="22"/>
          <w:lang w:val="en-US" w:eastAsia="en-US"/>
        </w:rPr>
        <w:t xml:space="preserve"> Avenue</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Ottawa, Ontario</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K2G 1V8</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(613) 727-4723 ext. 3483</w:t>
      </w:r>
    </w:p>
    <w:p w:rsidR="00F85AFF" w:rsidRPr="00F85AFF" w:rsidRDefault="00F85AFF" w:rsidP="00F85AFF">
      <w:pPr>
        <w:spacing w:line="276" w:lineRule="auto"/>
        <w:ind w:left="1080"/>
        <w:contextualSpacing/>
        <w:rPr>
          <w:rFonts w:ascii="Arial" w:eastAsia="Arial" w:hAnsi="Arial" w:cs="Arial"/>
          <w:sz w:val="22"/>
          <w:szCs w:val="22"/>
          <w:lang w:val="en-US" w:eastAsia="en-US"/>
        </w:rPr>
      </w:pPr>
      <w:r w:rsidRPr="00F85AFF">
        <w:rPr>
          <w:rFonts w:ascii="Arial" w:eastAsia="Arial" w:hAnsi="Arial" w:cs="Arial"/>
          <w:sz w:val="22"/>
          <w:szCs w:val="22"/>
          <w:lang w:val="en-US" w:eastAsia="en-US"/>
        </w:rPr>
        <w:t>strange@algonquincollege.com</w:t>
      </w:r>
    </w:p>
    <w:p w:rsidR="00271AFA" w:rsidRDefault="00271AFA">
      <w:pPr>
        <w:spacing w:after="200" w:line="276" w:lineRule="auto"/>
        <w:rPr>
          <w:rFonts w:ascii="Arial" w:hAnsi="Arial" w:cs="Arial"/>
          <w:b/>
          <w:bCs/>
          <w:kern w:val="32"/>
          <w:sz w:val="22"/>
          <w:szCs w:val="22"/>
          <w:lang w:eastAsia="en-US"/>
        </w:rPr>
        <w:sectPr w:rsidR="00271AFA" w:rsidSect="00B53AB7">
          <w:headerReference w:type="default" r:id="rId9"/>
          <w:pgSz w:w="12240" w:h="15840"/>
          <w:pgMar w:top="1440" w:right="1440" w:bottom="1440" w:left="1440" w:header="708" w:footer="708" w:gutter="0"/>
          <w:cols w:space="708"/>
          <w:docGrid w:linePitch="360"/>
        </w:sectPr>
      </w:pPr>
    </w:p>
    <w:p w:rsidR="009A7072" w:rsidRPr="005D2A76" w:rsidRDefault="009A7072" w:rsidP="009A7072">
      <w:pPr>
        <w:pStyle w:val="Heading1"/>
        <w:numPr>
          <w:ilvl w:val="0"/>
          <w:numId w:val="3"/>
        </w:numPr>
        <w:rPr>
          <w:sz w:val="22"/>
          <w:szCs w:val="22"/>
        </w:rPr>
      </w:pPr>
      <w:r w:rsidRPr="005D2A76">
        <w:rPr>
          <w:sz w:val="22"/>
          <w:szCs w:val="22"/>
        </w:rPr>
        <w:lastRenderedPageBreak/>
        <w:t>Introduction</w:t>
      </w:r>
    </w:p>
    <w:p w:rsidR="009A7072" w:rsidRPr="005D2A76" w:rsidRDefault="009A7072" w:rsidP="009A7072">
      <w:pPr>
        <w:rPr>
          <w:rFonts w:ascii="Arial" w:hAnsi="Arial" w:cs="Arial"/>
          <w:sz w:val="22"/>
          <w:szCs w:val="22"/>
          <w:lang w:eastAsia="en-US"/>
        </w:rPr>
      </w:pPr>
      <w:r w:rsidRPr="005D2A76">
        <w:rPr>
          <w:rFonts w:ascii="Arial" w:hAnsi="Arial" w:cs="Arial"/>
          <w:sz w:val="22"/>
          <w:szCs w:val="22"/>
          <w:lang w:eastAsia="en-US"/>
        </w:rPr>
        <w:t xml:space="preserve">The </w:t>
      </w:r>
      <w:r>
        <w:rPr>
          <w:rFonts w:ascii="Arial" w:hAnsi="Arial" w:cs="Arial"/>
          <w:sz w:val="22"/>
          <w:szCs w:val="22"/>
          <w:lang w:eastAsia="en-US"/>
        </w:rPr>
        <w:t>National Capital Region Drug Trend Mapping System (NCRDTMS) was developed to help community partners identify trends in drug use in zones across the National Capital Region (NCR). Community partners input entries of drug usage events, and the NCRDTMS generates reports based on these anecdotal entries to display broad trends in drug use to aid police and community partners in focusing awareness efforts.</w:t>
      </w:r>
    </w:p>
    <w:p w:rsidR="009A7072" w:rsidRDefault="009A7072" w:rsidP="009A7072">
      <w:pPr>
        <w:pStyle w:val="BodyText"/>
        <w:tabs>
          <w:tab w:val="num" w:pos="1440"/>
        </w:tabs>
        <w:rPr>
          <w:rFonts w:ascii="Arial" w:hAnsi="Arial" w:cs="Arial"/>
          <w:sz w:val="22"/>
          <w:szCs w:val="22"/>
        </w:rPr>
      </w:pPr>
    </w:p>
    <w:p w:rsidR="009A7072" w:rsidRDefault="009A7072" w:rsidP="009A7072">
      <w:pPr>
        <w:pStyle w:val="BodyText"/>
        <w:tabs>
          <w:tab w:val="num" w:pos="567"/>
        </w:tabs>
        <w:rPr>
          <w:rFonts w:ascii="Arial" w:hAnsi="Arial" w:cs="Arial"/>
          <w:b/>
          <w:sz w:val="22"/>
          <w:szCs w:val="22"/>
        </w:rPr>
      </w:pPr>
      <w:r w:rsidRPr="00A70B77">
        <w:rPr>
          <w:rFonts w:ascii="Arial" w:hAnsi="Arial" w:cs="Arial"/>
          <w:b/>
          <w:sz w:val="22"/>
          <w:szCs w:val="22"/>
        </w:rPr>
        <w:t xml:space="preserve">1.1 </w:t>
      </w:r>
      <w:r w:rsidR="00F85AFF">
        <w:rPr>
          <w:rFonts w:ascii="Arial" w:hAnsi="Arial" w:cs="Arial"/>
          <w:b/>
          <w:sz w:val="22"/>
          <w:szCs w:val="22"/>
        </w:rPr>
        <w:tab/>
      </w:r>
      <w:r w:rsidRPr="00A70B77">
        <w:rPr>
          <w:rFonts w:ascii="Arial" w:hAnsi="Arial" w:cs="Arial"/>
          <w:b/>
          <w:sz w:val="22"/>
          <w:szCs w:val="22"/>
        </w:rPr>
        <w:t>Features</w:t>
      </w:r>
    </w:p>
    <w:p w:rsidR="009A7072" w:rsidRDefault="009A7072" w:rsidP="009A7072">
      <w:pPr>
        <w:pStyle w:val="BodyText"/>
        <w:tabs>
          <w:tab w:val="num" w:pos="567"/>
        </w:tabs>
        <w:rPr>
          <w:rFonts w:ascii="Arial" w:hAnsi="Arial" w:cs="Arial"/>
          <w:b/>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The NCRDTMS provides features to users and administrators of the system enabling ease of use, data integrity protection, and security. The NCRDTMS has the following specific features:</w:t>
      </w:r>
    </w:p>
    <w:p w:rsidR="009A7072" w:rsidRDefault="009A7072" w:rsidP="009A7072">
      <w:pPr>
        <w:pStyle w:val="BodyText"/>
        <w:tabs>
          <w:tab w:val="num" w:pos="567"/>
        </w:tabs>
        <w:rPr>
          <w:rFonts w:ascii="Arial" w:hAnsi="Arial" w:cs="Arial"/>
          <w:sz w:val="22"/>
          <w:szCs w:val="22"/>
        </w:rPr>
      </w:pPr>
    </w:p>
    <w:p w:rsidR="009A7072" w:rsidRPr="009A7072"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1.1.1 </w:t>
      </w:r>
      <w:r w:rsidR="00F85AFF">
        <w:rPr>
          <w:rFonts w:ascii="Arial" w:hAnsi="Arial" w:cs="Arial"/>
          <w:b/>
          <w:sz w:val="22"/>
          <w:szCs w:val="22"/>
        </w:rPr>
        <w:tab/>
      </w:r>
      <w:r w:rsidR="009A7072" w:rsidRPr="009A7072">
        <w:rPr>
          <w:rFonts w:ascii="Arial" w:hAnsi="Arial" w:cs="Arial"/>
          <w:b/>
          <w:sz w:val="22"/>
          <w:szCs w:val="22"/>
        </w:rPr>
        <w:t>Intuitive Navigation</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The NCRDTMS allows users to navigate the system as a website with a standard interface. The primary navigation interface is the Navigation Bar displayed across the top of every page. This navigation bar is designed to provide a simple, intuitive way of accessing the desired part of the system.</w:t>
      </w:r>
    </w:p>
    <w:p w:rsidR="009A7072" w:rsidRDefault="009A7072" w:rsidP="009A7072">
      <w:pPr>
        <w:pStyle w:val="BodyText"/>
        <w:tabs>
          <w:tab w:val="num" w:pos="567"/>
        </w:tabs>
        <w:rPr>
          <w:rFonts w:ascii="Arial" w:hAnsi="Arial" w:cs="Arial"/>
          <w:sz w:val="22"/>
          <w:szCs w:val="22"/>
        </w:rPr>
      </w:pPr>
    </w:p>
    <w:p w:rsidR="009A7072" w:rsidRPr="009A7072"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1.1.2 </w:t>
      </w:r>
      <w:r w:rsidR="00F85AFF">
        <w:rPr>
          <w:rFonts w:ascii="Arial" w:hAnsi="Arial" w:cs="Arial"/>
          <w:b/>
          <w:sz w:val="22"/>
          <w:szCs w:val="22"/>
        </w:rPr>
        <w:tab/>
      </w:r>
      <w:r w:rsidR="009A7072" w:rsidRPr="009A7072">
        <w:rPr>
          <w:rFonts w:ascii="Arial" w:hAnsi="Arial" w:cs="Arial"/>
          <w:b/>
          <w:sz w:val="22"/>
          <w:szCs w:val="22"/>
        </w:rPr>
        <w:t>Data Integrity Protection</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 xml:space="preserve">The NCRDTMS is designed to ensure data is able to be correlated by having users enter data in dropdown menus. When a truly new datum needs to be entered, the user has the ability to fill in a “new” entry, with a warning to double check the entry does not already exist. The NCRDTMS </w:t>
      </w:r>
      <w:r w:rsidR="00CE01F6">
        <w:rPr>
          <w:rFonts w:ascii="Arial" w:hAnsi="Arial" w:cs="Arial"/>
          <w:sz w:val="22"/>
          <w:szCs w:val="22"/>
        </w:rPr>
        <w:t>allows administrators to remove</w:t>
      </w:r>
      <w:r>
        <w:rPr>
          <w:rFonts w:ascii="Arial" w:hAnsi="Arial" w:cs="Arial"/>
          <w:sz w:val="22"/>
          <w:szCs w:val="22"/>
        </w:rPr>
        <w:t xml:space="preserve"> entries in the event that an error or duplication does occur.</w:t>
      </w:r>
    </w:p>
    <w:p w:rsidR="009A7072" w:rsidRDefault="009A7072" w:rsidP="009A7072">
      <w:pPr>
        <w:pStyle w:val="BodyText"/>
        <w:tabs>
          <w:tab w:val="num" w:pos="567"/>
        </w:tabs>
        <w:rPr>
          <w:rFonts w:ascii="Arial" w:hAnsi="Arial" w:cs="Arial"/>
          <w:sz w:val="22"/>
          <w:szCs w:val="22"/>
        </w:rPr>
      </w:pPr>
    </w:p>
    <w:p w:rsidR="009A7072" w:rsidRPr="0042621E" w:rsidRDefault="0042621E" w:rsidP="009A7072">
      <w:pPr>
        <w:pStyle w:val="BodyText"/>
        <w:tabs>
          <w:tab w:val="num" w:pos="567"/>
        </w:tabs>
        <w:rPr>
          <w:rFonts w:ascii="Arial" w:hAnsi="Arial" w:cs="Arial"/>
          <w:b/>
          <w:sz w:val="22"/>
          <w:szCs w:val="22"/>
        </w:rPr>
      </w:pPr>
      <w:r>
        <w:rPr>
          <w:rFonts w:ascii="Arial" w:hAnsi="Arial" w:cs="Arial"/>
          <w:b/>
          <w:sz w:val="22"/>
          <w:szCs w:val="22"/>
        </w:rPr>
        <w:t xml:space="preserve">1.1.3 </w:t>
      </w:r>
      <w:r w:rsidR="00F85AFF">
        <w:rPr>
          <w:rFonts w:ascii="Arial" w:hAnsi="Arial" w:cs="Arial"/>
          <w:b/>
          <w:sz w:val="22"/>
          <w:szCs w:val="22"/>
        </w:rPr>
        <w:tab/>
      </w:r>
      <w:r w:rsidR="009A7072" w:rsidRPr="0042621E">
        <w:rPr>
          <w:rFonts w:ascii="Arial" w:hAnsi="Arial" w:cs="Arial"/>
          <w:b/>
          <w:sz w:val="22"/>
          <w:szCs w:val="22"/>
        </w:rPr>
        <w:t>Security</w:t>
      </w:r>
    </w:p>
    <w:p w:rsidR="009A7072" w:rsidRDefault="009A7072" w:rsidP="009A7072">
      <w:pPr>
        <w:pStyle w:val="BodyText"/>
        <w:tabs>
          <w:tab w:val="num" w:pos="567"/>
        </w:tabs>
        <w:rPr>
          <w:rFonts w:ascii="Arial" w:hAnsi="Arial" w:cs="Arial"/>
          <w:sz w:val="22"/>
          <w:szCs w:val="22"/>
        </w:rPr>
      </w:pPr>
    </w:p>
    <w:p w:rsidR="009A7072" w:rsidRDefault="009A7072" w:rsidP="009A7072">
      <w:pPr>
        <w:pStyle w:val="BodyText"/>
        <w:tabs>
          <w:tab w:val="num" w:pos="567"/>
        </w:tabs>
        <w:rPr>
          <w:rFonts w:ascii="Arial" w:hAnsi="Arial" w:cs="Arial"/>
          <w:sz w:val="22"/>
          <w:szCs w:val="22"/>
        </w:rPr>
      </w:pPr>
      <w:r>
        <w:rPr>
          <w:rFonts w:ascii="Arial" w:hAnsi="Arial" w:cs="Arial"/>
          <w:sz w:val="22"/>
          <w:szCs w:val="22"/>
        </w:rPr>
        <w:t xml:space="preserve">The NCRDTMS is designed to ensure that only approved community partners have access to the data. While no personally identifying information is stored in the system, the data is </w:t>
      </w:r>
      <w:r w:rsidR="0042621E">
        <w:rPr>
          <w:rFonts w:ascii="Arial" w:hAnsi="Arial" w:cs="Arial"/>
          <w:sz w:val="22"/>
          <w:szCs w:val="22"/>
        </w:rPr>
        <w:t>not intended to be released to the public. The system provides a mechanism for community partners who wish to contribute to request approval from the administrator.</w:t>
      </w:r>
    </w:p>
    <w:p w:rsidR="00205602" w:rsidRDefault="00205602" w:rsidP="009A7072">
      <w:pPr>
        <w:pStyle w:val="BodyText"/>
        <w:tabs>
          <w:tab w:val="num" w:pos="567"/>
        </w:tabs>
        <w:rPr>
          <w:rFonts w:ascii="Arial" w:hAnsi="Arial" w:cs="Arial"/>
          <w:sz w:val="22"/>
          <w:szCs w:val="22"/>
        </w:rPr>
      </w:pPr>
    </w:p>
    <w:p w:rsidR="00205602" w:rsidRDefault="00205602" w:rsidP="009A7072">
      <w:pPr>
        <w:pStyle w:val="BodyText"/>
        <w:tabs>
          <w:tab w:val="num" w:pos="567"/>
        </w:tabs>
        <w:rPr>
          <w:rFonts w:ascii="Arial" w:hAnsi="Arial" w:cs="Arial"/>
          <w:sz w:val="22"/>
          <w:szCs w:val="22"/>
        </w:rPr>
      </w:pPr>
    </w:p>
    <w:p w:rsidR="00205602" w:rsidRPr="00205602" w:rsidRDefault="003B53A9" w:rsidP="009A7072">
      <w:pPr>
        <w:pStyle w:val="BodyText"/>
        <w:tabs>
          <w:tab w:val="num" w:pos="567"/>
        </w:tabs>
        <w:rPr>
          <w:rFonts w:ascii="Arial" w:hAnsi="Arial" w:cs="Arial"/>
          <w:b/>
          <w:sz w:val="22"/>
          <w:szCs w:val="22"/>
        </w:rPr>
      </w:pPr>
      <w:r w:rsidRPr="00205602">
        <w:rPr>
          <w:rFonts w:ascii="Arial" w:hAnsi="Arial" w:cs="Arial"/>
          <w:b/>
          <w:sz w:val="22"/>
          <w:szCs w:val="22"/>
        </w:rPr>
        <w:t xml:space="preserve">1.2 </w:t>
      </w:r>
      <w:r w:rsidR="00F85AFF">
        <w:rPr>
          <w:rFonts w:ascii="Arial" w:hAnsi="Arial" w:cs="Arial"/>
          <w:b/>
          <w:sz w:val="22"/>
          <w:szCs w:val="22"/>
        </w:rPr>
        <w:tab/>
      </w:r>
      <w:r>
        <w:rPr>
          <w:rFonts w:ascii="Arial" w:hAnsi="Arial" w:cs="Arial"/>
          <w:b/>
          <w:sz w:val="22"/>
          <w:szCs w:val="22"/>
        </w:rPr>
        <w:t>Requirements</w:t>
      </w:r>
    </w:p>
    <w:p w:rsidR="00205602" w:rsidRDefault="00205602" w:rsidP="009A7072">
      <w:pPr>
        <w:pStyle w:val="BodyText"/>
        <w:tabs>
          <w:tab w:val="num" w:pos="567"/>
        </w:tabs>
        <w:rPr>
          <w:rFonts w:ascii="Arial" w:hAnsi="Arial" w:cs="Arial"/>
          <w:sz w:val="22"/>
          <w:szCs w:val="22"/>
        </w:rPr>
      </w:pPr>
    </w:p>
    <w:p w:rsidR="00205602" w:rsidRDefault="00205602" w:rsidP="00205602">
      <w:pPr>
        <w:pStyle w:val="BodyText"/>
        <w:tabs>
          <w:tab w:val="num" w:pos="567"/>
        </w:tabs>
        <w:rPr>
          <w:rFonts w:ascii="Arial" w:hAnsi="Arial" w:cs="Arial"/>
          <w:sz w:val="22"/>
          <w:szCs w:val="22"/>
        </w:rPr>
      </w:pPr>
      <w:r>
        <w:rPr>
          <w:rFonts w:ascii="Arial" w:hAnsi="Arial" w:cs="Arial"/>
          <w:sz w:val="22"/>
          <w:szCs w:val="22"/>
        </w:rPr>
        <w:t>In order to use the NCRDTMS, you require a computer or other device capable of accessing the Internet on a modern browser, such as Internet Explorer 7 or higher, Firefox 3 or higher, or Google Chrome.</w:t>
      </w:r>
    </w:p>
    <w:p w:rsidR="00205602" w:rsidRDefault="00205602" w:rsidP="00205602">
      <w:pPr>
        <w:pStyle w:val="BodyText"/>
        <w:tabs>
          <w:tab w:val="num" w:pos="567"/>
        </w:tabs>
        <w:rPr>
          <w:rFonts w:ascii="Arial" w:hAnsi="Arial" w:cs="Arial"/>
          <w:sz w:val="22"/>
          <w:szCs w:val="22"/>
        </w:rPr>
      </w:pPr>
    </w:p>
    <w:p w:rsidR="00F52A9D" w:rsidRDefault="00F52A9D">
      <w:pPr>
        <w:spacing w:after="200" w:line="276" w:lineRule="auto"/>
        <w:rPr>
          <w:rFonts w:ascii="Arial" w:hAnsi="Arial" w:cs="Arial"/>
          <w:b/>
          <w:bCs/>
          <w:kern w:val="32"/>
          <w:sz w:val="22"/>
          <w:szCs w:val="22"/>
          <w:lang w:eastAsia="en-US"/>
        </w:rPr>
      </w:pPr>
      <w:r>
        <w:rPr>
          <w:sz w:val="22"/>
          <w:szCs w:val="22"/>
        </w:rPr>
        <w:br w:type="page"/>
      </w:r>
    </w:p>
    <w:p w:rsidR="009079A0" w:rsidRPr="003F086D" w:rsidRDefault="009A7072" w:rsidP="003F086D">
      <w:pPr>
        <w:pStyle w:val="Heading1"/>
        <w:numPr>
          <w:ilvl w:val="0"/>
          <w:numId w:val="3"/>
        </w:numPr>
        <w:rPr>
          <w:sz w:val="22"/>
          <w:szCs w:val="22"/>
        </w:rPr>
      </w:pPr>
      <w:r w:rsidRPr="005D2A76">
        <w:rPr>
          <w:sz w:val="22"/>
          <w:szCs w:val="22"/>
        </w:rPr>
        <w:lastRenderedPageBreak/>
        <w:t>Human-Computer Interfaces (HCIs)</w:t>
      </w:r>
    </w:p>
    <w:p w:rsidR="00B7642D" w:rsidRDefault="00B7642D">
      <w:pPr>
        <w:rPr>
          <w:rFonts w:ascii="Arial" w:hAnsi="Arial" w:cs="Arial"/>
          <w:b/>
          <w:sz w:val="22"/>
          <w:szCs w:val="22"/>
        </w:rPr>
      </w:pPr>
    </w:p>
    <w:p w:rsidR="00174705" w:rsidRPr="00A87A7D" w:rsidRDefault="00F52A9D">
      <w:pPr>
        <w:rPr>
          <w:rFonts w:ascii="Arial" w:hAnsi="Arial" w:cs="Arial"/>
          <w:b/>
          <w:sz w:val="22"/>
          <w:szCs w:val="22"/>
        </w:rPr>
      </w:pPr>
      <w:r>
        <w:rPr>
          <w:rFonts w:ascii="Arial" w:hAnsi="Arial" w:cs="Arial"/>
          <w:b/>
          <w:sz w:val="22"/>
          <w:szCs w:val="22"/>
        </w:rPr>
        <w:t>2.1</w:t>
      </w:r>
      <w:r>
        <w:rPr>
          <w:rFonts w:ascii="Arial" w:hAnsi="Arial" w:cs="Arial"/>
          <w:b/>
          <w:sz w:val="22"/>
          <w:szCs w:val="22"/>
        </w:rPr>
        <w:tab/>
        <w:t>Requesting Membership</w:t>
      </w:r>
    </w:p>
    <w:p w:rsidR="00174705" w:rsidRDefault="00174705" w:rsidP="00174705">
      <w:pPr>
        <w:rPr>
          <w:rFonts w:ascii="Arial" w:hAnsi="Arial" w:cs="Arial"/>
          <w:sz w:val="22"/>
          <w:szCs w:val="22"/>
        </w:rPr>
      </w:pPr>
      <w:r>
        <w:rPr>
          <w:rFonts w:ascii="Arial" w:hAnsi="Arial" w:cs="Arial"/>
          <w:sz w:val="22"/>
          <w:szCs w:val="22"/>
        </w:rPr>
        <w:t xml:space="preserve">1. In your web browser address bar, enter the address of the NCRDTMS (note: to be determined). </w:t>
      </w:r>
    </w:p>
    <w:p w:rsidR="00174705" w:rsidRDefault="00174705" w:rsidP="00174705">
      <w:pPr>
        <w:rPr>
          <w:rFonts w:ascii="Arial" w:hAnsi="Arial" w:cs="Arial"/>
          <w:sz w:val="22"/>
          <w:szCs w:val="22"/>
        </w:rPr>
      </w:pPr>
      <w:r>
        <w:rPr>
          <w:rFonts w:ascii="Arial" w:hAnsi="Arial" w:cs="Arial"/>
          <w:sz w:val="22"/>
          <w:szCs w:val="22"/>
        </w:rPr>
        <w:t xml:space="preserve">2. When the website loads, you will be presented with the </w:t>
      </w:r>
      <w:r w:rsidR="00266F2E">
        <w:rPr>
          <w:rFonts w:ascii="Arial" w:hAnsi="Arial" w:cs="Arial"/>
          <w:sz w:val="22"/>
          <w:szCs w:val="22"/>
        </w:rPr>
        <w:t>Landing</w:t>
      </w:r>
      <w:r>
        <w:rPr>
          <w:rFonts w:ascii="Arial" w:hAnsi="Arial" w:cs="Arial"/>
          <w:sz w:val="22"/>
          <w:szCs w:val="22"/>
        </w:rPr>
        <w:t xml:space="preserve"> Page:</w:t>
      </w:r>
    </w:p>
    <w:p w:rsidR="00174705" w:rsidRDefault="00266F2E" w:rsidP="00684D31">
      <w:pPr>
        <w:keepNext/>
        <w:jc w:val="center"/>
      </w:pPr>
      <w:r>
        <w:rPr>
          <w:noProof/>
          <w:lang w:val="en-US" w:eastAsia="en-US"/>
        </w:rPr>
        <w:drawing>
          <wp:inline distT="0" distB="0" distL="0" distR="0">
            <wp:extent cx="4838700" cy="2675759"/>
            <wp:effectExtent l="19050" t="0" r="0" b="0"/>
            <wp:docPr id="12" name="Picture 11" descr="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png"/>
                    <pic:cNvPicPr/>
                  </pic:nvPicPr>
                  <pic:blipFill>
                    <a:blip r:embed="rId10" cstate="print"/>
                    <a:stretch>
                      <a:fillRect/>
                    </a:stretch>
                  </pic:blipFill>
                  <pic:spPr>
                    <a:xfrm>
                      <a:off x="0" y="0"/>
                      <a:ext cx="4839635" cy="2676276"/>
                    </a:xfrm>
                    <a:prstGeom prst="rect">
                      <a:avLst/>
                    </a:prstGeom>
                  </pic:spPr>
                </pic:pic>
              </a:graphicData>
            </a:graphic>
          </wp:inline>
        </w:drawing>
      </w:r>
    </w:p>
    <w:p w:rsidR="00174705" w:rsidRPr="00C73696" w:rsidRDefault="00174705" w:rsidP="00174705">
      <w:pPr>
        <w:pStyle w:val="Caption"/>
        <w:jc w:val="center"/>
        <w:rPr>
          <w:rFonts w:ascii="Arial" w:hAnsi="Arial" w:cs="Arial"/>
          <w:sz w:val="22"/>
          <w:szCs w:val="22"/>
        </w:rPr>
      </w:pPr>
      <w:r w:rsidRPr="00C73696">
        <w:rPr>
          <w:rFonts w:ascii="Arial" w:hAnsi="Arial" w:cs="Arial"/>
          <w:sz w:val="22"/>
          <w:szCs w:val="22"/>
        </w:rPr>
        <w:t xml:space="preserve">Figure </w:t>
      </w:r>
      <w:r w:rsidR="00DC6A01"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DC6A01" w:rsidRPr="00C73696">
        <w:rPr>
          <w:rFonts w:ascii="Arial" w:hAnsi="Arial" w:cs="Arial"/>
          <w:sz w:val="22"/>
          <w:szCs w:val="22"/>
        </w:rPr>
        <w:fldChar w:fldCharType="separate"/>
      </w:r>
      <w:r w:rsidR="00A0640A">
        <w:rPr>
          <w:rFonts w:ascii="Arial" w:hAnsi="Arial" w:cs="Arial"/>
          <w:noProof/>
          <w:sz w:val="22"/>
          <w:szCs w:val="22"/>
        </w:rPr>
        <w:t>1</w:t>
      </w:r>
      <w:r w:rsidR="00DC6A01" w:rsidRPr="00C73696">
        <w:rPr>
          <w:rFonts w:ascii="Arial" w:hAnsi="Arial" w:cs="Arial"/>
          <w:sz w:val="22"/>
          <w:szCs w:val="22"/>
        </w:rPr>
        <w:fldChar w:fldCharType="end"/>
      </w:r>
      <w:r w:rsidRPr="00C73696">
        <w:rPr>
          <w:rFonts w:ascii="Arial" w:hAnsi="Arial" w:cs="Arial"/>
          <w:sz w:val="22"/>
          <w:szCs w:val="22"/>
        </w:rPr>
        <w:t xml:space="preserve">: </w:t>
      </w:r>
      <w:r w:rsidR="00266F2E">
        <w:rPr>
          <w:rFonts w:ascii="Arial" w:hAnsi="Arial" w:cs="Arial"/>
          <w:sz w:val="22"/>
          <w:szCs w:val="22"/>
        </w:rPr>
        <w:t>Landing</w:t>
      </w:r>
      <w:r w:rsidRPr="00C73696">
        <w:rPr>
          <w:rFonts w:ascii="Arial" w:hAnsi="Arial" w:cs="Arial"/>
          <w:sz w:val="22"/>
          <w:szCs w:val="22"/>
        </w:rPr>
        <w:t xml:space="preserve"> Page</w:t>
      </w:r>
    </w:p>
    <w:p w:rsidR="00174705" w:rsidRDefault="00174705" w:rsidP="00174705">
      <w:pPr>
        <w:pStyle w:val="ListParagraph"/>
        <w:numPr>
          <w:ilvl w:val="0"/>
          <w:numId w:val="3"/>
        </w:numPr>
        <w:rPr>
          <w:rFonts w:ascii="Arial" w:hAnsi="Arial" w:cs="Arial"/>
          <w:sz w:val="22"/>
          <w:szCs w:val="22"/>
        </w:rPr>
      </w:pPr>
      <w:r>
        <w:rPr>
          <w:rFonts w:ascii="Arial" w:hAnsi="Arial" w:cs="Arial"/>
          <w:sz w:val="22"/>
          <w:szCs w:val="22"/>
        </w:rPr>
        <w:t>Click the “Request Membership” link under the Login Text Fields.</w:t>
      </w:r>
    </w:p>
    <w:p w:rsidR="00174705" w:rsidRDefault="00174705" w:rsidP="00174705">
      <w:pPr>
        <w:pStyle w:val="ListParagraph"/>
        <w:numPr>
          <w:ilvl w:val="0"/>
          <w:numId w:val="3"/>
        </w:numPr>
        <w:rPr>
          <w:rFonts w:ascii="Arial" w:hAnsi="Arial" w:cs="Arial"/>
          <w:sz w:val="22"/>
          <w:szCs w:val="22"/>
        </w:rPr>
      </w:pPr>
      <w:r>
        <w:rPr>
          <w:rFonts w:ascii="Arial" w:hAnsi="Arial" w:cs="Arial"/>
          <w:sz w:val="22"/>
          <w:szCs w:val="22"/>
        </w:rPr>
        <w:t xml:space="preserve">You will be presented with </w:t>
      </w:r>
      <w:r w:rsidR="004B23D0">
        <w:rPr>
          <w:rFonts w:ascii="Arial" w:hAnsi="Arial" w:cs="Arial"/>
          <w:sz w:val="22"/>
          <w:szCs w:val="22"/>
        </w:rPr>
        <w:t>the Request Membership Page:</w:t>
      </w:r>
    </w:p>
    <w:p w:rsidR="004B23D0" w:rsidRDefault="00266F2E" w:rsidP="00266F2E">
      <w:pPr>
        <w:pStyle w:val="ListParagraph"/>
        <w:keepNext/>
        <w:jc w:val="center"/>
      </w:pPr>
      <w:r>
        <w:rPr>
          <w:noProof/>
          <w:lang w:val="en-US" w:eastAsia="en-US"/>
        </w:rPr>
        <w:drawing>
          <wp:inline distT="0" distB="0" distL="0" distR="0">
            <wp:extent cx="3967321" cy="3752850"/>
            <wp:effectExtent l="19050" t="0" r="0" b="0"/>
            <wp:docPr id="13" name="Picture 12" desc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cstate="print"/>
                    <a:stretch>
                      <a:fillRect/>
                    </a:stretch>
                  </pic:blipFill>
                  <pic:spPr>
                    <a:xfrm>
                      <a:off x="0" y="0"/>
                      <a:ext cx="3967321" cy="3752850"/>
                    </a:xfrm>
                    <a:prstGeom prst="rect">
                      <a:avLst/>
                    </a:prstGeom>
                  </pic:spPr>
                </pic:pic>
              </a:graphicData>
            </a:graphic>
          </wp:inline>
        </w:drawing>
      </w:r>
    </w:p>
    <w:p w:rsidR="004B23D0" w:rsidRPr="004B23D0" w:rsidRDefault="004B23D0" w:rsidP="004B23D0">
      <w:pPr>
        <w:pStyle w:val="Caption"/>
        <w:jc w:val="center"/>
        <w:rPr>
          <w:rFonts w:ascii="Arial" w:hAnsi="Arial" w:cs="Arial"/>
          <w:sz w:val="22"/>
          <w:szCs w:val="22"/>
        </w:rPr>
      </w:pPr>
      <w:r w:rsidRPr="004B23D0">
        <w:rPr>
          <w:rFonts w:ascii="Arial" w:hAnsi="Arial" w:cs="Arial"/>
          <w:sz w:val="22"/>
          <w:szCs w:val="22"/>
        </w:rPr>
        <w:t xml:space="preserve">Figure </w:t>
      </w:r>
      <w:r w:rsidR="00DC6A01" w:rsidRPr="004B23D0">
        <w:rPr>
          <w:rFonts w:ascii="Arial" w:hAnsi="Arial" w:cs="Arial"/>
          <w:sz w:val="22"/>
          <w:szCs w:val="22"/>
        </w:rPr>
        <w:fldChar w:fldCharType="begin"/>
      </w:r>
      <w:r w:rsidRPr="004B23D0">
        <w:rPr>
          <w:rFonts w:ascii="Arial" w:hAnsi="Arial" w:cs="Arial"/>
          <w:sz w:val="22"/>
          <w:szCs w:val="22"/>
        </w:rPr>
        <w:instrText xml:space="preserve"> SEQ Figure \* ARABIC </w:instrText>
      </w:r>
      <w:r w:rsidR="00DC6A01" w:rsidRPr="004B23D0">
        <w:rPr>
          <w:rFonts w:ascii="Arial" w:hAnsi="Arial" w:cs="Arial"/>
          <w:sz w:val="22"/>
          <w:szCs w:val="22"/>
        </w:rPr>
        <w:fldChar w:fldCharType="separate"/>
      </w:r>
      <w:r w:rsidR="00A0640A">
        <w:rPr>
          <w:rFonts w:ascii="Arial" w:hAnsi="Arial" w:cs="Arial"/>
          <w:noProof/>
          <w:sz w:val="22"/>
          <w:szCs w:val="22"/>
        </w:rPr>
        <w:t>2</w:t>
      </w:r>
      <w:r w:rsidR="00DC6A01" w:rsidRPr="004B23D0">
        <w:rPr>
          <w:rFonts w:ascii="Arial" w:hAnsi="Arial" w:cs="Arial"/>
          <w:sz w:val="22"/>
          <w:szCs w:val="22"/>
        </w:rPr>
        <w:fldChar w:fldCharType="end"/>
      </w:r>
      <w:r w:rsidRPr="004B23D0">
        <w:rPr>
          <w:rFonts w:ascii="Arial" w:hAnsi="Arial" w:cs="Arial"/>
          <w:sz w:val="22"/>
          <w:szCs w:val="22"/>
        </w:rPr>
        <w:t>: Request Membership Page</w:t>
      </w:r>
    </w:p>
    <w:p w:rsidR="00B557BA" w:rsidRDefault="004B23D0" w:rsidP="00174705">
      <w:pPr>
        <w:pStyle w:val="ListParagraph"/>
        <w:numPr>
          <w:ilvl w:val="0"/>
          <w:numId w:val="3"/>
        </w:numPr>
        <w:rPr>
          <w:rFonts w:ascii="Arial" w:hAnsi="Arial" w:cs="Arial"/>
          <w:sz w:val="22"/>
          <w:szCs w:val="22"/>
        </w:rPr>
      </w:pPr>
      <w:r>
        <w:rPr>
          <w:rFonts w:ascii="Arial" w:hAnsi="Arial" w:cs="Arial"/>
          <w:sz w:val="22"/>
          <w:szCs w:val="22"/>
        </w:rPr>
        <w:lastRenderedPageBreak/>
        <w:t>Fill in your e-mail address, full name, and organization</w:t>
      </w:r>
      <w:r w:rsidR="001F6202">
        <w:rPr>
          <w:rFonts w:ascii="Arial" w:hAnsi="Arial" w:cs="Arial"/>
          <w:sz w:val="22"/>
          <w:szCs w:val="22"/>
        </w:rPr>
        <w:t>, and a password</w:t>
      </w:r>
      <w:r>
        <w:rPr>
          <w:rFonts w:ascii="Arial" w:hAnsi="Arial" w:cs="Arial"/>
          <w:sz w:val="22"/>
          <w:szCs w:val="22"/>
        </w:rPr>
        <w:t>, and check “Yes” if you wish to receive a monthly newsletter or “No” if you do not.</w:t>
      </w:r>
      <w:r w:rsidR="001F6202">
        <w:rPr>
          <w:rFonts w:ascii="Arial" w:hAnsi="Arial" w:cs="Arial"/>
          <w:sz w:val="22"/>
          <w:szCs w:val="22"/>
        </w:rPr>
        <w:t xml:space="preserve"> Select whether you wish to receive Zone, Organization, and Bulletin messages as email.</w:t>
      </w:r>
    </w:p>
    <w:p w:rsidR="004B23D0" w:rsidRDefault="004B23D0" w:rsidP="00174705">
      <w:pPr>
        <w:pStyle w:val="ListParagraph"/>
        <w:numPr>
          <w:ilvl w:val="0"/>
          <w:numId w:val="3"/>
        </w:numPr>
        <w:rPr>
          <w:rFonts w:ascii="Arial" w:hAnsi="Arial" w:cs="Arial"/>
          <w:sz w:val="22"/>
          <w:szCs w:val="22"/>
        </w:rPr>
      </w:pPr>
      <w:r>
        <w:rPr>
          <w:rFonts w:ascii="Arial" w:hAnsi="Arial" w:cs="Arial"/>
          <w:sz w:val="22"/>
          <w:szCs w:val="22"/>
        </w:rPr>
        <w:t>If you wish, write a comment which will be sent to the Administrator with your Membership Request.</w:t>
      </w:r>
    </w:p>
    <w:p w:rsidR="00511475" w:rsidRPr="00174705" w:rsidRDefault="001F6202" w:rsidP="00174705">
      <w:pPr>
        <w:pStyle w:val="ListParagraph"/>
        <w:numPr>
          <w:ilvl w:val="0"/>
          <w:numId w:val="3"/>
        </w:numPr>
        <w:rPr>
          <w:rFonts w:ascii="Arial" w:hAnsi="Arial" w:cs="Arial"/>
          <w:sz w:val="22"/>
          <w:szCs w:val="22"/>
        </w:rPr>
      </w:pPr>
      <w:r>
        <w:rPr>
          <w:rFonts w:ascii="Arial" w:hAnsi="Arial" w:cs="Arial"/>
          <w:sz w:val="22"/>
          <w:szCs w:val="22"/>
        </w:rPr>
        <w:t>Click “Submit</w:t>
      </w:r>
      <w:r w:rsidR="00511475">
        <w:rPr>
          <w:rFonts w:ascii="Arial" w:hAnsi="Arial" w:cs="Arial"/>
          <w:sz w:val="22"/>
          <w:szCs w:val="22"/>
        </w:rPr>
        <w:t>” at the bottom of the page. A request will be sent to the Administrator(s), and you will be notified by e-mail when your request has been accepted or denied.</w:t>
      </w:r>
    </w:p>
    <w:p w:rsidR="00174705" w:rsidRDefault="00174705">
      <w:pPr>
        <w:rPr>
          <w:rFonts w:ascii="Arial" w:hAnsi="Arial" w:cs="Arial"/>
          <w:sz w:val="22"/>
          <w:szCs w:val="22"/>
        </w:rPr>
      </w:pPr>
    </w:p>
    <w:p w:rsidR="00B7642D" w:rsidRDefault="00B7642D">
      <w:pPr>
        <w:spacing w:after="200" w:line="276" w:lineRule="auto"/>
        <w:rPr>
          <w:rFonts w:ascii="Arial" w:hAnsi="Arial" w:cs="Arial"/>
          <w:b/>
          <w:sz w:val="22"/>
          <w:szCs w:val="22"/>
        </w:rPr>
      </w:pPr>
    </w:p>
    <w:p w:rsidR="007B70E0" w:rsidRDefault="009079A0" w:rsidP="007B70E0">
      <w:pPr>
        <w:rPr>
          <w:rFonts w:ascii="Arial" w:hAnsi="Arial" w:cs="Arial"/>
          <w:b/>
          <w:sz w:val="22"/>
          <w:szCs w:val="22"/>
        </w:rPr>
      </w:pPr>
      <w:r w:rsidRPr="007B70E0">
        <w:rPr>
          <w:rFonts w:ascii="Arial" w:hAnsi="Arial" w:cs="Arial"/>
          <w:b/>
          <w:sz w:val="22"/>
          <w:szCs w:val="22"/>
        </w:rPr>
        <w:t>2.</w:t>
      </w:r>
      <w:r w:rsidR="00174705">
        <w:rPr>
          <w:rFonts w:ascii="Arial" w:hAnsi="Arial" w:cs="Arial"/>
          <w:b/>
          <w:sz w:val="22"/>
          <w:szCs w:val="22"/>
        </w:rPr>
        <w:t>2</w:t>
      </w:r>
      <w:r w:rsidRPr="007B70E0">
        <w:rPr>
          <w:rFonts w:ascii="Arial" w:hAnsi="Arial" w:cs="Arial"/>
          <w:b/>
          <w:sz w:val="22"/>
          <w:szCs w:val="22"/>
        </w:rPr>
        <w:tab/>
      </w:r>
      <w:r w:rsidR="007B70E0">
        <w:rPr>
          <w:rFonts w:ascii="Arial" w:hAnsi="Arial" w:cs="Arial"/>
          <w:b/>
          <w:sz w:val="22"/>
          <w:szCs w:val="22"/>
        </w:rPr>
        <w:t xml:space="preserve">Logging </w:t>
      </w:r>
      <w:r w:rsidR="00F52A9D">
        <w:rPr>
          <w:rFonts w:ascii="Arial" w:hAnsi="Arial" w:cs="Arial"/>
          <w:b/>
          <w:sz w:val="22"/>
          <w:szCs w:val="22"/>
        </w:rPr>
        <w:t>In</w:t>
      </w:r>
    </w:p>
    <w:p w:rsidR="007B70E0" w:rsidRDefault="007B70E0" w:rsidP="007B70E0">
      <w:pPr>
        <w:rPr>
          <w:rFonts w:ascii="Arial" w:hAnsi="Arial" w:cs="Arial"/>
          <w:sz w:val="22"/>
          <w:szCs w:val="22"/>
        </w:rPr>
      </w:pPr>
      <w:r>
        <w:rPr>
          <w:rFonts w:ascii="Arial" w:hAnsi="Arial" w:cs="Arial"/>
          <w:sz w:val="22"/>
          <w:szCs w:val="22"/>
        </w:rPr>
        <w:t xml:space="preserve">1. In your web browser address bar, enter the address of the NCRDTMS (note: to be determined). </w:t>
      </w:r>
    </w:p>
    <w:p w:rsidR="007B70E0" w:rsidRDefault="007B70E0" w:rsidP="007B70E0">
      <w:pPr>
        <w:rPr>
          <w:rFonts w:ascii="Arial" w:hAnsi="Arial" w:cs="Arial"/>
          <w:sz w:val="22"/>
          <w:szCs w:val="22"/>
        </w:rPr>
      </w:pPr>
      <w:r>
        <w:rPr>
          <w:rFonts w:ascii="Arial" w:hAnsi="Arial" w:cs="Arial"/>
          <w:sz w:val="22"/>
          <w:szCs w:val="22"/>
        </w:rPr>
        <w:t xml:space="preserve">2. When the website loads, you will be presented with the </w:t>
      </w:r>
      <w:r w:rsidR="00174705">
        <w:rPr>
          <w:rFonts w:ascii="Arial" w:hAnsi="Arial" w:cs="Arial"/>
          <w:sz w:val="22"/>
          <w:szCs w:val="22"/>
        </w:rPr>
        <w:t>L</w:t>
      </w:r>
      <w:r w:rsidR="001F6202">
        <w:rPr>
          <w:rFonts w:ascii="Arial" w:hAnsi="Arial" w:cs="Arial"/>
          <w:sz w:val="22"/>
          <w:szCs w:val="22"/>
        </w:rPr>
        <w:t>anding</w:t>
      </w:r>
      <w:r w:rsidR="00174705">
        <w:rPr>
          <w:rFonts w:ascii="Arial" w:hAnsi="Arial" w:cs="Arial"/>
          <w:sz w:val="22"/>
          <w:szCs w:val="22"/>
        </w:rPr>
        <w:t xml:space="preserve"> Page</w:t>
      </w:r>
      <w:r w:rsidR="00511475">
        <w:rPr>
          <w:rFonts w:ascii="Arial" w:hAnsi="Arial" w:cs="Arial"/>
          <w:sz w:val="22"/>
          <w:szCs w:val="22"/>
        </w:rPr>
        <w:t xml:space="preserve"> (see Figure 1).</w:t>
      </w:r>
    </w:p>
    <w:p w:rsidR="001F6202" w:rsidRDefault="001F6202" w:rsidP="007B70E0">
      <w:pPr>
        <w:rPr>
          <w:rFonts w:ascii="Arial" w:hAnsi="Arial" w:cs="Arial"/>
          <w:sz w:val="22"/>
          <w:szCs w:val="22"/>
        </w:rPr>
      </w:pPr>
      <w:r>
        <w:rPr>
          <w:rFonts w:ascii="Arial" w:hAnsi="Arial" w:cs="Arial"/>
          <w:sz w:val="22"/>
          <w:szCs w:val="22"/>
        </w:rPr>
        <w:t>3. Click "Login" to go to the Login Page.</w:t>
      </w:r>
    </w:p>
    <w:p w:rsidR="007B70E0" w:rsidRDefault="00174705">
      <w:pPr>
        <w:rPr>
          <w:rFonts w:ascii="Arial" w:hAnsi="Arial" w:cs="Arial"/>
          <w:sz w:val="22"/>
          <w:szCs w:val="22"/>
        </w:rPr>
      </w:pPr>
      <w:r>
        <w:rPr>
          <w:rFonts w:ascii="Arial" w:hAnsi="Arial" w:cs="Arial"/>
          <w:sz w:val="22"/>
          <w:szCs w:val="22"/>
        </w:rPr>
        <w:t xml:space="preserve">3. To log </w:t>
      </w:r>
      <w:r w:rsidR="00F52A9D">
        <w:rPr>
          <w:rFonts w:ascii="Arial" w:hAnsi="Arial" w:cs="Arial"/>
          <w:sz w:val="22"/>
          <w:szCs w:val="22"/>
        </w:rPr>
        <w:t>i</w:t>
      </w:r>
      <w:r>
        <w:rPr>
          <w:rFonts w:ascii="Arial" w:hAnsi="Arial" w:cs="Arial"/>
          <w:sz w:val="22"/>
          <w:szCs w:val="22"/>
        </w:rPr>
        <w:t>n, enter the email address you are registered under into the Email box, and your password into the password box, then click the “Log In” button.</w:t>
      </w:r>
    </w:p>
    <w:p w:rsidR="00511475" w:rsidRDefault="00511475">
      <w:pPr>
        <w:rPr>
          <w:rFonts w:ascii="Arial" w:hAnsi="Arial" w:cs="Arial"/>
          <w:sz w:val="22"/>
          <w:szCs w:val="22"/>
        </w:rPr>
      </w:pPr>
      <w:r>
        <w:rPr>
          <w:rFonts w:ascii="Arial" w:hAnsi="Arial" w:cs="Arial"/>
          <w:sz w:val="22"/>
          <w:szCs w:val="22"/>
        </w:rPr>
        <w:t xml:space="preserve">4. </w:t>
      </w:r>
      <w:r w:rsidRPr="00511475">
        <w:rPr>
          <w:rFonts w:ascii="Arial" w:hAnsi="Arial" w:cs="Arial"/>
          <w:sz w:val="22"/>
          <w:szCs w:val="22"/>
        </w:rPr>
        <w:t>On logging in, you will be presented with the Welcome Page</w:t>
      </w:r>
      <w:r>
        <w:rPr>
          <w:rFonts w:ascii="Arial" w:hAnsi="Arial" w:cs="Arial"/>
          <w:sz w:val="22"/>
          <w:szCs w:val="22"/>
        </w:rPr>
        <w:t>:</w:t>
      </w:r>
      <w:r w:rsidRPr="00511475">
        <w:rPr>
          <w:rFonts w:ascii="Arial" w:hAnsi="Arial" w:cs="Arial"/>
          <w:sz w:val="22"/>
          <w:szCs w:val="22"/>
        </w:rPr>
        <w:t xml:space="preserve"> </w:t>
      </w:r>
    </w:p>
    <w:p w:rsidR="00511475" w:rsidRDefault="00A44869" w:rsidP="00684D31">
      <w:pPr>
        <w:keepNext/>
        <w:jc w:val="center"/>
      </w:pPr>
      <w:r>
        <w:rPr>
          <w:noProof/>
          <w:lang w:val="en-US" w:eastAsia="en-US"/>
        </w:rPr>
        <w:drawing>
          <wp:inline distT="0" distB="0" distL="0" distR="0">
            <wp:extent cx="4982640" cy="4714875"/>
            <wp:effectExtent l="19050" t="0" r="8460" b="0"/>
            <wp:docPr id="17" name="Picture 16"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986582" cy="4718605"/>
                    </a:xfrm>
                    <a:prstGeom prst="rect">
                      <a:avLst/>
                    </a:prstGeom>
                  </pic:spPr>
                </pic:pic>
              </a:graphicData>
            </a:graphic>
          </wp:inline>
        </w:drawing>
      </w:r>
    </w:p>
    <w:p w:rsidR="00511475" w:rsidRPr="00C73696" w:rsidRDefault="00511475" w:rsidP="00511475">
      <w:pPr>
        <w:pStyle w:val="Caption"/>
        <w:jc w:val="center"/>
        <w:rPr>
          <w:rFonts w:ascii="Arial" w:hAnsi="Arial" w:cs="Arial"/>
          <w:sz w:val="22"/>
          <w:szCs w:val="22"/>
        </w:rPr>
      </w:pPr>
      <w:r w:rsidRPr="00C73696">
        <w:rPr>
          <w:rFonts w:ascii="Arial" w:hAnsi="Arial" w:cs="Arial"/>
          <w:sz w:val="22"/>
          <w:szCs w:val="22"/>
        </w:rPr>
        <w:t xml:space="preserve">Figure </w:t>
      </w:r>
      <w:r w:rsidR="00DC6A01"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DC6A01" w:rsidRPr="00C73696">
        <w:rPr>
          <w:rFonts w:ascii="Arial" w:hAnsi="Arial" w:cs="Arial"/>
          <w:sz w:val="22"/>
          <w:szCs w:val="22"/>
        </w:rPr>
        <w:fldChar w:fldCharType="separate"/>
      </w:r>
      <w:r w:rsidR="00A0640A">
        <w:rPr>
          <w:rFonts w:ascii="Arial" w:hAnsi="Arial" w:cs="Arial"/>
          <w:noProof/>
          <w:sz w:val="22"/>
          <w:szCs w:val="22"/>
        </w:rPr>
        <w:t>3</w:t>
      </w:r>
      <w:r w:rsidR="00DC6A01" w:rsidRPr="00C73696">
        <w:rPr>
          <w:rFonts w:ascii="Arial" w:hAnsi="Arial" w:cs="Arial"/>
          <w:sz w:val="22"/>
          <w:szCs w:val="22"/>
        </w:rPr>
        <w:fldChar w:fldCharType="end"/>
      </w:r>
      <w:r w:rsidRPr="00C73696">
        <w:rPr>
          <w:rFonts w:ascii="Arial" w:hAnsi="Arial" w:cs="Arial"/>
          <w:sz w:val="22"/>
          <w:szCs w:val="22"/>
        </w:rPr>
        <w:t>: Welcome Page</w:t>
      </w:r>
    </w:p>
    <w:p w:rsidR="00511475" w:rsidRDefault="00511475">
      <w:pPr>
        <w:rPr>
          <w:rFonts w:ascii="Arial" w:hAnsi="Arial" w:cs="Arial"/>
          <w:sz w:val="22"/>
          <w:szCs w:val="22"/>
        </w:rPr>
      </w:pPr>
      <w:r w:rsidRPr="00511475">
        <w:rPr>
          <w:rFonts w:ascii="Arial" w:hAnsi="Arial" w:cs="Arial"/>
          <w:sz w:val="22"/>
          <w:szCs w:val="22"/>
        </w:rPr>
        <w:t xml:space="preserve">This page will display entries that have been </w:t>
      </w:r>
      <w:r>
        <w:rPr>
          <w:rFonts w:ascii="Arial" w:hAnsi="Arial" w:cs="Arial"/>
          <w:sz w:val="22"/>
          <w:szCs w:val="22"/>
        </w:rPr>
        <w:t xml:space="preserve">submitted since your last visit and the </w:t>
      </w:r>
      <w:r w:rsidR="00A44869">
        <w:rPr>
          <w:rFonts w:ascii="Arial" w:hAnsi="Arial" w:cs="Arial"/>
          <w:sz w:val="22"/>
          <w:szCs w:val="22"/>
        </w:rPr>
        <w:t>5</w:t>
      </w:r>
      <w:r>
        <w:rPr>
          <w:rFonts w:ascii="Arial" w:hAnsi="Arial" w:cs="Arial"/>
          <w:sz w:val="22"/>
          <w:szCs w:val="22"/>
        </w:rPr>
        <w:t xml:space="preserve"> most recent bulletins.</w:t>
      </w:r>
    </w:p>
    <w:p w:rsidR="00174705" w:rsidRDefault="00174705">
      <w:pPr>
        <w:rPr>
          <w:rFonts w:ascii="Arial" w:hAnsi="Arial" w:cs="Arial"/>
          <w:sz w:val="22"/>
          <w:szCs w:val="22"/>
        </w:rPr>
      </w:pPr>
    </w:p>
    <w:p w:rsidR="00174705" w:rsidRPr="00C660C9" w:rsidRDefault="00174705">
      <w:pPr>
        <w:rPr>
          <w:rFonts w:ascii="Arial" w:hAnsi="Arial" w:cs="Arial"/>
          <w:b/>
          <w:sz w:val="22"/>
          <w:szCs w:val="22"/>
        </w:rPr>
      </w:pPr>
      <w:r w:rsidRPr="00C660C9">
        <w:rPr>
          <w:rFonts w:ascii="Arial" w:hAnsi="Arial" w:cs="Arial"/>
          <w:b/>
          <w:sz w:val="22"/>
          <w:szCs w:val="22"/>
        </w:rPr>
        <w:t>2.</w:t>
      </w:r>
      <w:r w:rsidR="00195DEF" w:rsidRPr="00C660C9">
        <w:rPr>
          <w:rFonts w:ascii="Arial" w:hAnsi="Arial" w:cs="Arial"/>
          <w:b/>
          <w:sz w:val="22"/>
          <w:szCs w:val="22"/>
        </w:rPr>
        <w:t>3</w:t>
      </w:r>
      <w:r w:rsidRPr="00C660C9">
        <w:rPr>
          <w:rFonts w:ascii="Arial" w:hAnsi="Arial" w:cs="Arial"/>
          <w:b/>
          <w:sz w:val="22"/>
          <w:szCs w:val="22"/>
        </w:rPr>
        <w:t xml:space="preserve"> </w:t>
      </w:r>
      <w:r w:rsidR="00F85AFF">
        <w:rPr>
          <w:rFonts w:ascii="Arial" w:hAnsi="Arial" w:cs="Arial"/>
          <w:b/>
          <w:sz w:val="22"/>
          <w:szCs w:val="22"/>
        </w:rPr>
        <w:tab/>
      </w:r>
      <w:r w:rsidR="00195DEF" w:rsidRPr="00C660C9">
        <w:rPr>
          <w:rFonts w:ascii="Arial" w:hAnsi="Arial" w:cs="Arial"/>
          <w:b/>
          <w:sz w:val="22"/>
          <w:szCs w:val="22"/>
        </w:rPr>
        <w:t>Edit Account Settings</w:t>
      </w:r>
    </w:p>
    <w:p w:rsidR="00195DEF" w:rsidRDefault="00195DEF">
      <w:pPr>
        <w:rPr>
          <w:rFonts w:ascii="Arial" w:hAnsi="Arial" w:cs="Arial"/>
          <w:sz w:val="22"/>
          <w:szCs w:val="22"/>
        </w:rPr>
      </w:pPr>
      <w:r>
        <w:rPr>
          <w:rFonts w:ascii="Arial" w:hAnsi="Arial" w:cs="Arial"/>
          <w:sz w:val="22"/>
          <w:szCs w:val="22"/>
        </w:rPr>
        <w:t>1. Log On to the System (see 2.2).</w:t>
      </w:r>
    </w:p>
    <w:p w:rsidR="00195DEF" w:rsidRDefault="00195DEF" w:rsidP="00195DEF">
      <w:pPr>
        <w:rPr>
          <w:rFonts w:ascii="Arial" w:hAnsi="Arial" w:cs="Arial"/>
          <w:sz w:val="22"/>
          <w:szCs w:val="22"/>
        </w:rPr>
      </w:pPr>
      <w:r>
        <w:rPr>
          <w:rFonts w:ascii="Arial" w:hAnsi="Arial" w:cs="Arial"/>
          <w:sz w:val="22"/>
          <w:szCs w:val="22"/>
        </w:rPr>
        <w:t>2. C</w:t>
      </w:r>
      <w:r w:rsidRPr="00195DEF">
        <w:rPr>
          <w:rFonts w:ascii="Arial" w:hAnsi="Arial" w:cs="Arial"/>
          <w:sz w:val="22"/>
          <w:szCs w:val="22"/>
        </w:rPr>
        <w:t xml:space="preserve">lick "edit account" at the top right to </w:t>
      </w:r>
      <w:r w:rsidR="00657D14">
        <w:rPr>
          <w:rFonts w:ascii="Arial" w:hAnsi="Arial" w:cs="Arial"/>
          <w:sz w:val="22"/>
          <w:szCs w:val="22"/>
        </w:rPr>
        <w:t>go to the account settings page:</w:t>
      </w:r>
    </w:p>
    <w:p w:rsidR="00657D14" w:rsidRDefault="00711ABA" w:rsidP="00657D14">
      <w:pPr>
        <w:keepNext/>
      </w:pPr>
      <w:r>
        <w:rPr>
          <w:noProof/>
          <w:lang w:val="en-US" w:eastAsia="en-US"/>
        </w:rPr>
        <w:drawing>
          <wp:inline distT="0" distB="0" distL="0" distR="0">
            <wp:extent cx="5943600" cy="4940300"/>
            <wp:effectExtent l="19050" t="0" r="0" b="0"/>
            <wp:docPr id="20" name="Picture 19" descr="edi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ettings.png"/>
                    <pic:cNvPicPr/>
                  </pic:nvPicPr>
                  <pic:blipFill>
                    <a:blip r:embed="rId13" cstate="print"/>
                    <a:stretch>
                      <a:fillRect/>
                    </a:stretch>
                  </pic:blipFill>
                  <pic:spPr>
                    <a:xfrm>
                      <a:off x="0" y="0"/>
                      <a:ext cx="5943600" cy="4940300"/>
                    </a:xfrm>
                    <a:prstGeom prst="rect">
                      <a:avLst/>
                    </a:prstGeom>
                  </pic:spPr>
                </pic:pic>
              </a:graphicData>
            </a:graphic>
          </wp:inline>
        </w:drawing>
      </w:r>
    </w:p>
    <w:p w:rsidR="00657D14"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DC6A01"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DC6A01" w:rsidRPr="00657D14">
        <w:rPr>
          <w:rFonts w:ascii="Arial" w:hAnsi="Arial" w:cs="Arial"/>
          <w:sz w:val="22"/>
          <w:szCs w:val="22"/>
        </w:rPr>
        <w:fldChar w:fldCharType="separate"/>
      </w:r>
      <w:r w:rsidR="00A0640A">
        <w:rPr>
          <w:rFonts w:ascii="Arial" w:hAnsi="Arial" w:cs="Arial"/>
          <w:noProof/>
          <w:sz w:val="22"/>
          <w:szCs w:val="22"/>
        </w:rPr>
        <w:t>4</w:t>
      </w:r>
      <w:r w:rsidR="00DC6A01" w:rsidRPr="00657D14">
        <w:rPr>
          <w:rFonts w:ascii="Arial" w:hAnsi="Arial" w:cs="Arial"/>
          <w:sz w:val="22"/>
          <w:szCs w:val="22"/>
        </w:rPr>
        <w:fldChar w:fldCharType="end"/>
      </w:r>
      <w:r w:rsidRPr="00657D14">
        <w:rPr>
          <w:rFonts w:ascii="Arial" w:hAnsi="Arial" w:cs="Arial"/>
          <w:sz w:val="22"/>
          <w:szCs w:val="22"/>
        </w:rPr>
        <w:t>: Edit Settings Page</w:t>
      </w:r>
    </w:p>
    <w:p w:rsidR="00657D14" w:rsidRDefault="00195DEF" w:rsidP="00195DEF">
      <w:pPr>
        <w:rPr>
          <w:rFonts w:ascii="Arial" w:hAnsi="Arial" w:cs="Arial"/>
          <w:sz w:val="22"/>
          <w:szCs w:val="22"/>
        </w:rPr>
      </w:pPr>
      <w:r>
        <w:rPr>
          <w:rFonts w:ascii="Arial" w:hAnsi="Arial" w:cs="Arial"/>
          <w:sz w:val="22"/>
          <w:szCs w:val="22"/>
        </w:rPr>
        <w:t>3. F</w:t>
      </w:r>
      <w:r w:rsidRPr="00195DEF">
        <w:rPr>
          <w:rFonts w:ascii="Arial" w:hAnsi="Arial" w:cs="Arial"/>
          <w:sz w:val="22"/>
          <w:szCs w:val="22"/>
        </w:rPr>
        <w:t xml:space="preserve">ill in the text boxes of each field you wish to update, </w:t>
      </w:r>
      <w:proofErr w:type="gramStart"/>
      <w:r w:rsidRPr="00195DEF">
        <w:rPr>
          <w:rFonts w:ascii="Arial" w:hAnsi="Arial" w:cs="Arial"/>
          <w:sz w:val="22"/>
          <w:szCs w:val="22"/>
        </w:rPr>
        <w:t>then</w:t>
      </w:r>
      <w:proofErr w:type="gramEnd"/>
      <w:r w:rsidRPr="00195DEF">
        <w:rPr>
          <w:rFonts w:ascii="Arial" w:hAnsi="Arial" w:cs="Arial"/>
          <w:sz w:val="22"/>
          <w:szCs w:val="22"/>
        </w:rPr>
        <w:t xml:space="preserve"> click the "</w:t>
      </w:r>
      <w:r w:rsidR="00657D14">
        <w:rPr>
          <w:rFonts w:ascii="Arial" w:hAnsi="Arial" w:cs="Arial"/>
          <w:sz w:val="22"/>
          <w:szCs w:val="22"/>
        </w:rPr>
        <w:t>save changes" button to submit the changes.</w:t>
      </w:r>
    </w:p>
    <w:p w:rsidR="00C660C9" w:rsidRDefault="00C660C9" w:rsidP="00195DEF">
      <w:pPr>
        <w:rPr>
          <w:rFonts w:ascii="Arial" w:hAnsi="Arial" w:cs="Arial"/>
          <w:sz w:val="22"/>
          <w:szCs w:val="22"/>
        </w:rPr>
      </w:pP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C660C9" w:rsidRDefault="00C660C9" w:rsidP="00195DEF">
      <w:pPr>
        <w:rPr>
          <w:rFonts w:ascii="Arial" w:hAnsi="Arial" w:cs="Arial"/>
          <w:b/>
          <w:sz w:val="22"/>
          <w:szCs w:val="22"/>
        </w:rPr>
      </w:pPr>
      <w:r w:rsidRPr="00C660C9">
        <w:rPr>
          <w:rFonts w:ascii="Arial" w:hAnsi="Arial" w:cs="Arial"/>
          <w:b/>
          <w:sz w:val="22"/>
          <w:szCs w:val="22"/>
        </w:rPr>
        <w:lastRenderedPageBreak/>
        <w:t>2.4</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View Messages</w:t>
      </w:r>
    </w:p>
    <w:p w:rsidR="00C660C9" w:rsidRDefault="00C660C9" w:rsidP="00195DEF">
      <w:pPr>
        <w:rPr>
          <w:rFonts w:ascii="Arial" w:hAnsi="Arial" w:cs="Arial"/>
          <w:sz w:val="22"/>
          <w:szCs w:val="22"/>
        </w:rPr>
      </w:pPr>
      <w:r>
        <w:rPr>
          <w:rFonts w:ascii="Arial" w:hAnsi="Arial" w:cs="Arial"/>
          <w:sz w:val="22"/>
          <w:szCs w:val="22"/>
        </w:rPr>
        <w:t>1. Log On to the System (see 2.2).</w:t>
      </w:r>
    </w:p>
    <w:p w:rsidR="00C660C9" w:rsidRDefault="00C660C9" w:rsidP="00195DEF">
      <w:pPr>
        <w:rPr>
          <w:rFonts w:ascii="Arial" w:hAnsi="Arial" w:cs="Arial"/>
          <w:sz w:val="22"/>
          <w:szCs w:val="22"/>
        </w:rPr>
      </w:pPr>
      <w:r>
        <w:rPr>
          <w:rFonts w:ascii="Arial" w:hAnsi="Arial" w:cs="Arial"/>
          <w:sz w:val="22"/>
          <w:szCs w:val="22"/>
        </w:rPr>
        <w:t>2. C</w:t>
      </w:r>
      <w:r w:rsidRPr="00C660C9">
        <w:rPr>
          <w:rFonts w:ascii="Arial" w:hAnsi="Arial" w:cs="Arial"/>
          <w:sz w:val="22"/>
          <w:szCs w:val="22"/>
        </w:rPr>
        <w:t xml:space="preserve">lick the </w:t>
      </w:r>
      <w:r>
        <w:rPr>
          <w:rFonts w:ascii="Arial" w:hAnsi="Arial" w:cs="Arial"/>
          <w:sz w:val="22"/>
          <w:szCs w:val="22"/>
        </w:rPr>
        <w:t>“Go to Message Centre”</w:t>
      </w:r>
      <w:r w:rsidRPr="00C660C9">
        <w:rPr>
          <w:rFonts w:ascii="Arial" w:hAnsi="Arial" w:cs="Arial"/>
          <w:sz w:val="22"/>
          <w:szCs w:val="22"/>
        </w:rPr>
        <w:t xml:space="preserve"> link at the top ri</w:t>
      </w:r>
      <w:r>
        <w:rPr>
          <w:rFonts w:ascii="Arial" w:hAnsi="Arial" w:cs="Arial"/>
          <w:sz w:val="22"/>
          <w:szCs w:val="22"/>
        </w:rPr>
        <w:t>ght to go to the Message Centre:</w:t>
      </w:r>
      <w:r w:rsidRPr="00C660C9">
        <w:rPr>
          <w:rFonts w:ascii="Arial" w:hAnsi="Arial" w:cs="Arial"/>
          <w:sz w:val="22"/>
          <w:szCs w:val="22"/>
        </w:rPr>
        <w:t xml:space="preserve"> </w:t>
      </w:r>
    </w:p>
    <w:p w:rsidR="00C660C9" w:rsidRDefault="00F446D4" w:rsidP="00F446D4">
      <w:pPr>
        <w:keepNext/>
        <w:jc w:val="center"/>
      </w:pPr>
      <w:r>
        <w:rPr>
          <w:noProof/>
          <w:lang w:val="en-US" w:eastAsia="en-US"/>
        </w:rPr>
        <w:drawing>
          <wp:inline distT="0" distB="0" distL="0" distR="0">
            <wp:extent cx="4326641" cy="4943475"/>
            <wp:effectExtent l="19050" t="0" r="0" b="0"/>
            <wp:docPr id="22" name="Picture 21" descr="messageC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tr.png"/>
                    <pic:cNvPicPr/>
                  </pic:nvPicPr>
                  <pic:blipFill>
                    <a:blip r:embed="rId14" cstate="print"/>
                    <a:stretch>
                      <a:fillRect/>
                    </a:stretch>
                  </pic:blipFill>
                  <pic:spPr>
                    <a:xfrm>
                      <a:off x="0" y="0"/>
                      <a:ext cx="4326641" cy="4943475"/>
                    </a:xfrm>
                    <a:prstGeom prst="rect">
                      <a:avLst/>
                    </a:prstGeom>
                  </pic:spPr>
                </pic:pic>
              </a:graphicData>
            </a:graphic>
          </wp:inline>
        </w:drawing>
      </w:r>
    </w:p>
    <w:p w:rsidR="00C660C9" w:rsidRPr="00C73696" w:rsidRDefault="00C660C9" w:rsidP="00C660C9">
      <w:pPr>
        <w:pStyle w:val="Caption"/>
        <w:jc w:val="center"/>
        <w:rPr>
          <w:rFonts w:ascii="Arial" w:hAnsi="Arial" w:cs="Arial"/>
          <w:sz w:val="22"/>
          <w:szCs w:val="22"/>
        </w:rPr>
      </w:pPr>
      <w:r w:rsidRPr="00C73696">
        <w:rPr>
          <w:rFonts w:ascii="Arial" w:hAnsi="Arial" w:cs="Arial"/>
          <w:sz w:val="22"/>
          <w:szCs w:val="22"/>
        </w:rPr>
        <w:t xml:space="preserve">Figure </w:t>
      </w:r>
      <w:r w:rsidR="00DC6A01"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DC6A01" w:rsidRPr="00C73696">
        <w:rPr>
          <w:rFonts w:ascii="Arial" w:hAnsi="Arial" w:cs="Arial"/>
          <w:sz w:val="22"/>
          <w:szCs w:val="22"/>
        </w:rPr>
        <w:fldChar w:fldCharType="separate"/>
      </w:r>
      <w:r w:rsidR="00A0640A">
        <w:rPr>
          <w:rFonts w:ascii="Arial" w:hAnsi="Arial" w:cs="Arial"/>
          <w:noProof/>
          <w:sz w:val="22"/>
          <w:szCs w:val="22"/>
        </w:rPr>
        <w:t>5</w:t>
      </w:r>
      <w:r w:rsidR="00DC6A01" w:rsidRPr="00C73696">
        <w:rPr>
          <w:rFonts w:ascii="Arial" w:hAnsi="Arial" w:cs="Arial"/>
          <w:sz w:val="22"/>
          <w:szCs w:val="22"/>
        </w:rPr>
        <w:fldChar w:fldCharType="end"/>
      </w:r>
      <w:r w:rsidRPr="00C73696">
        <w:rPr>
          <w:rFonts w:ascii="Arial" w:hAnsi="Arial" w:cs="Arial"/>
          <w:sz w:val="22"/>
          <w:szCs w:val="22"/>
        </w:rPr>
        <w:t>: Message Centre</w:t>
      </w:r>
    </w:p>
    <w:p w:rsidR="00C660C9" w:rsidRDefault="00C660C9" w:rsidP="00195DEF">
      <w:pPr>
        <w:rPr>
          <w:rFonts w:ascii="Arial" w:hAnsi="Arial" w:cs="Arial"/>
          <w:sz w:val="22"/>
          <w:szCs w:val="22"/>
        </w:rPr>
      </w:pPr>
      <w:r>
        <w:rPr>
          <w:rFonts w:ascii="Arial" w:hAnsi="Arial" w:cs="Arial"/>
          <w:sz w:val="22"/>
          <w:szCs w:val="22"/>
        </w:rPr>
        <w:t xml:space="preserve">3. </w:t>
      </w:r>
      <w:r w:rsidRPr="00C660C9">
        <w:rPr>
          <w:rFonts w:ascii="Arial" w:hAnsi="Arial" w:cs="Arial"/>
          <w:sz w:val="22"/>
          <w:szCs w:val="22"/>
        </w:rPr>
        <w:t>The messages will be listed by Sender and Subject in a box at the top of the page. Click on a message in the list to view the full text of the message.</w:t>
      </w:r>
    </w:p>
    <w:p w:rsidR="00C660C9" w:rsidRDefault="00C660C9" w:rsidP="00195DEF">
      <w:pPr>
        <w:rPr>
          <w:rFonts w:ascii="Arial" w:hAnsi="Arial" w:cs="Arial"/>
          <w:sz w:val="22"/>
          <w:szCs w:val="22"/>
        </w:rPr>
      </w:pPr>
    </w:p>
    <w:p w:rsidR="00C660C9" w:rsidRDefault="00C660C9" w:rsidP="00195DEF">
      <w:pPr>
        <w:rPr>
          <w:rFonts w:ascii="Arial" w:hAnsi="Arial" w:cs="Arial"/>
          <w:b/>
          <w:sz w:val="22"/>
          <w:szCs w:val="22"/>
        </w:rPr>
      </w:pPr>
      <w:r w:rsidRPr="00C660C9">
        <w:rPr>
          <w:rFonts w:ascii="Arial" w:hAnsi="Arial" w:cs="Arial"/>
          <w:b/>
          <w:sz w:val="22"/>
          <w:szCs w:val="22"/>
        </w:rPr>
        <w:t xml:space="preserve">2.5 </w:t>
      </w:r>
      <w:r w:rsidR="00F85AFF">
        <w:rPr>
          <w:rFonts w:ascii="Arial" w:hAnsi="Arial" w:cs="Arial"/>
          <w:b/>
          <w:sz w:val="22"/>
          <w:szCs w:val="22"/>
        </w:rPr>
        <w:tab/>
      </w:r>
      <w:r w:rsidRPr="00C660C9">
        <w:rPr>
          <w:rFonts w:ascii="Arial" w:hAnsi="Arial" w:cs="Arial"/>
          <w:b/>
          <w:sz w:val="22"/>
          <w:szCs w:val="22"/>
        </w:rPr>
        <w:t>Send a Message</w:t>
      </w:r>
    </w:p>
    <w:p w:rsidR="00C660C9" w:rsidRDefault="00C660C9" w:rsidP="00195DEF">
      <w:pPr>
        <w:rPr>
          <w:rFonts w:ascii="Arial" w:hAnsi="Arial" w:cs="Arial"/>
          <w:b/>
          <w:sz w:val="22"/>
          <w:szCs w:val="22"/>
        </w:rPr>
      </w:pPr>
    </w:p>
    <w:p w:rsidR="00C660C9" w:rsidRDefault="00C660C9" w:rsidP="00C660C9">
      <w:pPr>
        <w:rPr>
          <w:rFonts w:ascii="Arial" w:hAnsi="Arial" w:cs="Arial"/>
          <w:sz w:val="22"/>
          <w:szCs w:val="22"/>
        </w:rPr>
      </w:pPr>
      <w:r>
        <w:rPr>
          <w:rFonts w:ascii="Arial" w:hAnsi="Arial" w:cs="Arial"/>
          <w:sz w:val="22"/>
          <w:szCs w:val="22"/>
        </w:rPr>
        <w:t xml:space="preserve">1. </w:t>
      </w:r>
      <w:r w:rsidR="00A87A7D">
        <w:rPr>
          <w:rFonts w:ascii="Arial" w:hAnsi="Arial" w:cs="Arial"/>
          <w:sz w:val="22"/>
          <w:szCs w:val="22"/>
        </w:rPr>
        <w:t>Log On to the System and go to the Message Centre (see 2.4).</w:t>
      </w:r>
    </w:p>
    <w:p w:rsidR="00337149" w:rsidRDefault="00A87A7D" w:rsidP="00C660C9">
      <w:pPr>
        <w:rPr>
          <w:rFonts w:ascii="Arial" w:hAnsi="Arial" w:cs="Arial"/>
          <w:sz w:val="22"/>
          <w:szCs w:val="22"/>
        </w:rPr>
      </w:pPr>
      <w:r>
        <w:rPr>
          <w:rFonts w:ascii="Arial" w:hAnsi="Arial" w:cs="Arial"/>
          <w:sz w:val="22"/>
          <w:szCs w:val="22"/>
        </w:rPr>
        <w:t>2. In the Send Message area under the Inbox (see Figure 3), s</w:t>
      </w:r>
      <w:r w:rsidRPr="00A87A7D">
        <w:rPr>
          <w:rFonts w:ascii="Arial" w:hAnsi="Arial" w:cs="Arial"/>
          <w:sz w:val="22"/>
          <w:szCs w:val="22"/>
        </w:rPr>
        <w:t xml:space="preserve">elect </w:t>
      </w:r>
      <w:r w:rsidR="00337149">
        <w:rPr>
          <w:rFonts w:ascii="Arial" w:hAnsi="Arial" w:cs="Arial"/>
          <w:sz w:val="22"/>
          <w:szCs w:val="22"/>
        </w:rPr>
        <w:t xml:space="preserve">whether the message is to be sent as a global bulletin, to a specific person, to all members of a particular organization, or to all users associated with a specific Zone. </w:t>
      </w:r>
    </w:p>
    <w:p w:rsidR="00337149" w:rsidRDefault="00337149" w:rsidP="00C660C9">
      <w:pPr>
        <w:rPr>
          <w:rFonts w:ascii="Arial" w:hAnsi="Arial" w:cs="Arial"/>
          <w:sz w:val="22"/>
          <w:szCs w:val="22"/>
        </w:rPr>
      </w:pPr>
      <w:r>
        <w:rPr>
          <w:rFonts w:ascii="Arial" w:hAnsi="Arial" w:cs="Arial"/>
          <w:sz w:val="22"/>
          <w:szCs w:val="22"/>
        </w:rPr>
        <w:t xml:space="preserve">3. If you picked a message type other than Bulletin, select </w:t>
      </w:r>
      <w:r w:rsidR="00A87A7D" w:rsidRPr="00A87A7D">
        <w:rPr>
          <w:rFonts w:ascii="Arial" w:hAnsi="Arial" w:cs="Arial"/>
          <w:sz w:val="22"/>
          <w:szCs w:val="22"/>
        </w:rPr>
        <w:t xml:space="preserve">the </w:t>
      </w:r>
      <w:r>
        <w:rPr>
          <w:rFonts w:ascii="Arial" w:hAnsi="Arial" w:cs="Arial"/>
          <w:sz w:val="22"/>
          <w:szCs w:val="22"/>
        </w:rPr>
        <w:t>Contributor, Organization, or Zone</w:t>
      </w:r>
      <w:r w:rsidR="00A87A7D" w:rsidRPr="00A87A7D">
        <w:rPr>
          <w:rFonts w:ascii="Arial" w:hAnsi="Arial" w:cs="Arial"/>
          <w:sz w:val="22"/>
          <w:szCs w:val="22"/>
        </w:rPr>
        <w:t xml:space="preserve"> from the "To:" dropdown box</w:t>
      </w:r>
      <w:r>
        <w:rPr>
          <w:rFonts w:ascii="Arial" w:hAnsi="Arial" w:cs="Arial"/>
          <w:sz w:val="22"/>
          <w:szCs w:val="22"/>
        </w:rPr>
        <w:t xml:space="preserve">. </w:t>
      </w:r>
    </w:p>
    <w:p w:rsidR="00A87A7D" w:rsidRDefault="00337149" w:rsidP="00C660C9">
      <w:pPr>
        <w:rPr>
          <w:rFonts w:ascii="Arial" w:hAnsi="Arial" w:cs="Arial"/>
          <w:sz w:val="22"/>
          <w:szCs w:val="22"/>
        </w:rPr>
      </w:pPr>
      <w:r>
        <w:rPr>
          <w:rFonts w:ascii="Arial" w:hAnsi="Arial" w:cs="Arial"/>
          <w:sz w:val="22"/>
          <w:szCs w:val="22"/>
        </w:rPr>
        <w:t>4</w:t>
      </w:r>
      <w:r w:rsidR="00A87A7D">
        <w:rPr>
          <w:rFonts w:ascii="Arial" w:hAnsi="Arial" w:cs="Arial"/>
          <w:sz w:val="22"/>
          <w:szCs w:val="22"/>
        </w:rPr>
        <w:t xml:space="preserve">. </w:t>
      </w:r>
      <w:r w:rsidR="00A87A7D" w:rsidRPr="00A87A7D">
        <w:rPr>
          <w:rFonts w:ascii="Arial" w:hAnsi="Arial" w:cs="Arial"/>
          <w:sz w:val="22"/>
          <w:szCs w:val="22"/>
        </w:rPr>
        <w:t>If the message is time-critical, check the "as email" box t</w:t>
      </w:r>
      <w:r w:rsidR="00A87A7D">
        <w:rPr>
          <w:rFonts w:ascii="Arial" w:hAnsi="Arial" w:cs="Arial"/>
          <w:sz w:val="22"/>
          <w:szCs w:val="22"/>
        </w:rPr>
        <w:t xml:space="preserve">o send the message as an email. </w:t>
      </w:r>
      <w:r w:rsidR="00A87A7D" w:rsidRPr="00A87A7D">
        <w:rPr>
          <w:rFonts w:ascii="Arial" w:hAnsi="Arial" w:cs="Arial"/>
          <w:sz w:val="22"/>
          <w:szCs w:val="22"/>
        </w:rPr>
        <w:t>(</w:t>
      </w:r>
      <w:r w:rsidR="00A87A7D">
        <w:rPr>
          <w:rFonts w:ascii="Arial" w:hAnsi="Arial" w:cs="Arial"/>
          <w:sz w:val="22"/>
          <w:szCs w:val="22"/>
        </w:rPr>
        <w:t xml:space="preserve">Note: </w:t>
      </w:r>
      <w:r w:rsidR="00A87A7D" w:rsidRPr="00A87A7D">
        <w:rPr>
          <w:rFonts w:ascii="Arial" w:hAnsi="Arial" w:cs="Arial"/>
          <w:sz w:val="22"/>
          <w:szCs w:val="22"/>
        </w:rPr>
        <w:t xml:space="preserve">Please refrain from using "as email" except in the event of critical messages.) </w:t>
      </w:r>
    </w:p>
    <w:p w:rsidR="00A87A7D" w:rsidRDefault="00A87A7D" w:rsidP="00C660C9">
      <w:pPr>
        <w:rPr>
          <w:rFonts w:ascii="Arial" w:hAnsi="Arial" w:cs="Arial"/>
          <w:sz w:val="22"/>
          <w:szCs w:val="22"/>
        </w:rPr>
      </w:pPr>
      <w:r>
        <w:rPr>
          <w:rFonts w:ascii="Arial" w:hAnsi="Arial" w:cs="Arial"/>
          <w:sz w:val="22"/>
          <w:szCs w:val="22"/>
        </w:rPr>
        <w:t xml:space="preserve">4. </w:t>
      </w:r>
      <w:r w:rsidRPr="00A87A7D">
        <w:rPr>
          <w:rFonts w:ascii="Arial" w:hAnsi="Arial" w:cs="Arial"/>
          <w:sz w:val="22"/>
          <w:szCs w:val="22"/>
        </w:rPr>
        <w:t>Type the content of your message into the message area</w:t>
      </w:r>
      <w:r>
        <w:rPr>
          <w:rFonts w:ascii="Arial" w:hAnsi="Arial" w:cs="Arial"/>
          <w:sz w:val="22"/>
          <w:szCs w:val="22"/>
        </w:rPr>
        <w:t>.</w:t>
      </w:r>
    </w:p>
    <w:p w:rsidR="00A87A7D" w:rsidRDefault="00A87A7D" w:rsidP="00C660C9">
      <w:pPr>
        <w:rPr>
          <w:rFonts w:ascii="Arial" w:hAnsi="Arial" w:cs="Arial"/>
          <w:sz w:val="22"/>
          <w:szCs w:val="22"/>
        </w:rPr>
      </w:pPr>
      <w:r>
        <w:rPr>
          <w:rFonts w:ascii="Arial" w:hAnsi="Arial" w:cs="Arial"/>
          <w:sz w:val="22"/>
          <w:szCs w:val="22"/>
        </w:rPr>
        <w:t>5. Click "S</w:t>
      </w:r>
      <w:r w:rsidRPr="00A87A7D">
        <w:rPr>
          <w:rFonts w:ascii="Arial" w:hAnsi="Arial" w:cs="Arial"/>
          <w:sz w:val="22"/>
          <w:szCs w:val="22"/>
        </w:rPr>
        <w:t>end"</w:t>
      </w:r>
      <w:r>
        <w:rPr>
          <w:rFonts w:ascii="Arial" w:hAnsi="Arial" w:cs="Arial"/>
          <w:sz w:val="22"/>
          <w:szCs w:val="22"/>
        </w:rPr>
        <w:t xml:space="preserve"> to send the message</w:t>
      </w:r>
      <w:r w:rsidRPr="00A87A7D">
        <w:rPr>
          <w:rFonts w:ascii="Arial" w:hAnsi="Arial" w:cs="Arial"/>
          <w:sz w:val="22"/>
          <w:szCs w:val="22"/>
        </w:rPr>
        <w:t>.</w:t>
      </w:r>
    </w:p>
    <w:p w:rsidR="00C660C9" w:rsidRDefault="00C660C9" w:rsidP="00C660C9">
      <w:pPr>
        <w:rPr>
          <w:rFonts w:ascii="Arial" w:hAnsi="Arial" w:cs="Arial"/>
          <w:sz w:val="22"/>
          <w:szCs w:val="22"/>
        </w:rPr>
      </w:pPr>
    </w:p>
    <w:p w:rsidR="00A87A7D" w:rsidRDefault="00A87A7D" w:rsidP="00C660C9">
      <w:pPr>
        <w:rPr>
          <w:rFonts w:ascii="Arial" w:hAnsi="Arial" w:cs="Arial"/>
          <w:b/>
          <w:sz w:val="22"/>
          <w:szCs w:val="22"/>
        </w:rPr>
      </w:pPr>
      <w:r w:rsidRPr="00A87A7D">
        <w:rPr>
          <w:rFonts w:ascii="Arial" w:hAnsi="Arial" w:cs="Arial"/>
          <w:b/>
          <w:sz w:val="22"/>
          <w:szCs w:val="22"/>
        </w:rPr>
        <w:t xml:space="preserve">2.6 </w:t>
      </w:r>
      <w:r w:rsidR="00F85AFF">
        <w:rPr>
          <w:rFonts w:ascii="Arial" w:hAnsi="Arial" w:cs="Arial"/>
          <w:b/>
          <w:sz w:val="22"/>
          <w:szCs w:val="22"/>
        </w:rPr>
        <w:tab/>
      </w:r>
      <w:r w:rsidRPr="00A87A7D">
        <w:rPr>
          <w:rFonts w:ascii="Arial" w:hAnsi="Arial" w:cs="Arial"/>
          <w:b/>
          <w:sz w:val="22"/>
          <w:szCs w:val="22"/>
        </w:rPr>
        <w:t>View Bulletin Board Posts</w:t>
      </w:r>
    </w:p>
    <w:p w:rsidR="00A87A7D" w:rsidRDefault="00A87A7D" w:rsidP="00C660C9">
      <w:pPr>
        <w:rPr>
          <w:rFonts w:ascii="Arial" w:hAnsi="Arial" w:cs="Arial"/>
          <w:b/>
          <w:sz w:val="22"/>
          <w:szCs w:val="22"/>
        </w:rPr>
      </w:pPr>
    </w:p>
    <w:p w:rsidR="00A87A7D" w:rsidRDefault="00A87A7D" w:rsidP="00C660C9">
      <w:pPr>
        <w:rPr>
          <w:rFonts w:ascii="Arial" w:hAnsi="Arial" w:cs="Arial"/>
          <w:sz w:val="22"/>
          <w:szCs w:val="22"/>
        </w:rPr>
      </w:pPr>
      <w:r>
        <w:rPr>
          <w:rFonts w:ascii="Arial" w:hAnsi="Arial" w:cs="Arial"/>
          <w:sz w:val="22"/>
          <w:szCs w:val="22"/>
        </w:rPr>
        <w:t>1. Log On to the System and go to the Message Centre (see 2.4).</w:t>
      </w:r>
    </w:p>
    <w:p w:rsidR="00A87A7D" w:rsidRDefault="00A87A7D" w:rsidP="00C660C9">
      <w:pPr>
        <w:rPr>
          <w:rFonts w:ascii="Arial" w:hAnsi="Arial" w:cs="Arial"/>
          <w:sz w:val="22"/>
          <w:szCs w:val="22"/>
        </w:rPr>
      </w:pPr>
      <w:r>
        <w:rPr>
          <w:rFonts w:ascii="Arial" w:hAnsi="Arial" w:cs="Arial"/>
          <w:sz w:val="22"/>
          <w:szCs w:val="22"/>
        </w:rPr>
        <w:t xml:space="preserve">2. Scroll down to view the Bulletin Board area under the </w:t>
      </w:r>
      <w:r w:rsidR="004E2CB7">
        <w:rPr>
          <w:rFonts w:ascii="Arial" w:hAnsi="Arial" w:cs="Arial"/>
          <w:sz w:val="22"/>
          <w:szCs w:val="22"/>
        </w:rPr>
        <w:t>Inbox</w:t>
      </w:r>
      <w:r>
        <w:rPr>
          <w:rFonts w:ascii="Arial" w:hAnsi="Arial" w:cs="Arial"/>
          <w:sz w:val="22"/>
          <w:szCs w:val="22"/>
        </w:rPr>
        <w:t xml:space="preserve"> area (see Figure 3.) The most recent bulletins will be displayed here.</w:t>
      </w:r>
    </w:p>
    <w:p w:rsidR="00A87A7D" w:rsidRDefault="00A87A7D" w:rsidP="00C660C9">
      <w:pPr>
        <w:rPr>
          <w:rFonts w:ascii="Arial" w:hAnsi="Arial" w:cs="Arial"/>
          <w:sz w:val="22"/>
          <w:szCs w:val="22"/>
        </w:rPr>
      </w:pPr>
    </w:p>
    <w:p w:rsidR="00C73696" w:rsidRPr="00C73696" w:rsidRDefault="00C73696" w:rsidP="00C73696">
      <w:pPr>
        <w:rPr>
          <w:rFonts w:ascii="Arial" w:hAnsi="Arial" w:cs="Arial"/>
          <w:b/>
          <w:sz w:val="22"/>
          <w:szCs w:val="22"/>
        </w:rPr>
      </w:pPr>
      <w:r>
        <w:rPr>
          <w:rFonts w:ascii="Arial" w:hAnsi="Arial" w:cs="Arial"/>
          <w:b/>
          <w:sz w:val="22"/>
          <w:szCs w:val="22"/>
        </w:rPr>
        <w:t xml:space="preserve">2.7 </w:t>
      </w:r>
      <w:r w:rsidR="00F85AFF">
        <w:rPr>
          <w:rFonts w:ascii="Arial" w:hAnsi="Arial" w:cs="Arial"/>
          <w:b/>
          <w:sz w:val="22"/>
          <w:szCs w:val="22"/>
        </w:rPr>
        <w:tab/>
      </w:r>
      <w:r w:rsidRPr="00C73696">
        <w:rPr>
          <w:rFonts w:ascii="Arial" w:hAnsi="Arial" w:cs="Arial"/>
          <w:b/>
          <w:sz w:val="22"/>
          <w:szCs w:val="22"/>
        </w:rPr>
        <w:t>View Existing Entries</w:t>
      </w:r>
    </w:p>
    <w:p w:rsidR="00320E93" w:rsidRDefault="00320E93" w:rsidP="00320E93">
      <w:pPr>
        <w:rPr>
          <w:rFonts w:ascii="Arial" w:hAnsi="Arial" w:cs="Arial"/>
          <w:sz w:val="22"/>
          <w:szCs w:val="22"/>
        </w:rPr>
      </w:pPr>
      <w:r>
        <w:rPr>
          <w:rFonts w:ascii="Arial" w:hAnsi="Arial" w:cs="Arial"/>
          <w:sz w:val="22"/>
          <w:szCs w:val="22"/>
        </w:rPr>
        <w:t>1. Log On to the System (see 2.2).</w:t>
      </w:r>
    </w:p>
    <w:p w:rsidR="00320E93" w:rsidRDefault="00320E93" w:rsidP="00320E93">
      <w:pPr>
        <w:rPr>
          <w:rFonts w:ascii="Arial" w:hAnsi="Arial" w:cs="Arial"/>
          <w:sz w:val="22"/>
          <w:szCs w:val="22"/>
        </w:rPr>
      </w:pPr>
      <w:r>
        <w:rPr>
          <w:rFonts w:ascii="Arial" w:hAnsi="Arial" w:cs="Arial"/>
          <w:sz w:val="22"/>
          <w:szCs w:val="22"/>
        </w:rPr>
        <w:t>2. Click the “Entries” link in the navigation bar to go to the Entries Page:</w:t>
      </w:r>
    </w:p>
    <w:p w:rsidR="00320E93" w:rsidRDefault="00695844" w:rsidP="00695844">
      <w:pPr>
        <w:keepNext/>
        <w:jc w:val="center"/>
      </w:pPr>
      <w:r>
        <w:rPr>
          <w:noProof/>
          <w:lang w:val="en-US" w:eastAsia="en-US"/>
        </w:rPr>
        <w:drawing>
          <wp:inline distT="0" distB="0" distL="0" distR="0">
            <wp:extent cx="5706272" cy="6277852"/>
            <wp:effectExtent l="19050" t="0" r="8728" b="0"/>
            <wp:docPr id="23" name="Picture 22" descr="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ies.png"/>
                    <pic:cNvPicPr/>
                  </pic:nvPicPr>
                  <pic:blipFill>
                    <a:blip r:embed="rId15" cstate="print"/>
                    <a:stretch>
                      <a:fillRect/>
                    </a:stretch>
                  </pic:blipFill>
                  <pic:spPr>
                    <a:xfrm>
                      <a:off x="0" y="0"/>
                      <a:ext cx="5706272" cy="6277852"/>
                    </a:xfrm>
                    <a:prstGeom prst="rect">
                      <a:avLst/>
                    </a:prstGeom>
                  </pic:spPr>
                </pic:pic>
              </a:graphicData>
            </a:graphic>
          </wp:inline>
        </w:drawing>
      </w:r>
    </w:p>
    <w:p w:rsidR="00320E93" w:rsidRPr="00C73696" w:rsidRDefault="00320E93" w:rsidP="00320E93">
      <w:pPr>
        <w:pStyle w:val="Caption"/>
        <w:jc w:val="center"/>
        <w:rPr>
          <w:rFonts w:ascii="Arial" w:hAnsi="Arial" w:cs="Arial"/>
          <w:sz w:val="22"/>
          <w:szCs w:val="22"/>
        </w:rPr>
      </w:pPr>
      <w:r w:rsidRPr="00C73696">
        <w:rPr>
          <w:rFonts w:ascii="Arial" w:hAnsi="Arial" w:cs="Arial"/>
          <w:sz w:val="22"/>
          <w:szCs w:val="22"/>
        </w:rPr>
        <w:t xml:space="preserve">Figure </w:t>
      </w:r>
      <w:r w:rsidR="00DC6A01" w:rsidRPr="00C73696">
        <w:rPr>
          <w:rFonts w:ascii="Arial" w:hAnsi="Arial" w:cs="Arial"/>
          <w:sz w:val="22"/>
          <w:szCs w:val="22"/>
        </w:rPr>
        <w:fldChar w:fldCharType="begin"/>
      </w:r>
      <w:r w:rsidRPr="00C73696">
        <w:rPr>
          <w:rFonts w:ascii="Arial" w:hAnsi="Arial" w:cs="Arial"/>
          <w:sz w:val="22"/>
          <w:szCs w:val="22"/>
        </w:rPr>
        <w:instrText xml:space="preserve"> SEQ Figure \* ARABIC </w:instrText>
      </w:r>
      <w:r w:rsidR="00DC6A01" w:rsidRPr="00C73696">
        <w:rPr>
          <w:rFonts w:ascii="Arial" w:hAnsi="Arial" w:cs="Arial"/>
          <w:sz w:val="22"/>
          <w:szCs w:val="22"/>
        </w:rPr>
        <w:fldChar w:fldCharType="separate"/>
      </w:r>
      <w:r w:rsidR="00A0640A">
        <w:rPr>
          <w:rFonts w:ascii="Arial" w:hAnsi="Arial" w:cs="Arial"/>
          <w:noProof/>
          <w:sz w:val="22"/>
          <w:szCs w:val="22"/>
        </w:rPr>
        <w:t>6</w:t>
      </w:r>
      <w:r w:rsidR="00DC6A01" w:rsidRPr="00C73696">
        <w:rPr>
          <w:rFonts w:ascii="Arial" w:hAnsi="Arial" w:cs="Arial"/>
          <w:sz w:val="22"/>
          <w:szCs w:val="22"/>
        </w:rPr>
        <w:fldChar w:fldCharType="end"/>
      </w:r>
      <w:r w:rsidRPr="00C73696">
        <w:rPr>
          <w:rFonts w:ascii="Arial" w:hAnsi="Arial" w:cs="Arial"/>
          <w:sz w:val="22"/>
          <w:szCs w:val="22"/>
        </w:rPr>
        <w:t>: Entries Page</w:t>
      </w:r>
    </w:p>
    <w:p w:rsidR="00320E93" w:rsidRDefault="00320E93" w:rsidP="00C73696">
      <w:pPr>
        <w:rPr>
          <w:rFonts w:ascii="Arial" w:hAnsi="Arial" w:cs="Arial"/>
          <w:sz w:val="22"/>
          <w:szCs w:val="22"/>
        </w:rPr>
      </w:pPr>
      <w:r>
        <w:rPr>
          <w:rFonts w:ascii="Arial" w:hAnsi="Arial" w:cs="Arial"/>
          <w:sz w:val="22"/>
          <w:szCs w:val="22"/>
        </w:rPr>
        <w:lastRenderedPageBreak/>
        <w:t xml:space="preserve">3. </w:t>
      </w:r>
      <w:r w:rsidR="005F76DA">
        <w:rPr>
          <w:rFonts w:ascii="Arial" w:hAnsi="Arial" w:cs="Arial"/>
          <w:sz w:val="22"/>
          <w:szCs w:val="22"/>
        </w:rPr>
        <w:t xml:space="preserve">If desired, select </w:t>
      </w:r>
      <w:r w:rsidR="00C73696" w:rsidRPr="00C73696">
        <w:rPr>
          <w:rFonts w:ascii="Arial" w:hAnsi="Arial" w:cs="Arial"/>
          <w:sz w:val="22"/>
          <w:szCs w:val="22"/>
        </w:rPr>
        <w:t xml:space="preserve">start and end months and years to display only entries submitted between those dates. </w:t>
      </w:r>
    </w:p>
    <w:p w:rsidR="005F76DA" w:rsidRDefault="005F76DA" w:rsidP="00C73696">
      <w:pPr>
        <w:rPr>
          <w:rFonts w:ascii="Arial" w:hAnsi="Arial" w:cs="Arial"/>
          <w:sz w:val="22"/>
          <w:szCs w:val="22"/>
        </w:rPr>
      </w:pPr>
      <w:r>
        <w:rPr>
          <w:rFonts w:ascii="Arial" w:hAnsi="Arial" w:cs="Arial"/>
          <w:sz w:val="22"/>
          <w:szCs w:val="22"/>
        </w:rPr>
        <w:t>4. If desired, select an Organization, Zone, or Drug to view only entries applicable to that descriptor.</w:t>
      </w:r>
    </w:p>
    <w:p w:rsidR="00320E93" w:rsidRDefault="00320E93" w:rsidP="00C73696">
      <w:pPr>
        <w:rPr>
          <w:rFonts w:ascii="Arial" w:hAnsi="Arial" w:cs="Arial"/>
          <w:sz w:val="22"/>
          <w:szCs w:val="22"/>
        </w:rPr>
      </w:pPr>
      <w:r>
        <w:rPr>
          <w:rFonts w:ascii="Arial" w:hAnsi="Arial" w:cs="Arial"/>
          <w:sz w:val="22"/>
          <w:szCs w:val="22"/>
        </w:rPr>
        <w:t xml:space="preserve">4. </w:t>
      </w:r>
      <w:r w:rsidR="00C73696" w:rsidRPr="00C73696">
        <w:rPr>
          <w:rFonts w:ascii="Arial" w:hAnsi="Arial" w:cs="Arial"/>
          <w:sz w:val="22"/>
          <w:szCs w:val="22"/>
        </w:rPr>
        <w:t xml:space="preserve">The displayed entries can be sorted by any field by clicking the header of that field. Click the header again to reverse the sort order. </w:t>
      </w:r>
    </w:p>
    <w:p w:rsidR="00C73696" w:rsidRPr="00C73696" w:rsidRDefault="00320E93" w:rsidP="00C73696">
      <w:pPr>
        <w:rPr>
          <w:rFonts w:ascii="Arial" w:hAnsi="Arial" w:cs="Arial"/>
          <w:sz w:val="22"/>
          <w:szCs w:val="22"/>
        </w:rPr>
      </w:pPr>
      <w:r>
        <w:rPr>
          <w:rFonts w:ascii="Arial" w:hAnsi="Arial" w:cs="Arial"/>
          <w:sz w:val="22"/>
          <w:szCs w:val="22"/>
        </w:rPr>
        <w:t xml:space="preserve">5. Click </w:t>
      </w:r>
      <w:r w:rsidR="005F76DA">
        <w:rPr>
          <w:rFonts w:ascii="Arial" w:hAnsi="Arial" w:cs="Arial"/>
          <w:sz w:val="22"/>
          <w:szCs w:val="22"/>
        </w:rPr>
        <w:t xml:space="preserve">"view" to the right of </w:t>
      </w:r>
      <w:r>
        <w:rPr>
          <w:rFonts w:ascii="Arial" w:hAnsi="Arial" w:cs="Arial"/>
          <w:sz w:val="22"/>
          <w:szCs w:val="22"/>
        </w:rPr>
        <w:t xml:space="preserve">any </w:t>
      </w:r>
      <w:r w:rsidR="00684D31">
        <w:rPr>
          <w:rFonts w:ascii="Arial" w:hAnsi="Arial" w:cs="Arial"/>
          <w:sz w:val="22"/>
          <w:szCs w:val="22"/>
        </w:rPr>
        <w:t>E</w:t>
      </w:r>
      <w:r>
        <w:rPr>
          <w:rFonts w:ascii="Arial" w:hAnsi="Arial" w:cs="Arial"/>
          <w:sz w:val="22"/>
          <w:szCs w:val="22"/>
        </w:rPr>
        <w:t xml:space="preserve">ntry for a detailed view of that </w:t>
      </w:r>
      <w:r w:rsidR="00684D31">
        <w:rPr>
          <w:rFonts w:ascii="Arial" w:hAnsi="Arial" w:cs="Arial"/>
          <w:sz w:val="22"/>
          <w:szCs w:val="22"/>
        </w:rPr>
        <w:t>E</w:t>
      </w:r>
      <w:r>
        <w:rPr>
          <w:rFonts w:ascii="Arial" w:hAnsi="Arial" w:cs="Arial"/>
          <w:sz w:val="22"/>
          <w:szCs w:val="22"/>
        </w:rPr>
        <w:t>ntry.</w:t>
      </w:r>
    </w:p>
    <w:p w:rsidR="00C73696" w:rsidRDefault="00C73696" w:rsidP="00C660C9">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A87A7D" w:rsidRDefault="00A87A7D" w:rsidP="00684D31">
      <w:pPr>
        <w:spacing w:after="200" w:line="276" w:lineRule="auto"/>
        <w:rPr>
          <w:rFonts w:ascii="Arial" w:hAnsi="Arial" w:cs="Arial"/>
          <w:b/>
          <w:sz w:val="22"/>
          <w:szCs w:val="22"/>
        </w:rPr>
      </w:pPr>
      <w:r w:rsidRPr="00A87A7D">
        <w:rPr>
          <w:rFonts w:ascii="Arial" w:hAnsi="Arial" w:cs="Arial"/>
          <w:b/>
          <w:sz w:val="22"/>
          <w:szCs w:val="22"/>
        </w:rPr>
        <w:lastRenderedPageBreak/>
        <w:t>2.</w:t>
      </w:r>
      <w:r w:rsidR="00C73696">
        <w:rPr>
          <w:rFonts w:ascii="Arial" w:hAnsi="Arial" w:cs="Arial"/>
          <w:b/>
          <w:sz w:val="22"/>
          <w:szCs w:val="22"/>
        </w:rPr>
        <w:t>8</w:t>
      </w:r>
      <w:r w:rsidRPr="00A87A7D">
        <w:rPr>
          <w:rFonts w:ascii="Arial" w:hAnsi="Arial" w:cs="Arial"/>
          <w:b/>
          <w:sz w:val="22"/>
          <w:szCs w:val="22"/>
        </w:rPr>
        <w:t xml:space="preserve"> </w:t>
      </w:r>
      <w:r w:rsidR="00F85AFF">
        <w:rPr>
          <w:rFonts w:ascii="Arial" w:hAnsi="Arial" w:cs="Arial"/>
          <w:b/>
          <w:sz w:val="22"/>
          <w:szCs w:val="22"/>
        </w:rPr>
        <w:tab/>
      </w:r>
      <w:r w:rsidRPr="00A87A7D">
        <w:rPr>
          <w:rFonts w:ascii="Arial" w:hAnsi="Arial" w:cs="Arial"/>
          <w:b/>
          <w:sz w:val="22"/>
          <w:szCs w:val="22"/>
        </w:rPr>
        <w:t>Submit a New Entry</w:t>
      </w:r>
    </w:p>
    <w:p w:rsidR="00C73696" w:rsidRPr="00320E93" w:rsidRDefault="00A87A7D" w:rsidP="00320E93">
      <w:pPr>
        <w:rPr>
          <w:rFonts w:ascii="Arial" w:hAnsi="Arial" w:cs="Arial"/>
          <w:sz w:val="22"/>
          <w:szCs w:val="22"/>
        </w:rPr>
      </w:pPr>
      <w:r>
        <w:rPr>
          <w:rFonts w:ascii="Arial" w:hAnsi="Arial" w:cs="Arial"/>
          <w:sz w:val="22"/>
          <w:szCs w:val="22"/>
        </w:rPr>
        <w:t xml:space="preserve">1. Log On to the System </w:t>
      </w:r>
      <w:r w:rsidR="00320E93">
        <w:rPr>
          <w:rFonts w:ascii="Arial" w:hAnsi="Arial" w:cs="Arial"/>
          <w:sz w:val="22"/>
          <w:szCs w:val="22"/>
        </w:rPr>
        <w:t>and navigate to the Entries Page (see 2.7).</w:t>
      </w:r>
    </w:p>
    <w:p w:rsidR="00A87A7D" w:rsidRDefault="00320E93" w:rsidP="00C660C9">
      <w:pPr>
        <w:rPr>
          <w:rFonts w:ascii="Arial" w:hAnsi="Arial" w:cs="Arial"/>
          <w:sz w:val="22"/>
          <w:szCs w:val="22"/>
        </w:rPr>
      </w:pPr>
      <w:r>
        <w:rPr>
          <w:rFonts w:ascii="Arial" w:hAnsi="Arial" w:cs="Arial"/>
          <w:sz w:val="22"/>
          <w:szCs w:val="22"/>
        </w:rPr>
        <w:t>2</w:t>
      </w:r>
      <w:r w:rsidR="00C73696">
        <w:rPr>
          <w:rFonts w:ascii="Arial" w:hAnsi="Arial" w:cs="Arial"/>
          <w:sz w:val="22"/>
          <w:szCs w:val="22"/>
        </w:rPr>
        <w:t>. Click the “Create a new Entry” link to go to the New Entry Page:</w:t>
      </w:r>
    </w:p>
    <w:p w:rsidR="00657D14" w:rsidRDefault="00F76D05" w:rsidP="00F76D05">
      <w:pPr>
        <w:keepNext/>
        <w:jc w:val="center"/>
      </w:pPr>
      <w:r>
        <w:rPr>
          <w:noProof/>
          <w:lang w:val="en-US" w:eastAsia="en-US"/>
        </w:rPr>
        <w:drawing>
          <wp:inline distT="0" distB="0" distL="0" distR="0">
            <wp:extent cx="4505954" cy="4963218"/>
            <wp:effectExtent l="19050" t="0" r="8896" b="0"/>
            <wp:docPr id="24" name="Picture 23" descr="new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ntry.png"/>
                    <pic:cNvPicPr/>
                  </pic:nvPicPr>
                  <pic:blipFill>
                    <a:blip r:embed="rId16" cstate="print"/>
                    <a:stretch>
                      <a:fillRect/>
                    </a:stretch>
                  </pic:blipFill>
                  <pic:spPr>
                    <a:xfrm>
                      <a:off x="0" y="0"/>
                      <a:ext cx="4505954" cy="4963218"/>
                    </a:xfrm>
                    <a:prstGeom prst="rect">
                      <a:avLst/>
                    </a:prstGeom>
                  </pic:spPr>
                </pic:pic>
              </a:graphicData>
            </a:graphic>
          </wp:inline>
        </w:drawing>
      </w:r>
    </w:p>
    <w:p w:rsidR="00320E93"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DC6A01"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DC6A01" w:rsidRPr="00657D14">
        <w:rPr>
          <w:rFonts w:ascii="Arial" w:hAnsi="Arial" w:cs="Arial"/>
          <w:sz w:val="22"/>
          <w:szCs w:val="22"/>
        </w:rPr>
        <w:fldChar w:fldCharType="separate"/>
      </w:r>
      <w:r w:rsidR="00A0640A">
        <w:rPr>
          <w:rFonts w:ascii="Arial" w:hAnsi="Arial" w:cs="Arial"/>
          <w:noProof/>
          <w:sz w:val="22"/>
          <w:szCs w:val="22"/>
        </w:rPr>
        <w:t>7</w:t>
      </w:r>
      <w:r w:rsidR="00DC6A01" w:rsidRPr="00657D14">
        <w:rPr>
          <w:rFonts w:ascii="Arial" w:hAnsi="Arial" w:cs="Arial"/>
          <w:sz w:val="22"/>
          <w:szCs w:val="22"/>
        </w:rPr>
        <w:fldChar w:fldCharType="end"/>
      </w:r>
      <w:r w:rsidRPr="00657D14">
        <w:rPr>
          <w:rFonts w:ascii="Arial" w:hAnsi="Arial" w:cs="Arial"/>
          <w:sz w:val="22"/>
          <w:szCs w:val="22"/>
        </w:rPr>
        <w:t>: New Entry Page</w:t>
      </w:r>
    </w:p>
    <w:p w:rsidR="00F76D05" w:rsidRDefault="00657D14" w:rsidP="00C660C9">
      <w:pPr>
        <w:rPr>
          <w:rFonts w:ascii="Arial" w:hAnsi="Arial" w:cs="Arial"/>
          <w:sz w:val="22"/>
          <w:szCs w:val="22"/>
        </w:rPr>
      </w:pPr>
      <w:r>
        <w:rPr>
          <w:rFonts w:ascii="Arial" w:hAnsi="Arial" w:cs="Arial"/>
          <w:sz w:val="22"/>
          <w:szCs w:val="22"/>
        </w:rPr>
        <w:t xml:space="preserve">3. Fill in at least the estimated date of the event, and the Drug and </w:t>
      </w:r>
      <w:r w:rsidR="00F76D05">
        <w:rPr>
          <w:rFonts w:ascii="Arial" w:hAnsi="Arial" w:cs="Arial"/>
          <w:sz w:val="22"/>
          <w:szCs w:val="22"/>
        </w:rPr>
        <w:t>Street Name used in the appropriate dropdowns.</w:t>
      </w:r>
    </w:p>
    <w:p w:rsidR="00657D14" w:rsidRDefault="00F76D05" w:rsidP="00C660C9">
      <w:pPr>
        <w:rPr>
          <w:rFonts w:ascii="Arial" w:hAnsi="Arial" w:cs="Arial"/>
          <w:sz w:val="22"/>
          <w:szCs w:val="22"/>
        </w:rPr>
      </w:pPr>
      <w:r>
        <w:rPr>
          <w:rFonts w:ascii="Arial" w:hAnsi="Arial" w:cs="Arial"/>
          <w:sz w:val="22"/>
          <w:szCs w:val="22"/>
        </w:rPr>
        <w:t>4. If you are associated with more than one Zone, also choose which Zone the event applies to in the Zone dropdown.</w:t>
      </w:r>
      <w:r w:rsidR="00657D14">
        <w:rPr>
          <w:rFonts w:ascii="Arial" w:hAnsi="Arial" w:cs="Arial"/>
          <w:sz w:val="22"/>
          <w:szCs w:val="22"/>
        </w:rPr>
        <w:t xml:space="preserve"> </w:t>
      </w:r>
    </w:p>
    <w:p w:rsidR="00320E93" w:rsidRDefault="00F76D05" w:rsidP="00C660C9">
      <w:pPr>
        <w:rPr>
          <w:rFonts w:ascii="Arial" w:hAnsi="Arial" w:cs="Arial"/>
          <w:sz w:val="22"/>
          <w:szCs w:val="22"/>
        </w:rPr>
      </w:pPr>
      <w:r>
        <w:rPr>
          <w:rFonts w:ascii="Arial" w:hAnsi="Arial" w:cs="Arial"/>
          <w:sz w:val="22"/>
          <w:szCs w:val="22"/>
        </w:rPr>
        <w:t>5</w:t>
      </w:r>
      <w:r w:rsidR="00657D14">
        <w:rPr>
          <w:rFonts w:ascii="Arial" w:hAnsi="Arial" w:cs="Arial"/>
          <w:sz w:val="22"/>
          <w:szCs w:val="22"/>
        </w:rPr>
        <w:t>. Fill in any of the other fields known from the dropdown controls.</w:t>
      </w:r>
    </w:p>
    <w:p w:rsidR="00657D14" w:rsidRDefault="00F76D05" w:rsidP="00C660C9">
      <w:pPr>
        <w:rPr>
          <w:rFonts w:ascii="Arial" w:hAnsi="Arial" w:cs="Arial"/>
          <w:sz w:val="22"/>
          <w:szCs w:val="22"/>
        </w:rPr>
      </w:pPr>
      <w:r>
        <w:rPr>
          <w:rFonts w:ascii="Arial" w:hAnsi="Arial" w:cs="Arial"/>
          <w:sz w:val="22"/>
          <w:szCs w:val="22"/>
        </w:rPr>
        <w:t>6</w:t>
      </w:r>
      <w:r w:rsidR="00657D14">
        <w:rPr>
          <w:rFonts w:ascii="Arial" w:hAnsi="Arial" w:cs="Arial"/>
          <w:sz w:val="22"/>
          <w:szCs w:val="22"/>
        </w:rPr>
        <w:t xml:space="preserve">. If </w:t>
      </w:r>
      <w:r w:rsidR="00883FA0">
        <w:rPr>
          <w:rFonts w:ascii="Arial" w:hAnsi="Arial" w:cs="Arial"/>
          <w:sz w:val="22"/>
          <w:szCs w:val="22"/>
        </w:rPr>
        <w:t>the event involved a</w:t>
      </w:r>
      <w:r>
        <w:rPr>
          <w:rFonts w:ascii="Arial" w:hAnsi="Arial" w:cs="Arial"/>
          <w:sz w:val="22"/>
          <w:szCs w:val="22"/>
        </w:rPr>
        <w:t>n</w:t>
      </w:r>
      <w:r w:rsidR="00883FA0">
        <w:rPr>
          <w:rFonts w:ascii="Arial" w:hAnsi="Arial" w:cs="Arial"/>
          <w:sz w:val="22"/>
          <w:szCs w:val="22"/>
        </w:rPr>
        <w:t xml:space="preserve"> </w:t>
      </w:r>
      <w:r>
        <w:rPr>
          <w:rFonts w:ascii="Arial" w:hAnsi="Arial" w:cs="Arial"/>
          <w:sz w:val="22"/>
          <w:szCs w:val="22"/>
        </w:rPr>
        <w:t>item</w:t>
      </w:r>
      <w:r w:rsidR="00883FA0">
        <w:rPr>
          <w:rFonts w:ascii="Arial" w:hAnsi="Arial" w:cs="Arial"/>
          <w:sz w:val="22"/>
          <w:szCs w:val="22"/>
        </w:rPr>
        <w:t xml:space="preserve"> which does not appear, </w:t>
      </w:r>
      <w:r>
        <w:rPr>
          <w:rFonts w:ascii="Arial" w:hAnsi="Arial" w:cs="Arial"/>
          <w:sz w:val="22"/>
          <w:szCs w:val="22"/>
        </w:rPr>
        <w:t>select the "Other" option on</w:t>
      </w:r>
      <w:r w:rsidR="00883FA0">
        <w:rPr>
          <w:rFonts w:ascii="Arial" w:hAnsi="Arial" w:cs="Arial"/>
          <w:sz w:val="22"/>
          <w:szCs w:val="22"/>
        </w:rPr>
        <w:t xml:space="preserve"> that </w:t>
      </w:r>
      <w:r>
        <w:rPr>
          <w:rFonts w:ascii="Arial" w:hAnsi="Arial" w:cs="Arial"/>
          <w:sz w:val="22"/>
          <w:szCs w:val="22"/>
        </w:rPr>
        <w:t xml:space="preserve">dropdown </w:t>
      </w:r>
      <w:r w:rsidR="00883FA0">
        <w:rPr>
          <w:rFonts w:ascii="Arial" w:hAnsi="Arial" w:cs="Arial"/>
          <w:sz w:val="22"/>
          <w:szCs w:val="22"/>
        </w:rPr>
        <w:t>and fill in the datum manually</w:t>
      </w:r>
      <w:r>
        <w:rPr>
          <w:rFonts w:ascii="Arial" w:hAnsi="Arial" w:cs="Arial"/>
          <w:sz w:val="22"/>
          <w:szCs w:val="22"/>
        </w:rPr>
        <w:t xml:space="preserve"> in the textbox which appears</w:t>
      </w:r>
      <w:r w:rsidR="00883FA0">
        <w:rPr>
          <w:rFonts w:ascii="Arial" w:hAnsi="Arial" w:cs="Arial"/>
          <w:sz w:val="22"/>
          <w:szCs w:val="22"/>
        </w:rPr>
        <w:t>. Note: Please double check that an appropriate option is not in the list under another name before entering a new option.</w:t>
      </w:r>
    </w:p>
    <w:p w:rsidR="00F76D05" w:rsidRDefault="00F76D05" w:rsidP="00C660C9">
      <w:pPr>
        <w:rPr>
          <w:rFonts w:ascii="Arial" w:hAnsi="Arial" w:cs="Arial"/>
          <w:sz w:val="22"/>
          <w:szCs w:val="22"/>
        </w:rPr>
      </w:pPr>
      <w:r>
        <w:rPr>
          <w:rFonts w:ascii="Arial" w:hAnsi="Arial" w:cs="Arial"/>
          <w:sz w:val="22"/>
          <w:szCs w:val="22"/>
        </w:rPr>
        <w:t>7. Check any side effects that apply.</w:t>
      </w:r>
    </w:p>
    <w:p w:rsidR="00883FA0" w:rsidRDefault="00F76D05" w:rsidP="00C660C9">
      <w:pPr>
        <w:rPr>
          <w:rFonts w:ascii="Arial" w:hAnsi="Arial" w:cs="Arial"/>
          <w:sz w:val="22"/>
          <w:szCs w:val="22"/>
        </w:rPr>
      </w:pPr>
      <w:r>
        <w:rPr>
          <w:rFonts w:ascii="Arial" w:hAnsi="Arial" w:cs="Arial"/>
          <w:sz w:val="22"/>
          <w:szCs w:val="22"/>
        </w:rPr>
        <w:t>8</w:t>
      </w:r>
      <w:r w:rsidR="00883FA0">
        <w:rPr>
          <w:rFonts w:ascii="Arial" w:hAnsi="Arial" w:cs="Arial"/>
          <w:sz w:val="22"/>
          <w:szCs w:val="22"/>
        </w:rPr>
        <w:t>. Fill in any additional comments on the event in the comments field.</w:t>
      </w:r>
    </w:p>
    <w:p w:rsidR="00883FA0" w:rsidRDefault="00F76D05" w:rsidP="00C660C9">
      <w:pPr>
        <w:rPr>
          <w:rFonts w:ascii="Arial" w:hAnsi="Arial" w:cs="Arial"/>
          <w:sz w:val="22"/>
          <w:szCs w:val="22"/>
        </w:rPr>
      </w:pPr>
      <w:r>
        <w:rPr>
          <w:rFonts w:ascii="Arial" w:hAnsi="Arial" w:cs="Arial"/>
          <w:sz w:val="22"/>
          <w:szCs w:val="22"/>
        </w:rPr>
        <w:t>9</w:t>
      </w:r>
      <w:r w:rsidR="00883FA0">
        <w:rPr>
          <w:rFonts w:ascii="Arial" w:hAnsi="Arial" w:cs="Arial"/>
          <w:sz w:val="22"/>
          <w:szCs w:val="22"/>
        </w:rPr>
        <w:t>. Click the “Submit Entry” link to save the entry and submit it to the NCRDTMS.</w:t>
      </w:r>
    </w:p>
    <w:p w:rsidR="00B7642D" w:rsidRDefault="00B7642D">
      <w:pPr>
        <w:spacing w:after="200" w:line="276" w:lineRule="auto"/>
        <w:rPr>
          <w:rFonts w:ascii="Arial" w:hAnsi="Arial" w:cs="Arial"/>
          <w:b/>
          <w:sz w:val="22"/>
          <w:szCs w:val="22"/>
        </w:rPr>
      </w:pPr>
    </w:p>
    <w:p w:rsidR="00320E93" w:rsidRDefault="00320E93" w:rsidP="00C660C9">
      <w:pPr>
        <w:rPr>
          <w:rFonts w:ascii="Arial" w:hAnsi="Arial" w:cs="Arial"/>
          <w:b/>
          <w:sz w:val="22"/>
          <w:szCs w:val="22"/>
        </w:rPr>
      </w:pPr>
      <w:r>
        <w:rPr>
          <w:rFonts w:ascii="Arial" w:hAnsi="Arial" w:cs="Arial"/>
          <w:b/>
          <w:sz w:val="22"/>
          <w:szCs w:val="22"/>
        </w:rPr>
        <w:lastRenderedPageBreak/>
        <w:t xml:space="preserve">2.9 </w:t>
      </w:r>
      <w:r w:rsidR="00F85AFF">
        <w:rPr>
          <w:rFonts w:ascii="Arial" w:hAnsi="Arial" w:cs="Arial"/>
          <w:b/>
          <w:sz w:val="22"/>
          <w:szCs w:val="22"/>
        </w:rPr>
        <w:tab/>
      </w:r>
      <w:r>
        <w:rPr>
          <w:rFonts w:ascii="Arial" w:hAnsi="Arial" w:cs="Arial"/>
          <w:b/>
          <w:sz w:val="22"/>
          <w:szCs w:val="22"/>
        </w:rPr>
        <w:t>View Zone Information</w:t>
      </w:r>
    </w:p>
    <w:p w:rsidR="00320E93" w:rsidRDefault="00320E93" w:rsidP="00320E93">
      <w:pPr>
        <w:rPr>
          <w:rFonts w:ascii="Arial" w:hAnsi="Arial" w:cs="Arial"/>
          <w:sz w:val="22"/>
          <w:szCs w:val="22"/>
        </w:rPr>
      </w:pPr>
      <w:r>
        <w:rPr>
          <w:rFonts w:ascii="Arial" w:hAnsi="Arial" w:cs="Arial"/>
          <w:sz w:val="22"/>
          <w:szCs w:val="22"/>
        </w:rPr>
        <w:t>1. Log On to the System (see 2.2).</w:t>
      </w:r>
    </w:p>
    <w:p w:rsidR="00320E93" w:rsidRDefault="00320E93" w:rsidP="00320E93">
      <w:pPr>
        <w:rPr>
          <w:rFonts w:ascii="Arial" w:hAnsi="Arial" w:cs="Arial"/>
          <w:sz w:val="22"/>
          <w:szCs w:val="22"/>
        </w:rPr>
      </w:pPr>
      <w:r>
        <w:rPr>
          <w:rFonts w:ascii="Arial" w:hAnsi="Arial" w:cs="Arial"/>
          <w:sz w:val="22"/>
          <w:szCs w:val="22"/>
        </w:rPr>
        <w:t xml:space="preserve">2. </w:t>
      </w:r>
      <w:r w:rsidR="002F7A90">
        <w:rPr>
          <w:rFonts w:ascii="Arial" w:hAnsi="Arial" w:cs="Arial"/>
          <w:sz w:val="22"/>
          <w:szCs w:val="22"/>
        </w:rPr>
        <w:t>C</w:t>
      </w:r>
      <w:r w:rsidRPr="00320E93">
        <w:rPr>
          <w:rFonts w:ascii="Arial" w:hAnsi="Arial" w:cs="Arial"/>
          <w:sz w:val="22"/>
          <w:szCs w:val="22"/>
        </w:rPr>
        <w:t>lick the "Zones" link in the navigation bar</w:t>
      </w:r>
      <w:r>
        <w:rPr>
          <w:rFonts w:ascii="Arial" w:hAnsi="Arial" w:cs="Arial"/>
          <w:sz w:val="22"/>
          <w:szCs w:val="22"/>
        </w:rPr>
        <w:t xml:space="preserve"> to go to the Zones Page:</w:t>
      </w:r>
    </w:p>
    <w:p w:rsidR="00B371C2" w:rsidRDefault="006B1114" w:rsidP="006B1114">
      <w:pPr>
        <w:keepNext/>
        <w:jc w:val="center"/>
      </w:pPr>
      <w:r>
        <w:rPr>
          <w:noProof/>
          <w:lang w:val="en-US" w:eastAsia="en-US"/>
        </w:rPr>
        <w:drawing>
          <wp:inline distT="0" distB="0" distL="0" distR="0">
            <wp:extent cx="4696481" cy="5992062"/>
            <wp:effectExtent l="19050" t="0" r="8869" b="0"/>
            <wp:docPr id="25" name="Picture 24" descr="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ng"/>
                    <pic:cNvPicPr/>
                  </pic:nvPicPr>
                  <pic:blipFill>
                    <a:blip r:embed="rId17" cstate="print"/>
                    <a:stretch>
                      <a:fillRect/>
                    </a:stretch>
                  </pic:blipFill>
                  <pic:spPr>
                    <a:xfrm>
                      <a:off x="0" y="0"/>
                      <a:ext cx="4696481" cy="5992062"/>
                    </a:xfrm>
                    <a:prstGeom prst="rect">
                      <a:avLst/>
                    </a:prstGeom>
                  </pic:spPr>
                </pic:pic>
              </a:graphicData>
            </a:graphic>
          </wp:inline>
        </w:drawing>
      </w:r>
    </w:p>
    <w:p w:rsidR="00320E93" w:rsidRPr="00B371C2" w:rsidRDefault="00B371C2" w:rsidP="00B371C2">
      <w:pPr>
        <w:pStyle w:val="Caption"/>
        <w:jc w:val="center"/>
        <w:rPr>
          <w:rFonts w:ascii="Arial" w:hAnsi="Arial" w:cs="Arial"/>
          <w:sz w:val="22"/>
          <w:szCs w:val="22"/>
        </w:rPr>
      </w:pPr>
      <w:r w:rsidRPr="00B371C2">
        <w:rPr>
          <w:rFonts w:ascii="Arial" w:hAnsi="Arial" w:cs="Arial"/>
          <w:sz w:val="22"/>
          <w:szCs w:val="22"/>
        </w:rPr>
        <w:t xml:space="preserve">Figure </w:t>
      </w:r>
      <w:r w:rsidR="00DC6A01" w:rsidRPr="00B371C2">
        <w:rPr>
          <w:rFonts w:ascii="Arial" w:hAnsi="Arial" w:cs="Arial"/>
          <w:sz w:val="22"/>
          <w:szCs w:val="22"/>
        </w:rPr>
        <w:fldChar w:fldCharType="begin"/>
      </w:r>
      <w:r w:rsidRPr="00B371C2">
        <w:rPr>
          <w:rFonts w:ascii="Arial" w:hAnsi="Arial" w:cs="Arial"/>
          <w:sz w:val="22"/>
          <w:szCs w:val="22"/>
        </w:rPr>
        <w:instrText xml:space="preserve"> SEQ Figure \* ARABIC </w:instrText>
      </w:r>
      <w:r w:rsidR="00DC6A01" w:rsidRPr="00B371C2">
        <w:rPr>
          <w:rFonts w:ascii="Arial" w:hAnsi="Arial" w:cs="Arial"/>
          <w:sz w:val="22"/>
          <w:szCs w:val="22"/>
        </w:rPr>
        <w:fldChar w:fldCharType="separate"/>
      </w:r>
      <w:r w:rsidR="00A0640A">
        <w:rPr>
          <w:rFonts w:ascii="Arial" w:hAnsi="Arial" w:cs="Arial"/>
          <w:noProof/>
          <w:sz w:val="22"/>
          <w:szCs w:val="22"/>
        </w:rPr>
        <w:t>8</w:t>
      </w:r>
      <w:r w:rsidR="00DC6A01" w:rsidRPr="00B371C2">
        <w:rPr>
          <w:rFonts w:ascii="Arial" w:hAnsi="Arial" w:cs="Arial"/>
          <w:sz w:val="22"/>
          <w:szCs w:val="22"/>
        </w:rPr>
        <w:fldChar w:fldCharType="end"/>
      </w:r>
      <w:r w:rsidRPr="00B371C2">
        <w:rPr>
          <w:rFonts w:ascii="Arial" w:hAnsi="Arial" w:cs="Arial"/>
          <w:sz w:val="22"/>
          <w:szCs w:val="22"/>
        </w:rPr>
        <w:t>: Zones Page</w:t>
      </w:r>
    </w:p>
    <w:p w:rsidR="00B371C2" w:rsidRDefault="00B371C2" w:rsidP="00320E93">
      <w:pPr>
        <w:rPr>
          <w:rFonts w:ascii="Arial" w:hAnsi="Arial" w:cs="Arial"/>
          <w:sz w:val="22"/>
          <w:szCs w:val="22"/>
        </w:rPr>
      </w:pPr>
      <w:r>
        <w:rPr>
          <w:rFonts w:ascii="Arial" w:hAnsi="Arial" w:cs="Arial"/>
          <w:sz w:val="22"/>
          <w:szCs w:val="22"/>
        </w:rPr>
        <w:t xml:space="preserve">3. </w:t>
      </w:r>
      <w:r w:rsidR="00320E93" w:rsidRPr="00320E93">
        <w:rPr>
          <w:rFonts w:ascii="Arial" w:hAnsi="Arial" w:cs="Arial"/>
          <w:sz w:val="22"/>
          <w:szCs w:val="22"/>
        </w:rPr>
        <w:t>The page will display the master map of the National Capi</w:t>
      </w:r>
      <w:r w:rsidR="00883359">
        <w:rPr>
          <w:rFonts w:ascii="Arial" w:hAnsi="Arial" w:cs="Arial"/>
          <w:sz w:val="22"/>
          <w:szCs w:val="22"/>
        </w:rPr>
        <w:t>t</w:t>
      </w:r>
      <w:r w:rsidR="00320E93" w:rsidRPr="00320E93">
        <w:rPr>
          <w:rFonts w:ascii="Arial" w:hAnsi="Arial" w:cs="Arial"/>
          <w:sz w:val="22"/>
          <w:szCs w:val="22"/>
        </w:rPr>
        <w:t xml:space="preserve">al Region. </w:t>
      </w:r>
    </w:p>
    <w:p w:rsidR="002F06F5" w:rsidRDefault="002F06F5" w:rsidP="00320E93">
      <w:pPr>
        <w:rPr>
          <w:rFonts w:ascii="Arial" w:hAnsi="Arial" w:cs="Arial"/>
          <w:sz w:val="22"/>
          <w:szCs w:val="22"/>
        </w:rPr>
      </w:pPr>
      <w:r>
        <w:rPr>
          <w:rFonts w:ascii="Arial" w:hAnsi="Arial" w:cs="Arial"/>
          <w:sz w:val="22"/>
          <w:szCs w:val="22"/>
        </w:rPr>
        <w:t>4. Hover over a zone on the map to display the zone name tooltip.</w:t>
      </w:r>
    </w:p>
    <w:p w:rsidR="00B371C2" w:rsidRDefault="002F06F5" w:rsidP="00320E93">
      <w:pPr>
        <w:rPr>
          <w:rFonts w:ascii="Arial" w:hAnsi="Arial" w:cs="Arial"/>
          <w:sz w:val="22"/>
          <w:szCs w:val="22"/>
        </w:rPr>
      </w:pPr>
      <w:r>
        <w:rPr>
          <w:rFonts w:ascii="Arial" w:hAnsi="Arial" w:cs="Arial"/>
          <w:sz w:val="22"/>
          <w:szCs w:val="22"/>
        </w:rPr>
        <w:t>5</w:t>
      </w:r>
      <w:r w:rsidR="00B371C2">
        <w:rPr>
          <w:rFonts w:ascii="Arial" w:hAnsi="Arial" w:cs="Arial"/>
          <w:sz w:val="22"/>
          <w:szCs w:val="22"/>
        </w:rPr>
        <w:t xml:space="preserve">. </w:t>
      </w:r>
      <w:r w:rsidR="00320E93" w:rsidRPr="00320E93">
        <w:rPr>
          <w:rFonts w:ascii="Arial" w:hAnsi="Arial" w:cs="Arial"/>
          <w:sz w:val="22"/>
          <w:szCs w:val="22"/>
        </w:rPr>
        <w:t>Click on a zone on the map. Detailed information on the z</w:t>
      </w:r>
      <w:r w:rsidR="00B371C2">
        <w:rPr>
          <w:rFonts w:ascii="Arial" w:hAnsi="Arial" w:cs="Arial"/>
          <w:sz w:val="22"/>
          <w:szCs w:val="22"/>
        </w:rPr>
        <w:t>one will be shown under the map: first</w:t>
      </w:r>
      <w:r w:rsidR="00320E93" w:rsidRPr="00320E93">
        <w:rPr>
          <w:rFonts w:ascii="Arial" w:hAnsi="Arial" w:cs="Arial"/>
          <w:sz w:val="22"/>
          <w:szCs w:val="22"/>
        </w:rPr>
        <w:t>, a list of the Contributors associated with the zone</w:t>
      </w:r>
      <w:r w:rsidR="00B371C2">
        <w:rPr>
          <w:rFonts w:ascii="Arial" w:hAnsi="Arial" w:cs="Arial"/>
          <w:sz w:val="22"/>
          <w:szCs w:val="22"/>
        </w:rPr>
        <w:t xml:space="preserve">. </w:t>
      </w:r>
      <w:r>
        <w:rPr>
          <w:rFonts w:ascii="Arial" w:hAnsi="Arial" w:cs="Arial"/>
          <w:sz w:val="22"/>
          <w:szCs w:val="22"/>
        </w:rPr>
        <w:t xml:space="preserve">Second, </w:t>
      </w:r>
      <w:r w:rsidR="00B371C2">
        <w:rPr>
          <w:rFonts w:ascii="Arial" w:hAnsi="Arial" w:cs="Arial"/>
          <w:sz w:val="22"/>
          <w:szCs w:val="22"/>
        </w:rPr>
        <w:t xml:space="preserve">a table of </w:t>
      </w:r>
      <w:r>
        <w:rPr>
          <w:rFonts w:ascii="Arial" w:hAnsi="Arial" w:cs="Arial"/>
          <w:sz w:val="22"/>
          <w:szCs w:val="22"/>
        </w:rPr>
        <w:t xml:space="preserve">recent </w:t>
      </w:r>
      <w:r w:rsidR="00B371C2">
        <w:rPr>
          <w:rFonts w:ascii="Arial" w:hAnsi="Arial" w:cs="Arial"/>
          <w:sz w:val="22"/>
          <w:szCs w:val="22"/>
        </w:rPr>
        <w:t>entries for the</w:t>
      </w:r>
      <w:r w:rsidR="00320E93" w:rsidRPr="00320E93">
        <w:rPr>
          <w:rFonts w:ascii="Arial" w:hAnsi="Arial" w:cs="Arial"/>
          <w:sz w:val="22"/>
          <w:szCs w:val="22"/>
        </w:rPr>
        <w:t xml:space="preserve"> </w:t>
      </w:r>
      <w:r w:rsidR="00B371C2">
        <w:rPr>
          <w:rFonts w:ascii="Arial" w:hAnsi="Arial" w:cs="Arial"/>
          <w:sz w:val="22"/>
          <w:szCs w:val="22"/>
        </w:rPr>
        <w:t>Z</w:t>
      </w:r>
      <w:r w:rsidR="00320E93" w:rsidRPr="00320E93">
        <w:rPr>
          <w:rFonts w:ascii="Arial" w:hAnsi="Arial" w:cs="Arial"/>
          <w:sz w:val="22"/>
          <w:szCs w:val="22"/>
        </w:rPr>
        <w:t>one will be displayed</w:t>
      </w:r>
      <w:r>
        <w:rPr>
          <w:rFonts w:ascii="Arial" w:hAnsi="Arial" w:cs="Arial"/>
          <w:sz w:val="22"/>
          <w:szCs w:val="22"/>
        </w:rPr>
        <w:t xml:space="preserve"> under the contributors list</w:t>
      </w:r>
      <w:r w:rsidR="00B371C2">
        <w:rPr>
          <w:rFonts w:ascii="Arial" w:hAnsi="Arial" w:cs="Arial"/>
          <w:sz w:val="22"/>
          <w:szCs w:val="22"/>
        </w:rPr>
        <w:t>.</w:t>
      </w: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3B148C" w:rsidRDefault="003B148C" w:rsidP="00320E93">
      <w:pPr>
        <w:rPr>
          <w:rFonts w:ascii="Arial" w:hAnsi="Arial" w:cs="Arial"/>
          <w:b/>
          <w:sz w:val="22"/>
          <w:szCs w:val="22"/>
        </w:rPr>
      </w:pPr>
      <w:r>
        <w:rPr>
          <w:rFonts w:ascii="Arial" w:hAnsi="Arial" w:cs="Arial"/>
          <w:b/>
          <w:sz w:val="22"/>
          <w:szCs w:val="22"/>
        </w:rPr>
        <w:lastRenderedPageBreak/>
        <w:t xml:space="preserve">2.10 </w:t>
      </w:r>
      <w:r w:rsidR="00F85AFF">
        <w:rPr>
          <w:rFonts w:ascii="Arial" w:hAnsi="Arial" w:cs="Arial"/>
          <w:b/>
          <w:sz w:val="22"/>
          <w:szCs w:val="22"/>
        </w:rPr>
        <w:tab/>
      </w:r>
      <w:r>
        <w:rPr>
          <w:rFonts w:ascii="Arial" w:hAnsi="Arial" w:cs="Arial"/>
          <w:b/>
          <w:sz w:val="22"/>
          <w:szCs w:val="22"/>
        </w:rPr>
        <w:t>View a Preset Report</w:t>
      </w:r>
    </w:p>
    <w:p w:rsidR="003B148C" w:rsidRDefault="003B148C" w:rsidP="003B148C">
      <w:pPr>
        <w:rPr>
          <w:rFonts w:ascii="Arial" w:hAnsi="Arial" w:cs="Arial"/>
          <w:sz w:val="22"/>
          <w:szCs w:val="22"/>
        </w:rPr>
      </w:pPr>
      <w:r>
        <w:rPr>
          <w:rFonts w:ascii="Arial" w:hAnsi="Arial" w:cs="Arial"/>
          <w:sz w:val="22"/>
          <w:szCs w:val="22"/>
        </w:rPr>
        <w:t>1. Log On to the System (see 2.2).</w:t>
      </w:r>
    </w:p>
    <w:p w:rsidR="003B148C" w:rsidRDefault="003B148C" w:rsidP="003B148C">
      <w:pPr>
        <w:rPr>
          <w:rFonts w:ascii="Arial" w:hAnsi="Arial" w:cs="Arial"/>
          <w:sz w:val="22"/>
          <w:szCs w:val="22"/>
        </w:rPr>
      </w:pPr>
      <w:r>
        <w:rPr>
          <w:rFonts w:ascii="Arial" w:hAnsi="Arial" w:cs="Arial"/>
          <w:sz w:val="22"/>
          <w:szCs w:val="22"/>
        </w:rPr>
        <w:t>2. Click the “Reports” tab in the Navigation Bar to get to the Reports Page:</w:t>
      </w:r>
    </w:p>
    <w:p w:rsidR="003B148C" w:rsidRPr="003B148C" w:rsidRDefault="000B11C6" w:rsidP="00F32FA4">
      <w:pPr>
        <w:jc w:val="center"/>
        <w:rPr>
          <w:rFonts w:ascii="Arial" w:hAnsi="Arial" w:cs="Arial"/>
          <w:sz w:val="22"/>
          <w:szCs w:val="22"/>
        </w:rPr>
      </w:pPr>
      <w:r>
        <w:rPr>
          <w:rFonts w:ascii="Arial" w:hAnsi="Arial" w:cs="Arial"/>
          <w:noProof/>
          <w:sz w:val="22"/>
          <w:szCs w:val="22"/>
          <w:lang w:val="en-US" w:eastAsia="en-US"/>
        </w:rPr>
        <w:drawing>
          <wp:inline distT="0" distB="0" distL="0" distR="0">
            <wp:extent cx="4867955" cy="5801535"/>
            <wp:effectExtent l="19050" t="0" r="8845" b="0"/>
            <wp:docPr id="26" name="Picture 25" descr="pr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en.png"/>
                    <pic:cNvPicPr/>
                  </pic:nvPicPr>
                  <pic:blipFill>
                    <a:blip r:embed="rId18" cstate="print"/>
                    <a:stretch>
                      <a:fillRect/>
                    </a:stretch>
                  </pic:blipFill>
                  <pic:spPr>
                    <a:xfrm>
                      <a:off x="0" y="0"/>
                      <a:ext cx="4867955" cy="5801535"/>
                    </a:xfrm>
                    <a:prstGeom prst="rect">
                      <a:avLst/>
                    </a:prstGeom>
                  </pic:spPr>
                </pic:pic>
              </a:graphicData>
            </a:graphic>
          </wp:inline>
        </w:drawing>
      </w:r>
    </w:p>
    <w:p w:rsidR="003B148C" w:rsidRPr="00505784" w:rsidRDefault="003B148C" w:rsidP="003B148C">
      <w:pPr>
        <w:pStyle w:val="Caption"/>
        <w:jc w:val="center"/>
        <w:rPr>
          <w:rFonts w:ascii="Arial" w:hAnsi="Arial" w:cs="Arial"/>
          <w:sz w:val="22"/>
          <w:szCs w:val="22"/>
        </w:rPr>
      </w:pPr>
      <w:r w:rsidRPr="00505784">
        <w:rPr>
          <w:rFonts w:ascii="Arial" w:hAnsi="Arial" w:cs="Arial"/>
          <w:sz w:val="22"/>
          <w:szCs w:val="22"/>
        </w:rPr>
        <w:t xml:space="preserve">Figure </w:t>
      </w:r>
      <w:r w:rsidR="00DC6A01" w:rsidRPr="00505784">
        <w:rPr>
          <w:rFonts w:ascii="Arial" w:hAnsi="Arial" w:cs="Arial"/>
          <w:sz w:val="22"/>
          <w:szCs w:val="22"/>
        </w:rPr>
        <w:fldChar w:fldCharType="begin"/>
      </w:r>
      <w:r w:rsidRPr="00505784">
        <w:rPr>
          <w:rFonts w:ascii="Arial" w:hAnsi="Arial" w:cs="Arial"/>
          <w:sz w:val="22"/>
          <w:szCs w:val="22"/>
        </w:rPr>
        <w:instrText xml:space="preserve"> SEQ Figure \* ARABIC </w:instrText>
      </w:r>
      <w:r w:rsidR="00DC6A01" w:rsidRPr="00505784">
        <w:rPr>
          <w:rFonts w:ascii="Arial" w:hAnsi="Arial" w:cs="Arial"/>
          <w:sz w:val="22"/>
          <w:szCs w:val="22"/>
        </w:rPr>
        <w:fldChar w:fldCharType="separate"/>
      </w:r>
      <w:r w:rsidR="00A0640A">
        <w:rPr>
          <w:rFonts w:ascii="Arial" w:hAnsi="Arial" w:cs="Arial"/>
          <w:noProof/>
          <w:sz w:val="22"/>
          <w:szCs w:val="22"/>
        </w:rPr>
        <w:t>9</w:t>
      </w:r>
      <w:r w:rsidR="00DC6A01" w:rsidRPr="00505784">
        <w:rPr>
          <w:rFonts w:ascii="Arial" w:hAnsi="Arial" w:cs="Arial"/>
          <w:sz w:val="22"/>
          <w:szCs w:val="22"/>
        </w:rPr>
        <w:fldChar w:fldCharType="end"/>
      </w:r>
      <w:r w:rsidRPr="00505784">
        <w:rPr>
          <w:rFonts w:ascii="Arial" w:hAnsi="Arial" w:cs="Arial"/>
          <w:sz w:val="22"/>
          <w:szCs w:val="22"/>
        </w:rPr>
        <w:t>: The Report Page</w:t>
      </w:r>
    </w:p>
    <w:p w:rsidR="003B148C" w:rsidRDefault="003B148C" w:rsidP="00320E93">
      <w:pPr>
        <w:rPr>
          <w:rFonts w:ascii="Arial" w:hAnsi="Arial" w:cs="Arial"/>
          <w:sz w:val="22"/>
          <w:szCs w:val="22"/>
        </w:rPr>
      </w:pPr>
      <w:r>
        <w:rPr>
          <w:rFonts w:ascii="Arial" w:hAnsi="Arial" w:cs="Arial"/>
          <w:sz w:val="22"/>
          <w:szCs w:val="22"/>
        </w:rPr>
        <w:t>3. Select one of the Preset Reports from the dropdown list.</w:t>
      </w:r>
    </w:p>
    <w:p w:rsidR="000B11C6" w:rsidRDefault="000B11C6" w:rsidP="00320E93">
      <w:pPr>
        <w:rPr>
          <w:rFonts w:ascii="Arial" w:hAnsi="Arial" w:cs="Arial"/>
          <w:sz w:val="22"/>
          <w:szCs w:val="22"/>
        </w:rPr>
      </w:pPr>
      <w:r>
        <w:rPr>
          <w:rFonts w:ascii="Arial" w:hAnsi="Arial" w:cs="Arial"/>
          <w:sz w:val="22"/>
          <w:szCs w:val="22"/>
        </w:rPr>
        <w:t>4. Click the "Generate Preset Report" link under the dropdown.</w:t>
      </w:r>
    </w:p>
    <w:p w:rsidR="003B148C" w:rsidRDefault="000B11C6" w:rsidP="00320E93">
      <w:pPr>
        <w:rPr>
          <w:rFonts w:ascii="Arial" w:hAnsi="Arial" w:cs="Arial"/>
          <w:sz w:val="22"/>
          <w:szCs w:val="22"/>
        </w:rPr>
      </w:pPr>
      <w:r>
        <w:rPr>
          <w:rFonts w:ascii="Arial" w:hAnsi="Arial" w:cs="Arial"/>
          <w:sz w:val="22"/>
          <w:szCs w:val="22"/>
        </w:rPr>
        <w:t>5</w:t>
      </w:r>
      <w:r w:rsidR="003B148C">
        <w:rPr>
          <w:rFonts w:ascii="Arial" w:hAnsi="Arial" w:cs="Arial"/>
          <w:sz w:val="22"/>
          <w:szCs w:val="22"/>
        </w:rPr>
        <w:t>. The report will be created and displayed under the report parameters area.</w:t>
      </w:r>
    </w:p>
    <w:p w:rsidR="003B148C" w:rsidRDefault="003B148C" w:rsidP="00320E93">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B371C2" w:rsidRDefault="00B371C2" w:rsidP="00320E93">
      <w:pPr>
        <w:rPr>
          <w:rFonts w:ascii="Arial" w:hAnsi="Arial" w:cs="Arial"/>
          <w:b/>
          <w:sz w:val="22"/>
          <w:szCs w:val="22"/>
        </w:rPr>
      </w:pPr>
      <w:r w:rsidRPr="00B371C2">
        <w:rPr>
          <w:rFonts w:ascii="Arial" w:hAnsi="Arial" w:cs="Arial"/>
          <w:b/>
          <w:sz w:val="22"/>
          <w:szCs w:val="22"/>
        </w:rPr>
        <w:lastRenderedPageBreak/>
        <w:t>2.1</w:t>
      </w:r>
      <w:r w:rsidR="001A74C0">
        <w:rPr>
          <w:rFonts w:ascii="Arial" w:hAnsi="Arial" w:cs="Arial"/>
          <w:b/>
          <w:sz w:val="22"/>
          <w:szCs w:val="22"/>
        </w:rPr>
        <w:t>1</w:t>
      </w:r>
      <w:r w:rsidRPr="00B371C2">
        <w:rPr>
          <w:rFonts w:ascii="Arial" w:hAnsi="Arial" w:cs="Arial"/>
          <w:b/>
          <w:sz w:val="22"/>
          <w:szCs w:val="22"/>
        </w:rPr>
        <w:t xml:space="preserve"> </w:t>
      </w:r>
      <w:r w:rsidR="00F85AFF">
        <w:rPr>
          <w:rFonts w:ascii="Arial" w:hAnsi="Arial" w:cs="Arial"/>
          <w:b/>
          <w:sz w:val="22"/>
          <w:szCs w:val="22"/>
        </w:rPr>
        <w:tab/>
      </w:r>
      <w:r w:rsidR="003B148C">
        <w:rPr>
          <w:rFonts w:ascii="Arial" w:hAnsi="Arial" w:cs="Arial"/>
          <w:b/>
          <w:sz w:val="22"/>
          <w:szCs w:val="22"/>
        </w:rPr>
        <w:t xml:space="preserve">Generate </w:t>
      </w:r>
      <w:r w:rsidRPr="00B371C2">
        <w:rPr>
          <w:rFonts w:ascii="Arial" w:hAnsi="Arial" w:cs="Arial"/>
          <w:b/>
          <w:sz w:val="22"/>
          <w:szCs w:val="22"/>
        </w:rPr>
        <w:t xml:space="preserve">a </w:t>
      </w:r>
      <w:r w:rsidR="003B148C">
        <w:rPr>
          <w:rFonts w:ascii="Arial" w:hAnsi="Arial" w:cs="Arial"/>
          <w:b/>
          <w:sz w:val="22"/>
          <w:szCs w:val="22"/>
        </w:rPr>
        <w:t xml:space="preserve">Custom </w:t>
      </w:r>
      <w:r w:rsidRPr="00B371C2">
        <w:rPr>
          <w:rFonts w:ascii="Arial" w:hAnsi="Arial" w:cs="Arial"/>
          <w:b/>
          <w:sz w:val="22"/>
          <w:szCs w:val="22"/>
        </w:rPr>
        <w:t>Report</w:t>
      </w:r>
    </w:p>
    <w:p w:rsidR="00B371C2" w:rsidRDefault="00B371C2" w:rsidP="00B371C2">
      <w:pPr>
        <w:rPr>
          <w:rFonts w:ascii="Arial" w:hAnsi="Arial" w:cs="Arial"/>
          <w:sz w:val="22"/>
          <w:szCs w:val="22"/>
        </w:rPr>
      </w:pPr>
      <w:r>
        <w:rPr>
          <w:rFonts w:ascii="Arial" w:hAnsi="Arial" w:cs="Arial"/>
          <w:sz w:val="22"/>
          <w:szCs w:val="22"/>
        </w:rPr>
        <w:t>1.</w:t>
      </w:r>
      <w:r w:rsidR="001A74C0">
        <w:rPr>
          <w:rFonts w:ascii="Arial" w:hAnsi="Arial" w:cs="Arial"/>
          <w:sz w:val="22"/>
          <w:szCs w:val="22"/>
        </w:rPr>
        <w:t xml:space="preserve"> Log On to the System (see 2.2) and go to the Reports Page (see section 2.10).</w:t>
      </w:r>
    </w:p>
    <w:p w:rsidR="002F7A90" w:rsidRDefault="001A74C0" w:rsidP="00320E93">
      <w:pPr>
        <w:rPr>
          <w:rFonts w:ascii="Arial" w:hAnsi="Arial" w:cs="Arial"/>
          <w:sz w:val="22"/>
          <w:szCs w:val="22"/>
        </w:rPr>
      </w:pPr>
      <w:r>
        <w:rPr>
          <w:rFonts w:ascii="Arial" w:hAnsi="Arial" w:cs="Arial"/>
          <w:sz w:val="22"/>
          <w:szCs w:val="22"/>
        </w:rPr>
        <w:t>2</w:t>
      </w:r>
      <w:r w:rsidR="005F2938">
        <w:rPr>
          <w:rFonts w:ascii="Arial" w:hAnsi="Arial" w:cs="Arial"/>
          <w:sz w:val="22"/>
          <w:szCs w:val="22"/>
        </w:rPr>
        <w:t xml:space="preserve">. </w:t>
      </w:r>
      <w:r w:rsidR="00CB3A6D">
        <w:rPr>
          <w:rFonts w:ascii="Arial" w:hAnsi="Arial" w:cs="Arial"/>
          <w:sz w:val="22"/>
          <w:szCs w:val="22"/>
        </w:rPr>
        <w:t>Click one of the Chart Type images to select that Chart.</w:t>
      </w:r>
    </w:p>
    <w:p w:rsidR="00765CFF" w:rsidRDefault="00765CFF" w:rsidP="00320E93">
      <w:pPr>
        <w:rPr>
          <w:rFonts w:ascii="Arial" w:hAnsi="Arial" w:cs="Arial"/>
          <w:sz w:val="22"/>
          <w:szCs w:val="22"/>
        </w:rPr>
      </w:pPr>
      <w:r>
        <w:rPr>
          <w:rFonts w:ascii="Arial" w:hAnsi="Arial" w:cs="Arial"/>
          <w:sz w:val="22"/>
          <w:szCs w:val="22"/>
        </w:rPr>
        <w:t>Note: The Heat Map is always displayed as a Print-Friendly Version. See 2.13.</w:t>
      </w:r>
    </w:p>
    <w:p w:rsidR="00CB3A6D" w:rsidRDefault="00CB3A6D" w:rsidP="00320E93">
      <w:pPr>
        <w:rPr>
          <w:rFonts w:ascii="Arial" w:hAnsi="Arial" w:cs="Arial"/>
          <w:sz w:val="22"/>
          <w:szCs w:val="22"/>
        </w:rPr>
      </w:pPr>
      <w:r>
        <w:rPr>
          <w:rFonts w:ascii="Arial" w:hAnsi="Arial" w:cs="Arial"/>
          <w:sz w:val="22"/>
          <w:szCs w:val="22"/>
        </w:rPr>
        <w:t xml:space="preserve">3. Select the Field to compare by. This is the field that </w:t>
      </w:r>
      <w:r w:rsidR="00177570">
        <w:rPr>
          <w:rFonts w:ascii="Arial" w:hAnsi="Arial" w:cs="Arial"/>
          <w:sz w:val="22"/>
          <w:szCs w:val="22"/>
        </w:rPr>
        <w:t>will form one axis of the chart:</w:t>
      </w:r>
    </w:p>
    <w:p w:rsidR="00177570" w:rsidRDefault="00177570" w:rsidP="00177570">
      <w:pPr>
        <w:keepNext/>
        <w:jc w:val="center"/>
      </w:pPr>
      <w:r>
        <w:rPr>
          <w:rFonts w:ascii="Arial" w:hAnsi="Arial" w:cs="Arial"/>
          <w:noProof/>
          <w:sz w:val="22"/>
          <w:szCs w:val="22"/>
          <w:lang w:val="en-US" w:eastAsia="en-US"/>
        </w:rPr>
        <w:drawing>
          <wp:inline distT="0" distB="0" distL="0" distR="0">
            <wp:extent cx="5943600" cy="5221605"/>
            <wp:effectExtent l="19050" t="0" r="0" b="0"/>
            <wp:docPr id="29" name="Picture 28" descr="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9" cstate="print"/>
                    <a:stretch>
                      <a:fillRect/>
                    </a:stretch>
                  </pic:blipFill>
                  <pic:spPr>
                    <a:xfrm>
                      <a:off x="0" y="0"/>
                      <a:ext cx="5943600" cy="5221605"/>
                    </a:xfrm>
                    <a:prstGeom prst="rect">
                      <a:avLst/>
                    </a:prstGeom>
                  </pic:spPr>
                </pic:pic>
              </a:graphicData>
            </a:graphic>
          </wp:inline>
        </w:drawing>
      </w:r>
    </w:p>
    <w:p w:rsidR="00177570" w:rsidRPr="00177570" w:rsidRDefault="00177570" w:rsidP="00177570">
      <w:pPr>
        <w:pStyle w:val="Caption"/>
        <w:jc w:val="center"/>
        <w:rPr>
          <w:rFonts w:ascii="Arial" w:hAnsi="Arial" w:cs="Arial"/>
          <w:sz w:val="22"/>
          <w:szCs w:val="22"/>
        </w:rPr>
      </w:pPr>
      <w:r w:rsidRPr="00177570">
        <w:rPr>
          <w:rFonts w:ascii="Arial" w:hAnsi="Arial" w:cs="Arial"/>
          <w:sz w:val="22"/>
          <w:szCs w:val="22"/>
        </w:rPr>
        <w:t xml:space="preserve">Figure </w:t>
      </w:r>
      <w:r w:rsidR="00DC6A01" w:rsidRPr="00177570">
        <w:rPr>
          <w:rFonts w:ascii="Arial" w:hAnsi="Arial" w:cs="Arial"/>
          <w:sz w:val="22"/>
          <w:szCs w:val="22"/>
        </w:rPr>
        <w:fldChar w:fldCharType="begin"/>
      </w:r>
      <w:r w:rsidRPr="00177570">
        <w:rPr>
          <w:rFonts w:ascii="Arial" w:hAnsi="Arial" w:cs="Arial"/>
          <w:sz w:val="22"/>
          <w:szCs w:val="22"/>
        </w:rPr>
        <w:instrText xml:space="preserve"> SEQ Figure \* ARABIC </w:instrText>
      </w:r>
      <w:r w:rsidR="00DC6A01" w:rsidRPr="00177570">
        <w:rPr>
          <w:rFonts w:ascii="Arial" w:hAnsi="Arial" w:cs="Arial"/>
          <w:sz w:val="22"/>
          <w:szCs w:val="22"/>
        </w:rPr>
        <w:fldChar w:fldCharType="separate"/>
      </w:r>
      <w:r w:rsidR="00A0640A">
        <w:rPr>
          <w:rFonts w:ascii="Arial" w:hAnsi="Arial" w:cs="Arial"/>
          <w:noProof/>
          <w:sz w:val="22"/>
          <w:szCs w:val="22"/>
        </w:rPr>
        <w:t>10</w:t>
      </w:r>
      <w:r w:rsidR="00DC6A01" w:rsidRPr="00177570">
        <w:rPr>
          <w:rFonts w:ascii="Arial" w:hAnsi="Arial" w:cs="Arial"/>
          <w:sz w:val="22"/>
          <w:szCs w:val="22"/>
        </w:rPr>
        <w:fldChar w:fldCharType="end"/>
      </w:r>
      <w:r w:rsidRPr="00177570">
        <w:rPr>
          <w:rFonts w:ascii="Arial" w:hAnsi="Arial" w:cs="Arial"/>
          <w:sz w:val="22"/>
          <w:szCs w:val="22"/>
        </w:rPr>
        <w:t>: Report Page Options</w:t>
      </w:r>
    </w:p>
    <w:p w:rsidR="00394E72" w:rsidRDefault="00394E72" w:rsidP="00320E93">
      <w:pPr>
        <w:rPr>
          <w:rFonts w:ascii="Arial" w:hAnsi="Arial" w:cs="Arial"/>
          <w:sz w:val="22"/>
          <w:szCs w:val="22"/>
        </w:rPr>
      </w:pPr>
      <w:r>
        <w:rPr>
          <w:rFonts w:ascii="Arial" w:hAnsi="Arial" w:cs="Arial"/>
          <w:sz w:val="22"/>
          <w:szCs w:val="22"/>
        </w:rPr>
        <w:t>4. Select which items in that Field to include</w:t>
      </w:r>
      <w:r w:rsidR="00033904">
        <w:rPr>
          <w:rFonts w:ascii="Arial" w:hAnsi="Arial" w:cs="Arial"/>
          <w:sz w:val="22"/>
          <w:szCs w:val="22"/>
        </w:rPr>
        <w:t>, or click "Select All" to check all the boxes (and uncheck any you wish not to include.)</w:t>
      </w:r>
    </w:p>
    <w:p w:rsidR="00033904" w:rsidRDefault="00033904" w:rsidP="00320E93">
      <w:pPr>
        <w:rPr>
          <w:rFonts w:ascii="Arial" w:hAnsi="Arial" w:cs="Arial"/>
          <w:sz w:val="22"/>
          <w:szCs w:val="22"/>
        </w:rPr>
      </w:pPr>
      <w:r>
        <w:rPr>
          <w:rFonts w:ascii="Arial" w:hAnsi="Arial" w:cs="Arial"/>
          <w:sz w:val="22"/>
          <w:szCs w:val="22"/>
        </w:rPr>
        <w:t>5. If desired, click the "Further Constraints" button to open the additional constraints panel and add additional filters. All of the advanced filters default to include all possible information.</w:t>
      </w:r>
    </w:p>
    <w:p w:rsidR="005F2938" w:rsidRDefault="00033904" w:rsidP="00320E93">
      <w:pPr>
        <w:rPr>
          <w:rFonts w:ascii="Arial" w:hAnsi="Arial" w:cs="Arial"/>
          <w:sz w:val="22"/>
          <w:szCs w:val="22"/>
        </w:rPr>
      </w:pPr>
      <w:r>
        <w:rPr>
          <w:rFonts w:ascii="Arial" w:hAnsi="Arial" w:cs="Arial"/>
          <w:sz w:val="22"/>
          <w:szCs w:val="22"/>
        </w:rPr>
        <w:t>6</w:t>
      </w:r>
      <w:r w:rsidR="005F2938">
        <w:rPr>
          <w:rFonts w:ascii="Arial" w:hAnsi="Arial" w:cs="Arial"/>
          <w:sz w:val="22"/>
          <w:szCs w:val="22"/>
        </w:rPr>
        <w:t>. Select the start and end dates for the data to be compiled in the report from the appropriate dropdowns.</w:t>
      </w:r>
    </w:p>
    <w:p w:rsidR="00B95C6C" w:rsidRDefault="00177570" w:rsidP="00B95C6C">
      <w:pPr>
        <w:keepNext/>
        <w:jc w:val="center"/>
      </w:pPr>
      <w:r>
        <w:rPr>
          <w:noProof/>
          <w:lang w:val="en-US" w:eastAsia="en-US"/>
        </w:rPr>
        <w:lastRenderedPageBreak/>
        <w:drawing>
          <wp:inline distT="0" distB="0" distL="0" distR="0">
            <wp:extent cx="4772691" cy="6144483"/>
            <wp:effectExtent l="19050" t="0" r="8859" b="0"/>
            <wp:docPr id="28" name="Picture 27" descr="extra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filters.png"/>
                    <pic:cNvPicPr/>
                  </pic:nvPicPr>
                  <pic:blipFill>
                    <a:blip r:embed="rId20" cstate="print"/>
                    <a:stretch>
                      <a:fillRect/>
                    </a:stretch>
                  </pic:blipFill>
                  <pic:spPr>
                    <a:xfrm>
                      <a:off x="0" y="0"/>
                      <a:ext cx="4772691" cy="6144483"/>
                    </a:xfrm>
                    <a:prstGeom prst="rect">
                      <a:avLst/>
                    </a:prstGeom>
                  </pic:spPr>
                </pic:pic>
              </a:graphicData>
            </a:graphic>
          </wp:inline>
        </w:drawing>
      </w:r>
    </w:p>
    <w:p w:rsidR="00B95C6C" w:rsidRDefault="00B95C6C" w:rsidP="00B95C6C">
      <w:pPr>
        <w:pStyle w:val="Caption"/>
        <w:jc w:val="center"/>
        <w:rPr>
          <w:rFonts w:ascii="Arial" w:hAnsi="Arial" w:cs="Arial"/>
          <w:sz w:val="22"/>
          <w:szCs w:val="22"/>
        </w:rPr>
      </w:pPr>
      <w:r w:rsidRPr="00B95C6C">
        <w:rPr>
          <w:rFonts w:ascii="Arial" w:hAnsi="Arial" w:cs="Arial"/>
          <w:sz w:val="22"/>
          <w:szCs w:val="22"/>
        </w:rPr>
        <w:t xml:space="preserve">Figure </w:t>
      </w:r>
      <w:r w:rsidR="00DC6A01" w:rsidRPr="00B95C6C">
        <w:rPr>
          <w:rFonts w:ascii="Arial" w:hAnsi="Arial" w:cs="Arial"/>
          <w:sz w:val="22"/>
          <w:szCs w:val="22"/>
        </w:rPr>
        <w:fldChar w:fldCharType="begin"/>
      </w:r>
      <w:r w:rsidRPr="00B95C6C">
        <w:rPr>
          <w:rFonts w:ascii="Arial" w:hAnsi="Arial" w:cs="Arial"/>
          <w:sz w:val="22"/>
          <w:szCs w:val="22"/>
        </w:rPr>
        <w:instrText xml:space="preserve"> SEQ Figure \* ARABIC </w:instrText>
      </w:r>
      <w:r w:rsidR="00DC6A01" w:rsidRPr="00B95C6C">
        <w:rPr>
          <w:rFonts w:ascii="Arial" w:hAnsi="Arial" w:cs="Arial"/>
          <w:sz w:val="22"/>
          <w:szCs w:val="22"/>
        </w:rPr>
        <w:fldChar w:fldCharType="separate"/>
      </w:r>
      <w:r w:rsidR="00A0640A">
        <w:rPr>
          <w:rFonts w:ascii="Arial" w:hAnsi="Arial" w:cs="Arial"/>
          <w:noProof/>
          <w:sz w:val="22"/>
          <w:szCs w:val="22"/>
        </w:rPr>
        <w:t>11</w:t>
      </w:r>
      <w:r w:rsidR="00DC6A01" w:rsidRPr="00B95C6C">
        <w:rPr>
          <w:rFonts w:ascii="Arial" w:hAnsi="Arial" w:cs="Arial"/>
          <w:sz w:val="22"/>
          <w:szCs w:val="22"/>
        </w:rPr>
        <w:fldChar w:fldCharType="end"/>
      </w:r>
      <w:r w:rsidRPr="00B95C6C">
        <w:rPr>
          <w:rFonts w:ascii="Arial" w:hAnsi="Arial" w:cs="Arial"/>
          <w:sz w:val="22"/>
          <w:szCs w:val="22"/>
        </w:rPr>
        <w:t xml:space="preserve">: Report Page </w:t>
      </w:r>
      <w:r w:rsidR="00177570">
        <w:rPr>
          <w:rFonts w:ascii="Arial" w:hAnsi="Arial" w:cs="Arial"/>
          <w:sz w:val="22"/>
          <w:szCs w:val="22"/>
        </w:rPr>
        <w:t>A</w:t>
      </w:r>
      <w:r w:rsidRPr="00B95C6C">
        <w:rPr>
          <w:rFonts w:ascii="Arial" w:hAnsi="Arial" w:cs="Arial"/>
          <w:sz w:val="22"/>
          <w:szCs w:val="22"/>
        </w:rPr>
        <w:t>d</w:t>
      </w:r>
      <w:r w:rsidR="00177570">
        <w:rPr>
          <w:rFonts w:ascii="Arial" w:hAnsi="Arial" w:cs="Arial"/>
          <w:sz w:val="22"/>
          <w:szCs w:val="22"/>
        </w:rPr>
        <w:t>ditional Filters Section</w:t>
      </w:r>
    </w:p>
    <w:p w:rsidR="00403BFC" w:rsidRPr="00403BFC" w:rsidRDefault="001B411F" w:rsidP="00403BFC">
      <w:pPr>
        <w:rPr>
          <w:rFonts w:ascii="Arial" w:hAnsi="Arial" w:cs="Arial"/>
          <w:b/>
          <w:sz w:val="22"/>
          <w:szCs w:val="22"/>
        </w:rPr>
      </w:pPr>
      <w:r>
        <w:rPr>
          <w:rFonts w:ascii="Arial" w:hAnsi="Arial" w:cs="Arial"/>
          <w:sz w:val="22"/>
          <w:szCs w:val="22"/>
        </w:rPr>
        <w:t>7</w:t>
      </w:r>
      <w:r w:rsidR="00403BFC">
        <w:rPr>
          <w:rFonts w:ascii="Arial" w:hAnsi="Arial" w:cs="Arial"/>
          <w:sz w:val="22"/>
          <w:szCs w:val="22"/>
        </w:rPr>
        <w:t>. Click “Generate Report</w:t>
      </w:r>
      <w:r w:rsidR="00000C41">
        <w:rPr>
          <w:rFonts w:ascii="Arial" w:hAnsi="Arial" w:cs="Arial"/>
          <w:sz w:val="22"/>
          <w:szCs w:val="22"/>
        </w:rPr>
        <w:t>.</w:t>
      </w:r>
      <w:r w:rsidR="00403BFC">
        <w:rPr>
          <w:rFonts w:ascii="Arial" w:hAnsi="Arial" w:cs="Arial"/>
          <w:sz w:val="22"/>
          <w:szCs w:val="22"/>
        </w:rPr>
        <w:t xml:space="preserve">” </w:t>
      </w:r>
      <w:r w:rsidR="00000C41">
        <w:rPr>
          <w:rFonts w:ascii="Arial" w:hAnsi="Arial" w:cs="Arial"/>
          <w:sz w:val="22"/>
          <w:szCs w:val="22"/>
        </w:rPr>
        <w:t>T</w:t>
      </w:r>
      <w:r w:rsidR="00403BFC">
        <w:rPr>
          <w:rFonts w:ascii="Arial" w:hAnsi="Arial" w:cs="Arial"/>
          <w:sz w:val="22"/>
          <w:szCs w:val="22"/>
        </w:rPr>
        <w:t>he report will be created and displayed under the report parameters area.</w:t>
      </w:r>
    </w:p>
    <w:p w:rsidR="00403BFC" w:rsidRPr="00403BFC" w:rsidRDefault="00403BFC" w:rsidP="00403BFC">
      <w:pPr>
        <w:ind w:left="720"/>
        <w:rPr>
          <w:rFonts w:ascii="Arial" w:hAnsi="Arial" w:cs="Arial"/>
          <w:b/>
          <w:sz w:val="22"/>
          <w:szCs w:val="22"/>
        </w:rPr>
      </w:pPr>
    </w:p>
    <w:p w:rsidR="00403BFC" w:rsidRDefault="00000C41" w:rsidP="00000C41">
      <w:pPr>
        <w:rPr>
          <w:rFonts w:ascii="Arial" w:hAnsi="Arial" w:cs="Arial"/>
          <w:b/>
          <w:sz w:val="22"/>
          <w:szCs w:val="22"/>
        </w:rPr>
      </w:pPr>
      <w:r>
        <w:rPr>
          <w:rFonts w:ascii="Arial" w:hAnsi="Arial" w:cs="Arial"/>
          <w:b/>
          <w:sz w:val="22"/>
          <w:szCs w:val="22"/>
        </w:rPr>
        <w:t>2.1</w:t>
      </w:r>
      <w:r w:rsidR="001A74C0">
        <w:rPr>
          <w:rFonts w:ascii="Arial" w:hAnsi="Arial" w:cs="Arial"/>
          <w:b/>
          <w:sz w:val="22"/>
          <w:szCs w:val="22"/>
        </w:rPr>
        <w:t>2</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Modify Report Parameters</w:t>
      </w:r>
    </w:p>
    <w:p w:rsidR="00000C41" w:rsidRDefault="00000C41" w:rsidP="00000C41">
      <w:pPr>
        <w:rPr>
          <w:rFonts w:ascii="Arial" w:hAnsi="Arial" w:cs="Arial"/>
          <w:sz w:val="22"/>
          <w:szCs w:val="22"/>
        </w:rPr>
      </w:pPr>
      <w:r>
        <w:rPr>
          <w:rFonts w:ascii="Arial" w:hAnsi="Arial" w:cs="Arial"/>
          <w:sz w:val="22"/>
          <w:szCs w:val="22"/>
        </w:rPr>
        <w:t>1. Log on to the system and generate a report (see section 2.10).</w:t>
      </w:r>
    </w:p>
    <w:p w:rsidR="00000C41" w:rsidRPr="00000C41" w:rsidRDefault="00000C41" w:rsidP="00000C41">
      <w:pPr>
        <w:rPr>
          <w:rFonts w:ascii="Arial" w:hAnsi="Arial" w:cs="Arial"/>
          <w:sz w:val="22"/>
          <w:szCs w:val="22"/>
        </w:rPr>
      </w:pPr>
      <w:r>
        <w:rPr>
          <w:rFonts w:ascii="Arial" w:hAnsi="Arial" w:cs="Arial"/>
          <w:sz w:val="22"/>
          <w:szCs w:val="22"/>
        </w:rPr>
        <w:t xml:space="preserve">2. The report parameters </w:t>
      </w:r>
      <w:r w:rsidR="00A60019">
        <w:rPr>
          <w:rFonts w:ascii="Arial" w:hAnsi="Arial" w:cs="Arial"/>
          <w:sz w:val="22"/>
          <w:szCs w:val="22"/>
        </w:rPr>
        <w:t>area will still be present over the generated report. Change any of the report parameters desired and click “Generate Report” again to view the report with the modified parameters.</w:t>
      </w:r>
    </w:p>
    <w:p w:rsidR="005F2938" w:rsidRDefault="005F2938" w:rsidP="00320E93">
      <w:pPr>
        <w:rPr>
          <w:rFonts w:ascii="Arial" w:hAnsi="Arial" w:cs="Arial"/>
          <w:sz w:val="22"/>
          <w:szCs w:val="22"/>
        </w:rPr>
      </w:pPr>
      <w:r>
        <w:rPr>
          <w:rFonts w:ascii="Arial" w:hAnsi="Arial" w:cs="Arial"/>
          <w:sz w:val="22"/>
          <w:szCs w:val="22"/>
        </w:rPr>
        <w:tab/>
      </w:r>
    </w:p>
    <w:p w:rsidR="00B7642D" w:rsidRDefault="00B7642D">
      <w:pPr>
        <w:spacing w:after="200" w:line="276" w:lineRule="auto"/>
        <w:rPr>
          <w:rFonts w:ascii="Arial" w:hAnsi="Arial" w:cs="Arial"/>
          <w:b/>
          <w:sz w:val="22"/>
          <w:szCs w:val="22"/>
        </w:rPr>
      </w:pPr>
      <w:r>
        <w:rPr>
          <w:rFonts w:ascii="Arial" w:hAnsi="Arial" w:cs="Arial"/>
          <w:b/>
          <w:sz w:val="22"/>
          <w:szCs w:val="22"/>
        </w:rPr>
        <w:br w:type="page"/>
      </w:r>
    </w:p>
    <w:p w:rsidR="00A60019" w:rsidRDefault="00A60019" w:rsidP="00320E93">
      <w:pPr>
        <w:rPr>
          <w:rFonts w:ascii="Arial" w:hAnsi="Arial" w:cs="Arial"/>
          <w:b/>
          <w:sz w:val="22"/>
          <w:szCs w:val="22"/>
        </w:rPr>
      </w:pPr>
      <w:r w:rsidRPr="00A60019">
        <w:rPr>
          <w:rFonts w:ascii="Arial" w:hAnsi="Arial" w:cs="Arial"/>
          <w:b/>
          <w:sz w:val="22"/>
          <w:szCs w:val="22"/>
        </w:rPr>
        <w:lastRenderedPageBreak/>
        <w:t>2.1</w:t>
      </w:r>
      <w:r w:rsidR="00684D31">
        <w:rPr>
          <w:rFonts w:ascii="Arial" w:hAnsi="Arial" w:cs="Arial"/>
          <w:b/>
          <w:sz w:val="22"/>
          <w:szCs w:val="22"/>
        </w:rPr>
        <w:t>3</w:t>
      </w:r>
      <w:r w:rsidRPr="00A60019">
        <w:rPr>
          <w:rFonts w:ascii="Arial" w:hAnsi="Arial" w:cs="Arial"/>
          <w:b/>
          <w:sz w:val="22"/>
          <w:szCs w:val="22"/>
        </w:rPr>
        <w:t xml:space="preserve"> </w:t>
      </w:r>
      <w:r w:rsidR="00F85AFF">
        <w:rPr>
          <w:rFonts w:ascii="Arial" w:hAnsi="Arial" w:cs="Arial"/>
          <w:b/>
          <w:sz w:val="22"/>
          <w:szCs w:val="22"/>
        </w:rPr>
        <w:tab/>
      </w:r>
      <w:r w:rsidR="00BE6B06">
        <w:rPr>
          <w:rFonts w:ascii="Arial" w:hAnsi="Arial" w:cs="Arial"/>
          <w:b/>
          <w:sz w:val="22"/>
          <w:szCs w:val="22"/>
        </w:rPr>
        <w:t>View Print Friendly Report</w:t>
      </w:r>
    </w:p>
    <w:p w:rsidR="00A60019" w:rsidRDefault="00A60019" w:rsidP="00A60019">
      <w:pPr>
        <w:rPr>
          <w:rFonts w:ascii="Arial" w:hAnsi="Arial" w:cs="Arial"/>
          <w:sz w:val="22"/>
          <w:szCs w:val="22"/>
        </w:rPr>
      </w:pPr>
      <w:r>
        <w:rPr>
          <w:rFonts w:ascii="Arial" w:hAnsi="Arial" w:cs="Arial"/>
          <w:sz w:val="22"/>
          <w:szCs w:val="22"/>
        </w:rPr>
        <w:t>1. Log on to the system and generate a report (see section 2.10).</w:t>
      </w:r>
    </w:p>
    <w:p w:rsidR="00A60019" w:rsidRDefault="00A60019" w:rsidP="00320E93">
      <w:pPr>
        <w:rPr>
          <w:rFonts w:ascii="Arial" w:hAnsi="Arial" w:cs="Arial"/>
          <w:sz w:val="22"/>
          <w:szCs w:val="22"/>
        </w:rPr>
      </w:pPr>
      <w:r>
        <w:rPr>
          <w:rFonts w:ascii="Arial" w:hAnsi="Arial" w:cs="Arial"/>
          <w:sz w:val="22"/>
          <w:szCs w:val="22"/>
        </w:rPr>
        <w:t>2. Click the “</w:t>
      </w:r>
      <w:r w:rsidR="00765CFF">
        <w:rPr>
          <w:rFonts w:ascii="Arial" w:hAnsi="Arial" w:cs="Arial"/>
          <w:sz w:val="22"/>
          <w:szCs w:val="22"/>
        </w:rPr>
        <w:t>View Print Friendly Version</w:t>
      </w:r>
      <w:r>
        <w:rPr>
          <w:rFonts w:ascii="Arial" w:hAnsi="Arial" w:cs="Arial"/>
          <w:sz w:val="22"/>
          <w:szCs w:val="22"/>
        </w:rPr>
        <w:t>” button</w:t>
      </w:r>
      <w:r w:rsidR="00765CFF">
        <w:rPr>
          <w:rFonts w:ascii="Arial" w:hAnsi="Arial" w:cs="Arial"/>
          <w:sz w:val="22"/>
          <w:szCs w:val="22"/>
        </w:rPr>
        <w:t xml:space="preserve"> under the Chart</w:t>
      </w:r>
      <w:r>
        <w:rPr>
          <w:rFonts w:ascii="Arial" w:hAnsi="Arial" w:cs="Arial"/>
          <w:sz w:val="22"/>
          <w:szCs w:val="22"/>
        </w:rPr>
        <w:t>.</w:t>
      </w:r>
    </w:p>
    <w:p w:rsidR="00F32FA4" w:rsidRDefault="00765CFF" w:rsidP="00F32FA4">
      <w:pPr>
        <w:keepNext/>
      </w:pPr>
      <w:r>
        <w:rPr>
          <w:rFonts w:ascii="Arial" w:hAnsi="Arial" w:cs="Arial"/>
          <w:sz w:val="22"/>
          <w:szCs w:val="22"/>
        </w:rPr>
        <w:t>3. You will be redirected to the print-friendly version page:</w:t>
      </w:r>
    </w:p>
    <w:p w:rsidR="00765CFF" w:rsidRDefault="00765CFF" w:rsidP="00F32FA4">
      <w:pPr>
        <w:pStyle w:val="Caption"/>
        <w:jc w:val="center"/>
        <w:rPr>
          <w:rFonts w:ascii="Arial" w:hAnsi="Arial" w:cs="Arial"/>
          <w:sz w:val="22"/>
          <w:szCs w:val="22"/>
        </w:rPr>
      </w:pPr>
      <w:r>
        <w:rPr>
          <w:rFonts w:ascii="Arial" w:hAnsi="Arial" w:cs="Arial"/>
          <w:noProof/>
          <w:sz w:val="22"/>
          <w:szCs w:val="22"/>
          <w:lang w:val="en-US" w:eastAsia="en-US"/>
        </w:rPr>
        <w:drawing>
          <wp:inline distT="0" distB="0" distL="0" distR="0">
            <wp:extent cx="6395162" cy="5153025"/>
            <wp:effectExtent l="19050" t="0" r="5638" b="0"/>
            <wp:docPr id="30" name="Picture 29" descr="printFrien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Friendly.png"/>
                    <pic:cNvPicPr/>
                  </pic:nvPicPr>
                  <pic:blipFill>
                    <a:blip r:embed="rId21" cstate="print"/>
                    <a:stretch>
                      <a:fillRect/>
                    </a:stretch>
                  </pic:blipFill>
                  <pic:spPr>
                    <a:xfrm>
                      <a:off x="0" y="0"/>
                      <a:ext cx="6395162" cy="5153025"/>
                    </a:xfrm>
                    <a:prstGeom prst="rect">
                      <a:avLst/>
                    </a:prstGeom>
                  </pic:spPr>
                </pic:pic>
              </a:graphicData>
            </a:graphic>
          </wp:inline>
        </w:drawing>
      </w:r>
    </w:p>
    <w:p w:rsidR="00F32FA4" w:rsidRPr="00F32FA4" w:rsidRDefault="00F32FA4" w:rsidP="00F32FA4">
      <w:pPr>
        <w:pStyle w:val="Caption"/>
        <w:jc w:val="center"/>
        <w:rPr>
          <w:rFonts w:ascii="Arial" w:hAnsi="Arial" w:cs="Arial"/>
          <w:sz w:val="22"/>
          <w:szCs w:val="22"/>
        </w:rPr>
      </w:pPr>
      <w:r w:rsidRPr="00F32FA4">
        <w:rPr>
          <w:rFonts w:ascii="Arial" w:hAnsi="Arial" w:cs="Arial"/>
          <w:sz w:val="22"/>
          <w:szCs w:val="22"/>
        </w:rPr>
        <w:t xml:space="preserve">Figure </w:t>
      </w:r>
      <w:r w:rsidR="00DC6A01" w:rsidRPr="00F32FA4">
        <w:rPr>
          <w:rFonts w:ascii="Arial" w:hAnsi="Arial" w:cs="Arial"/>
          <w:sz w:val="22"/>
          <w:szCs w:val="22"/>
        </w:rPr>
        <w:fldChar w:fldCharType="begin"/>
      </w:r>
      <w:r w:rsidRPr="00F32FA4">
        <w:rPr>
          <w:rFonts w:ascii="Arial" w:hAnsi="Arial" w:cs="Arial"/>
          <w:sz w:val="22"/>
          <w:szCs w:val="22"/>
        </w:rPr>
        <w:instrText xml:space="preserve"> SEQ Figure \* ARABIC </w:instrText>
      </w:r>
      <w:r w:rsidR="00DC6A01" w:rsidRPr="00F32FA4">
        <w:rPr>
          <w:rFonts w:ascii="Arial" w:hAnsi="Arial" w:cs="Arial"/>
          <w:sz w:val="22"/>
          <w:szCs w:val="22"/>
        </w:rPr>
        <w:fldChar w:fldCharType="separate"/>
      </w:r>
      <w:r w:rsidR="00A0640A">
        <w:rPr>
          <w:rFonts w:ascii="Arial" w:hAnsi="Arial" w:cs="Arial"/>
          <w:noProof/>
          <w:sz w:val="22"/>
          <w:szCs w:val="22"/>
        </w:rPr>
        <w:t>12</w:t>
      </w:r>
      <w:r w:rsidR="00DC6A01" w:rsidRPr="00F32FA4">
        <w:rPr>
          <w:rFonts w:ascii="Arial" w:hAnsi="Arial" w:cs="Arial"/>
          <w:sz w:val="22"/>
          <w:szCs w:val="22"/>
        </w:rPr>
        <w:fldChar w:fldCharType="end"/>
      </w:r>
      <w:r w:rsidRPr="00F32FA4">
        <w:rPr>
          <w:rFonts w:ascii="Arial" w:hAnsi="Arial" w:cs="Arial"/>
          <w:sz w:val="22"/>
          <w:szCs w:val="22"/>
        </w:rPr>
        <w:t>: Report Comparison</w:t>
      </w:r>
    </w:p>
    <w:p w:rsidR="00765CFF" w:rsidRDefault="00765CFF" w:rsidP="00320E93">
      <w:pPr>
        <w:rPr>
          <w:rFonts w:ascii="Arial" w:hAnsi="Arial" w:cs="Arial"/>
          <w:sz w:val="22"/>
          <w:szCs w:val="22"/>
        </w:rPr>
      </w:pPr>
      <w:r>
        <w:rPr>
          <w:rFonts w:ascii="Arial" w:hAnsi="Arial" w:cs="Arial"/>
          <w:sz w:val="22"/>
          <w:szCs w:val="22"/>
        </w:rPr>
        <w:t xml:space="preserve">4. </w:t>
      </w:r>
      <w:r w:rsidR="00464A35">
        <w:rPr>
          <w:rFonts w:ascii="Arial" w:hAnsi="Arial" w:cs="Arial"/>
          <w:sz w:val="22"/>
          <w:szCs w:val="22"/>
        </w:rPr>
        <w:t xml:space="preserve">This version of the report does not display the DTMS site header and navigation bar, and the text is unformatted. This makes it a cleaner, more elegant version to save or print to view later. The print friendly version can also be shared with another contributor by copying the URL in the Address Bar and sending it to them in a message or email. </w:t>
      </w:r>
    </w:p>
    <w:p w:rsidR="00464A35" w:rsidRDefault="00464A35" w:rsidP="00320E93">
      <w:pPr>
        <w:rPr>
          <w:rFonts w:ascii="Arial" w:hAnsi="Arial" w:cs="Arial"/>
          <w:sz w:val="22"/>
          <w:szCs w:val="22"/>
        </w:rPr>
      </w:pPr>
      <w:r>
        <w:rPr>
          <w:rFonts w:ascii="Arial" w:hAnsi="Arial" w:cs="Arial"/>
          <w:sz w:val="22"/>
          <w:szCs w:val="22"/>
        </w:rPr>
        <w:t>5. If desired, click "View" for any Entry in the Included Entries View. This will show the detailed view of that Entry. Click the Back button in your browser to return to the Print Friendly Report.</w:t>
      </w:r>
    </w:p>
    <w:p w:rsidR="00464A35" w:rsidRPr="00765CFF" w:rsidRDefault="00464A35" w:rsidP="00320E93">
      <w:pPr>
        <w:rPr>
          <w:rFonts w:ascii="Arial" w:hAnsi="Arial" w:cs="Arial"/>
          <w:sz w:val="22"/>
          <w:szCs w:val="22"/>
        </w:rPr>
      </w:pPr>
      <w:r>
        <w:rPr>
          <w:rFonts w:ascii="Arial" w:hAnsi="Arial" w:cs="Arial"/>
          <w:sz w:val="22"/>
          <w:szCs w:val="22"/>
        </w:rPr>
        <w:t>6. When finished, click "Back to Reports Page" or the back button in your browser to return to the Reports Page.</w:t>
      </w: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2F7A90" w:rsidRDefault="002F7A90" w:rsidP="00320E93">
      <w:pPr>
        <w:rPr>
          <w:rFonts w:ascii="Arial" w:hAnsi="Arial" w:cs="Arial"/>
          <w:sz w:val="22"/>
          <w:szCs w:val="22"/>
        </w:rPr>
      </w:pPr>
      <w:r>
        <w:rPr>
          <w:rFonts w:ascii="Arial" w:hAnsi="Arial" w:cs="Arial"/>
          <w:b/>
          <w:sz w:val="22"/>
          <w:szCs w:val="22"/>
        </w:rPr>
        <w:lastRenderedPageBreak/>
        <w:t>2.1</w:t>
      </w:r>
      <w:r w:rsidR="001A74C0">
        <w:rPr>
          <w:rFonts w:ascii="Arial" w:hAnsi="Arial" w:cs="Arial"/>
          <w:b/>
          <w:sz w:val="22"/>
          <w:szCs w:val="22"/>
        </w:rPr>
        <w:t>4</w:t>
      </w:r>
      <w:r>
        <w:rPr>
          <w:rFonts w:ascii="Arial" w:hAnsi="Arial" w:cs="Arial"/>
          <w:b/>
          <w:sz w:val="22"/>
          <w:szCs w:val="22"/>
        </w:rPr>
        <w:t xml:space="preserve"> </w:t>
      </w:r>
      <w:r w:rsidR="00F85AFF">
        <w:rPr>
          <w:rFonts w:ascii="Arial" w:hAnsi="Arial" w:cs="Arial"/>
          <w:b/>
          <w:sz w:val="22"/>
          <w:szCs w:val="22"/>
        </w:rPr>
        <w:tab/>
      </w:r>
      <w:r>
        <w:rPr>
          <w:rFonts w:ascii="Arial" w:hAnsi="Arial" w:cs="Arial"/>
          <w:b/>
          <w:sz w:val="22"/>
          <w:szCs w:val="22"/>
        </w:rPr>
        <w:t>View Contributors</w:t>
      </w:r>
    </w:p>
    <w:p w:rsidR="002F7A90" w:rsidRDefault="002F7A90" w:rsidP="002F7A90">
      <w:pPr>
        <w:rPr>
          <w:rFonts w:ascii="Arial" w:hAnsi="Arial" w:cs="Arial"/>
          <w:sz w:val="22"/>
          <w:szCs w:val="22"/>
        </w:rPr>
      </w:pPr>
      <w:r>
        <w:rPr>
          <w:rFonts w:ascii="Arial" w:hAnsi="Arial" w:cs="Arial"/>
          <w:sz w:val="22"/>
          <w:szCs w:val="22"/>
        </w:rPr>
        <w:t>1. Log On to the System (see 2.2).</w:t>
      </w:r>
    </w:p>
    <w:p w:rsidR="002F7A90" w:rsidRDefault="002F7A90" w:rsidP="002F7A90">
      <w:pPr>
        <w:rPr>
          <w:rFonts w:ascii="Arial" w:hAnsi="Arial" w:cs="Arial"/>
          <w:sz w:val="22"/>
          <w:szCs w:val="22"/>
        </w:rPr>
      </w:pPr>
      <w:r>
        <w:rPr>
          <w:rFonts w:ascii="Arial" w:hAnsi="Arial" w:cs="Arial"/>
          <w:sz w:val="22"/>
          <w:szCs w:val="22"/>
        </w:rPr>
        <w:t>2. Click the “Contributors” tab in the Navigation Bar to get to the Contributors Page:</w:t>
      </w:r>
    </w:p>
    <w:p w:rsidR="008561FB" w:rsidRDefault="00883359" w:rsidP="00883359">
      <w:pPr>
        <w:keepNext/>
        <w:jc w:val="center"/>
      </w:pPr>
      <w:r>
        <w:rPr>
          <w:noProof/>
          <w:lang w:val="en-US" w:eastAsia="en-US"/>
        </w:rPr>
        <w:drawing>
          <wp:inline distT="0" distB="0" distL="0" distR="0">
            <wp:extent cx="6034268" cy="5010150"/>
            <wp:effectExtent l="19050" t="0" r="4582" b="0"/>
            <wp:docPr id="31" name="Picture 30" descr="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ibutors.png"/>
                    <pic:cNvPicPr/>
                  </pic:nvPicPr>
                  <pic:blipFill>
                    <a:blip r:embed="rId22" cstate="print"/>
                    <a:stretch>
                      <a:fillRect/>
                    </a:stretch>
                  </pic:blipFill>
                  <pic:spPr>
                    <a:xfrm>
                      <a:off x="0" y="0"/>
                      <a:ext cx="6039053" cy="5014123"/>
                    </a:xfrm>
                    <a:prstGeom prst="rect">
                      <a:avLst/>
                    </a:prstGeom>
                  </pic:spPr>
                </pic:pic>
              </a:graphicData>
            </a:graphic>
          </wp:inline>
        </w:drawing>
      </w:r>
    </w:p>
    <w:p w:rsidR="002F7A90" w:rsidRPr="008561FB" w:rsidRDefault="008561FB" w:rsidP="008561FB">
      <w:pPr>
        <w:pStyle w:val="Caption"/>
        <w:jc w:val="center"/>
        <w:rPr>
          <w:rFonts w:ascii="Arial" w:hAnsi="Arial" w:cs="Arial"/>
          <w:sz w:val="22"/>
          <w:szCs w:val="22"/>
        </w:rPr>
      </w:pPr>
      <w:r w:rsidRPr="008561FB">
        <w:rPr>
          <w:rFonts w:ascii="Arial" w:hAnsi="Arial" w:cs="Arial"/>
          <w:sz w:val="22"/>
          <w:szCs w:val="22"/>
        </w:rPr>
        <w:t xml:space="preserve">Figure </w:t>
      </w:r>
      <w:r w:rsidR="00DC6A01" w:rsidRPr="008561FB">
        <w:rPr>
          <w:rFonts w:ascii="Arial" w:hAnsi="Arial" w:cs="Arial"/>
          <w:sz w:val="22"/>
          <w:szCs w:val="22"/>
        </w:rPr>
        <w:fldChar w:fldCharType="begin"/>
      </w:r>
      <w:r w:rsidRPr="008561FB">
        <w:rPr>
          <w:rFonts w:ascii="Arial" w:hAnsi="Arial" w:cs="Arial"/>
          <w:sz w:val="22"/>
          <w:szCs w:val="22"/>
        </w:rPr>
        <w:instrText xml:space="preserve"> SEQ Figure \* ARABIC </w:instrText>
      </w:r>
      <w:r w:rsidR="00DC6A01" w:rsidRPr="008561FB">
        <w:rPr>
          <w:rFonts w:ascii="Arial" w:hAnsi="Arial" w:cs="Arial"/>
          <w:sz w:val="22"/>
          <w:szCs w:val="22"/>
        </w:rPr>
        <w:fldChar w:fldCharType="separate"/>
      </w:r>
      <w:r w:rsidR="00A0640A">
        <w:rPr>
          <w:rFonts w:ascii="Arial" w:hAnsi="Arial" w:cs="Arial"/>
          <w:noProof/>
          <w:sz w:val="22"/>
          <w:szCs w:val="22"/>
        </w:rPr>
        <w:t>13</w:t>
      </w:r>
      <w:r w:rsidR="00DC6A01" w:rsidRPr="008561FB">
        <w:rPr>
          <w:rFonts w:ascii="Arial" w:hAnsi="Arial" w:cs="Arial"/>
          <w:sz w:val="22"/>
          <w:szCs w:val="22"/>
        </w:rPr>
        <w:fldChar w:fldCharType="end"/>
      </w:r>
      <w:r w:rsidRPr="008561FB">
        <w:rPr>
          <w:rFonts w:ascii="Arial" w:hAnsi="Arial" w:cs="Arial"/>
          <w:sz w:val="22"/>
          <w:szCs w:val="22"/>
        </w:rPr>
        <w:t>: Contributors Page</w:t>
      </w:r>
    </w:p>
    <w:p w:rsidR="004838A5" w:rsidRDefault="004838A5" w:rsidP="00320E93">
      <w:pPr>
        <w:rPr>
          <w:rFonts w:ascii="Arial" w:hAnsi="Arial" w:cs="Arial"/>
          <w:sz w:val="22"/>
          <w:szCs w:val="22"/>
        </w:rPr>
      </w:pPr>
      <w:r>
        <w:rPr>
          <w:rFonts w:ascii="Arial" w:hAnsi="Arial" w:cs="Arial"/>
          <w:sz w:val="22"/>
          <w:szCs w:val="22"/>
        </w:rPr>
        <w:t xml:space="preserve">3. </w:t>
      </w:r>
      <w:r w:rsidR="002F7A90" w:rsidRPr="002F7A90">
        <w:rPr>
          <w:rFonts w:ascii="Arial" w:hAnsi="Arial" w:cs="Arial"/>
          <w:sz w:val="22"/>
          <w:szCs w:val="22"/>
        </w:rPr>
        <w:t xml:space="preserve">The list of all contributors will be shown </w:t>
      </w:r>
      <w:r w:rsidR="00883359">
        <w:rPr>
          <w:rFonts w:ascii="Arial" w:hAnsi="Arial" w:cs="Arial"/>
          <w:sz w:val="22"/>
          <w:szCs w:val="22"/>
        </w:rPr>
        <w:t>in</w:t>
      </w:r>
      <w:r w:rsidR="002F7A90" w:rsidRPr="002F7A90">
        <w:rPr>
          <w:rFonts w:ascii="Arial" w:hAnsi="Arial" w:cs="Arial"/>
          <w:sz w:val="22"/>
          <w:szCs w:val="22"/>
        </w:rPr>
        <w:t xml:space="preserve"> the content area. </w:t>
      </w:r>
    </w:p>
    <w:p w:rsidR="004838A5" w:rsidRDefault="004838A5" w:rsidP="00320E93">
      <w:pPr>
        <w:rPr>
          <w:rFonts w:ascii="Arial" w:hAnsi="Arial" w:cs="Arial"/>
          <w:sz w:val="22"/>
          <w:szCs w:val="22"/>
        </w:rPr>
      </w:pPr>
      <w:r>
        <w:rPr>
          <w:rFonts w:ascii="Arial" w:hAnsi="Arial" w:cs="Arial"/>
          <w:sz w:val="22"/>
          <w:szCs w:val="22"/>
        </w:rPr>
        <w:t xml:space="preserve">4. </w:t>
      </w:r>
      <w:r w:rsidR="002F7A90" w:rsidRPr="002F7A90">
        <w:rPr>
          <w:rFonts w:ascii="Arial" w:hAnsi="Arial" w:cs="Arial"/>
          <w:sz w:val="22"/>
          <w:szCs w:val="22"/>
        </w:rPr>
        <w:t>If desired, select a</w:t>
      </w:r>
      <w:r w:rsidR="00883359">
        <w:rPr>
          <w:rFonts w:ascii="Arial" w:hAnsi="Arial" w:cs="Arial"/>
          <w:sz w:val="22"/>
          <w:szCs w:val="22"/>
        </w:rPr>
        <w:t>n</w:t>
      </w:r>
      <w:r w:rsidR="002F7A90" w:rsidRPr="002F7A90">
        <w:rPr>
          <w:rFonts w:ascii="Arial" w:hAnsi="Arial" w:cs="Arial"/>
          <w:sz w:val="22"/>
          <w:szCs w:val="22"/>
        </w:rPr>
        <w:t xml:space="preserve"> </w:t>
      </w:r>
      <w:r w:rsidR="00883359">
        <w:rPr>
          <w:rFonts w:ascii="Arial" w:hAnsi="Arial" w:cs="Arial"/>
          <w:sz w:val="22"/>
          <w:szCs w:val="22"/>
        </w:rPr>
        <w:t>Organization</w:t>
      </w:r>
      <w:r w:rsidR="002F7A90" w:rsidRPr="002F7A90">
        <w:rPr>
          <w:rFonts w:ascii="Arial" w:hAnsi="Arial" w:cs="Arial"/>
          <w:sz w:val="22"/>
          <w:szCs w:val="22"/>
        </w:rPr>
        <w:t xml:space="preserve"> from the </w:t>
      </w:r>
      <w:r w:rsidR="00883359">
        <w:rPr>
          <w:rFonts w:ascii="Arial" w:hAnsi="Arial" w:cs="Arial"/>
          <w:sz w:val="22"/>
          <w:szCs w:val="22"/>
        </w:rPr>
        <w:t>Organization</w:t>
      </w:r>
      <w:r w:rsidR="002F7A90" w:rsidRPr="002F7A90">
        <w:rPr>
          <w:rFonts w:ascii="Arial" w:hAnsi="Arial" w:cs="Arial"/>
          <w:sz w:val="22"/>
          <w:szCs w:val="22"/>
        </w:rPr>
        <w:t xml:space="preserve"> Filter drop down to view only contributors </w:t>
      </w:r>
      <w:r w:rsidR="00883359">
        <w:rPr>
          <w:rFonts w:ascii="Arial" w:hAnsi="Arial" w:cs="Arial"/>
          <w:sz w:val="22"/>
          <w:szCs w:val="22"/>
        </w:rPr>
        <w:t>from that Organization, select dates in the From and To calendar controls to view only Contributors who joined between those dates, or type a name and click "Filter" to search for a contributor of that name.</w:t>
      </w:r>
    </w:p>
    <w:p w:rsidR="004838A5" w:rsidRDefault="004838A5" w:rsidP="00320E93">
      <w:pPr>
        <w:rPr>
          <w:rFonts w:ascii="Arial" w:hAnsi="Arial" w:cs="Arial"/>
          <w:sz w:val="22"/>
          <w:szCs w:val="22"/>
        </w:rPr>
      </w:pPr>
      <w:r>
        <w:rPr>
          <w:rFonts w:ascii="Arial" w:hAnsi="Arial" w:cs="Arial"/>
          <w:sz w:val="22"/>
          <w:szCs w:val="22"/>
        </w:rPr>
        <w:t xml:space="preserve">5. </w:t>
      </w:r>
      <w:r w:rsidR="002F7A90" w:rsidRPr="002F7A90">
        <w:rPr>
          <w:rFonts w:ascii="Arial" w:hAnsi="Arial" w:cs="Arial"/>
          <w:sz w:val="22"/>
          <w:szCs w:val="22"/>
        </w:rPr>
        <w:t xml:space="preserve">Click on any heading in the contributors table to sort by that field. Click again to reverse sort. </w:t>
      </w:r>
      <w:r>
        <w:rPr>
          <w:rFonts w:ascii="Arial" w:hAnsi="Arial" w:cs="Arial"/>
          <w:sz w:val="22"/>
          <w:szCs w:val="22"/>
        </w:rPr>
        <w:t xml:space="preserve">6. </w:t>
      </w:r>
      <w:r w:rsidR="002F7A90" w:rsidRPr="002F7A90">
        <w:rPr>
          <w:rFonts w:ascii="Arial" w:hAnsi="Arial" w:cs="Arial"/>
          <w:sz w:val="22"/>
          <w:szCs w:val="22"/>
        </w:rPr>
        <w:t>To view deta</w:t>
      </w:r>
      <w:r>
        <w:rPr>
          <w:rFonts w:ascii="Arial" w:hAnsi="Arial" w:cs="Arial"/>
          <w:sz w:val="22"/>
          <w:szCs w:val="22"/>
        </w:rPr>
        <w:t xml:space="preserve">ils on a contributor, click on that contributor in the </w:t>
      </w:r>
      <w:r w:rsidR="002F7A90" w:rsidRPr="002F7A90">
        <w:rPr>
          <w:rFonts w:ascii="Arial" w:hAnsi="Arial" w:cs="Arial"/>
          <w:sz w:val="22"/>
          <w:szCs w:val="22"/>
        </w:rPr>
        <w:t xml:space="preserve">table. </w:t>
      </w:r>
    </w:p>
    <w:p w:rsidR="002F7A90" w:rsidRDefault="004838A5" w:rsidP="00320E93">
      <w:pPr>
        <w:rPr>
          <w:rFonts w:ascii="Arial" w:hAnsi="Arial" w:cs="Arial"/>
          <w:sz w:val="22"/>
          <w:szCs w:val="22"/>
        </w:rPr>
      </w:pPr>
      <w:r>
        <w:rPr>
          <w:rFonts w:ascii="Arial" w:hAnsi="Arial" w:cs="Arial"/>
          <w:sz w:val="22"/>
          <w:szCs w:val="22"/>
        </w:rPr>
        <w:t xml:space="preserve">7. </w:t>
      </w:r>
      <w:r w:rsidR="002F7A90" w:rsidRPr="002F7A90">
        <w:rPr>
          <w:rFonts w:ascii="Arial" w:hAnsi="Arial" w:cs="Arial"/>
          <w:sz w:val="22"/>
          <w:szCs w:val="22"/>
        </w:rPr>
        <w:t xml:space="preserve">To send a contributor a message, click the "Message" link on the right of the table, or follow the steps described in </w:t>
      </w:r>
      <w:r>
        <w:rPr>
          <w:rFonts w:ascii="Arial" w:hAnsi="Arial" w:cs="Arial"/>
          <w:sz w:val="22"/>
          <w:szCs w:val="22"/>
        </w:rPr>
        <w:t>Section 2.5.</w:t>
      </w:r>
    </w:p>
    <w:p w:rsidR="00B7642D" w:rsidRDefault="00B7642D">
      <w:pPr>
        <w:spacing w:after="200" w:line="276" w:lineRule="auto"/>
        <w:rPr>
          <w:rFonts w:ascii="Arial" w:hAnsi="Arial" w:cs="Arial"/>
          <w:b/>
          <w:sz w:val="22"/>
          <w:szCs w:val="22"/>
        </w:rPr>
      </w:pPr>
    </w:p>
    <w:p w:rsidR="004838A5" w:rsidRDefault="004838A5" w:rsidP="00320E93">
      <w:pPr>
        <w:rPr>
          <w:rFonts w:ascii="Arial" w:hAnsi="Arial" w:cs="Arial"/>
          <w:b/>
          <w:sz w:val="22"/>
          <w:szCs w:val="22"/>
        </w:rPr>
      </w:pPr>
      <w:r w:rsidRPr="004838A5">
        <w:rPr>
          <w:rFonts w:ascii="Arial" w:hAnsi="Arial" w:cs="Arial"/>
          <w:b/>
          <w:sz w:val="22"/>
          <w:szCs w:val="22"/>
        </w:rPr>
        <w:t>2.1</w:t>
      </w:r>
      <w:r w:rsidR="001A74C0">
        <w:rPr>
          <w:rFonts w:ascii="Arial" w:hAnsi="Arial" w:cs="Arial"/>
          <w:b/>
          <w:sz w:val="22"/>
          <w:szCs w:val="22"/>
        </w:rPr>
        <w:t>5</w:t>
      </w:r>
      <w:r w:rsidR="00F85AFF">
        <w:rPr>
          <w:rFonts w:ascii="Arial" w:hAnsi="Arial" w:cs="Arial"/>
          <w:b/>
          <w:sz w:val="22"/>
          <w:szCs w:val="22"/>
        </w:rPr>
        <w:tab/>
      </w:r>
      <w:r w:rsidRPr="004838A5">
        <w:rPr>
          <w:rFonts w:ascii="Arial" w:hAnsi="Arial" w:cs="Arial"/>
          <w:b/>
          <w:sz w:val="22"/>
          <w:szCs w:val="22"/>
        </w:rPr>
        <w:t xml:space="preserve"> Log </w:t>
      </w:r>
      <w:r w:rsidR="00F52A9D">
        <w:rPr>
          <w:rFonts w:ascii="Arial" w:hAnsi="Arial" w:cs="Arial"/>
          <w:b/>
          <w:sz w:val="22"/>
          <w:szCs w:val="22"/>
        </w:rPr>
        <w:t>Out</w:t>
      </w:r>
    </w:p>
    <w:p w:rsidR="004838A5" w:rsidRDefault="004838A5" w:rsidP="00320E93">
      <w:pPr>
        <w:rPr>
          <w:rFonts w:ascii="Arial" w:hAnsi="Arial" w:cs="Arial"/>
          <w:sz w:val="22"/>
          <w:szCs w:val="22"/>
        </w:rPr>
      </w:pPr>
      <w:r>
        <w:rPr>
          <w:rFonts w:ascii="Arial" w:hAnsi="Arial" w:cs="Arial"/>
          <w:sz w:val="22"/>
          <w:szCs w:val="22"/>
        </w:rPr>
        <w:t>1. From any page on the system, click “</w:t>
      </w:r>
      <w:r w:rsidR="00F52A9D">
        <w:rPr>
          <w:rFonts w:ascii="Arial" w:hAnsi="Arial" w:cs="Arial"/>
          <w:sz w:val="22"/>
          <w:szCs w:val="22"/>
        </w:rPr>
        <w:t>Sign Out</w:t>
      </w:r>
      <w:r>
        <w:rPr>
          <w:rFonts w:ascii="Arial" w:hAnsi="Arial" w:cs="Arial"/>
          <w:sz w:val="22"/>
          <w:szCs w:val="22"/>
        </w:rPr>
        <w:t>” at the top right to log off</w:t>
      </w:r>
      <w:r w:rsidR="00CE6740">
        <w:rPr>
          <w:rFonts w:ascii="Arial" w:hAnsi="Arial" w:cs="Arial"/>
          <w:sz w:val="22"/>
          <w:szCs w:val="22"/>
        </w:rPr>
        <w:t>. Your session will be ended and you will be returned to the Login Page.</w:t>
      </w:r>
    </w:p>
    <w:p w:rsidR="00DF1EAB" w:rsidRDefault="00DF1EAB" w:rsidP="00320E93">
      <w:pPr>
        <w:rPr>
          <w:rFonts w:ascii="Arial" w:hAnsi="Arial" w:cs="Arial"/>
          <w:sz w:val="22"/>
          <w:szCs w:val="22"/>
        </w:rPr>
      </w:pPr>
    </w:p>
    <w:p w:rsidR="00DF1EAB" w:rsidRDefault="00DF1EAB" w:rsidP="00320E93">
      <w:pPr>
        <w:rPr>
          <w:rFonts w:ascii="Arial" w:hAnsi="Arial" w:cs="Arial"/>
          <w:b/>
          <w:sz w:val="22"/>
          <w:szCs w:val="22"/>
        </w:rPr>
      </w:pPr>
      <w:r>
        <w:rPr>
          <w:rFonts w:ascii="Arial" w:hAnsi="Arial" w:cs="Arial"/>
          <w:b/>
          <w:sz w:val="22"/>
          <w:szCs w:val="22"/>
        </w:rPr>
        <w:lastRenderedPageBreak/>
        <w:t>2.1</w:t>
      </w:r>
      <w:r w:rsidR="001A74C0">
        <w:rPr>
          <w:rFonts w:ascii="Arial" w:hAnsi="Arial" w:cs="Arial"/>
          <w:b/>
          <w:sz w:val="22"/>
          <w:szCs w:val="22"/>
        </w:rPr>
        <w:t>6</w:t>
      </w:r>
      <w:r>
        <w:rPr>
          <w:rFonts w:ascii="Arial" w:hAnsi="Arial" w:cs="Arial"/>
          <w:b/>
          <w:sz w:val="22"/>
          <w:szCs w:val="22"/>
        </w:rPr>
        <w:t xml:space="preserve"> </w:t>
      </w:r>
      <w:r w:rsidR="00F85AFF">
        <w:rPr>
          <w:rFonts w:ascii="Arial" w:hAnsi="Arial" w:cs="Arial"/>
          <w:b/>
          <w:sz w:val="22"/>
          <w:szCs w:val="22"/>
        </w:rPr>
        <w:tab/>
      </w:r>
      <w:r w:rsidR="000F7972">
        <w:rPr>
          <w:rFonts w:ascii="Arial" w:hAnsi="Arial" w:cs="Arial"/>
          <w:b/>
          <w:sz w:val="22"/>
          <w:szCs w:val="22"/>
        </w:rPr>
        <w:t>Administrator Manual</w:t>
      </w:r>
    </w:p>
    <w:p w:rsidR="000F7972" w:rsidRPr="000F7972" w:rsidRDefault="000F7972" w:rsidP="00320E93">
      <w:pPr>
        <w:rPr>
          <w:rFonts w:ascii="Arial" w:hAnsi="Arial" w:cs="Arial"/>
          <w:sz w:val="22"/>
          <w:szCs w:val="22"/>
        </w:rPr>
      </w:pPr>
      <w:r>
        <w:rPr>
          <w:rFonts w:ascii="Arial" w:hAnsi="Arial" w:cs="Arial"/>
          <w:sz w:val="22"/>
          <w:szCs w:val="22"/>
        </w:rPr>
        <w:t>When logged on as an Administrator, the site can be navigated in all ways a user can (See Sections 2.1 to 2.1</w:t>
      </w:r>
      <w:r w:rsidR="001A74C0">
        <w:rPr>
          <w:rFonts w:ascii="Arial" w:hAnsi="Arial" w:cs="Arial"/>
          <w:sz w:val="22"/>
          <w:szCs w:val="22"/>
        </w:rPr>
        <w:t>5</w:t>
      </w:r>
      <w:r>
        <w:rPr>
          <w:rFonts w:ascii="Arial" w:hAnsi="Arial" w:cs="Arial"/>
          <w:sz w:val="22"/>
          <w:szCs w:val="22"/>
        </w:rPr>
        <w:t>), but additional functionality appears, as follows.</w:t>
      </w:r>
    </w:p>
    <w:p w:rsidR="00505784" w:rsidRDefault="00505784" w:rsidP="00320E93">
      <w:pPr>
        <w:rPr>
          <w:rFonts w:ascii="Arial" w:hAnsi="Arial" w:cs="Arial"/>
          <w:b/>
          <w:sz w:val="22"/>
          <w:szCs w:val="22"/>
        </w:rPr>
      </w:pPr>
    </w:p>
    <w:p w:rsidR="000F7972" w:rsidRDefault="000F7972" w:rsidP="00320E93">
      <w:pPr>
        <w:rPr>
          <w:rFonts w:ascii="Arial" w:hAnsi="Arial" w:cs="Arial"/>
          <w:b/>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.1</w:t>
      </w:r>
      <w:r w:rsidR="00505784">
        <w:rPr>
          <w:rFonts w:ascii="Arial" w:hAnsi="Arial" w:cs="Arial"/>
          <w:b/>
          <w:sz w:val="22"/>
          <w:szCs w:val="22"/>
        </w:rPr>
        <w:t xml:space="preserve"> </w:t>
      </w:r>
      <w:r w:rsidR="00F85AFF">
        <w:rPr>
          <w:rFonts w:ascii="Arial" w:hAnsi="Arial" w:cs="Arial"/>
          <w:b/>
          <w:sz w:val="22"/>
          <w:szCs w:val="22"/>
        </w:rPr>
        <w:tab/>
      </w:r>
      <w:r w:rsidR="00505784" w:rsidRPr="00505784">
        <w:rPr>
          <w:rFonts w:ascii="Arial" w:hAnsi="Arial" w:cs="Arial"/>
          <w:b/>
          <w:sz w:val="22"/>
          <w:szCs w:val="22"/>
        </w:rPr>
        <w:t>Edit an Event Entry</w:t>
      </w:r>
      <w:r w:rsidRPr="00505784">
        <w:rPr>
          <w:rFonts w:ascii="Arial" w:hAnsi="Arial" w:cs="Arial"/>
          <w:b/>
          <w:sz w:val="22"/>
          <w:szCs w:val="22"/>
        </w:rPr>
        <w:t xml:space="preserve"> </w:t>
      </w:r>
    </w:p>
    <w:p w:rsidR="00505784" w:rsidRDefault="00505784" w:rsidP="00320E93">
      <w:pPr>
        <w:rPr>
          <w:rFonts w:ascii="Arial" w:hAnsi="Arial" w:cs="Arial"/>
          <w:sz w:val="22"/>
          <w:szCs w:val="22"/>
        </w:rPr>
      </w:pPr>
      <w:r>
        <w:rPr>
          <w:rFonts w:ascii="Arial" w:hAnsi="Arial" w:cs="Arial"/>
          <w:sz w:val="22"/>
          <w:szCs w:val="22"/>
        </w:rPr>
        <w:t xml:space="preserve">1. Go to the Event Entries Page </w:t>
      </w:r>
      <w:r w:rsidR="005A06CF">
        <w:rPr>
          <w:rFonts w:ascii="Arial" w:hAnsi="Arial" w:cs="Arial"/>
          <w:sz w:val="22"/>
          <w:szCs w:val="22"/>
        </w:rPr>
        <w:t xml:space="preserve">and navigate to the detail view for that </w:t>
      </w:r>
      <w:proofErr w:type="gramStart"/>
      <w:r w:rsidR="005A06CF">
        <w:rPr>
          <w:rFonts w:ascii="Arial" w:hAnsi="Arial" w:cs="Arial"/>
          <w:sz w:val="22"/>
          <w:szCs w:val="22"/>
        </w:rPr>
        <w:t>Entry</w:t>
      </w:r>
      <w:r>
        <w:rPr>
          <w:rFonts w:ascii="Arial" w:hAnsi="Arial" w:cs="Arial"/>
          <w:sz w:val="22"/>
          <w:szCs w:val="22"/>
        </w:rPr>
        <w:t>(</w:t>
      </w:r>
      <w:proofErr w:type="gramEnd"/>
      <w:r>
        <w:rPr>
          <w:rFonts w:ascii="Arial" w:hAnsi="Arial" w:cs="Arial"/>
          <w:sz w:val="22"/>
          <w:szCs w:val="22"/>
        </w:rPr>
        <w:t>see Section 2.7).</w:t>
      </w:r>
    </w:p>
    <w:p w:rsidR="00D35327" w:rsidRDefault="00505784" w:rsidP="00657D14">
      <w:pPr>
        <w:rPr>
          <w:rFonts w:ascii="Arial" w:hAnsi="Arial" w:cs="Arial"/>
          <w:sz w:val="22"/>
          <w:szCs w:val="22"/>
        </w:rPr>
      </w:pPr>
      <w:r>
        <w:rPr>
          <w:rFonts w:ascii="Arial" w:hAnsi="Arial" w:cs="Arial"/>
          <w:sz w:val="22"/>
          <w:szCs w:val="22"/>
        </w:rPr>
        <w:t>2. A</w:t>
      </w:r>
      <w:r w:rsidRPr="00505784">
        <w:rPr>
          <w:rFonts w:ascii="Arial" w:hAnsi="Arial" w:cs="Arial"/>
          <w:sz w:val="22"/>
          <w:szCs w:val="22"/>
        </w:rPr>
        <w:t>n "</w:t>
      </w:r>
      <w:r>
        <w:rPr>
          <w:rFonts w:ascii="Arial" w:hAnsi="Arial" w:cs="Arial"/>
          <w:sz w:val="22"/>
          <w:szCs w:val="22"/>
        </w:rPr>
        <w:t>E</w:t>
      </w:r>
      <w:r w:rsidRPr="00505784">
        <w:rPr>
          <w:rFonts w:ascii="Arial" w:hAnsi="Arial" w:cs="Arial"/>
          <w:sz w:val="22"/>
          <w:szCs w:val="22"/>
        </w:rPr>
        <w:t>dit" link will appear</w:t>
      </w:r>
      <w:r>
        <w:rPr>
          <w:rFonts w:ascii="Arial" w:hAnsi="Arial" w:cs="Arial"/>
          <w:sz w:val="22"/>
          <w:szCs w:val="22"/>
        </w:rPr>
        <w:t xml:space="preserve"> </w:t>
      </w:r>
      <w:r w:rsidR="005A06CF">
        <w:rPr>
          <w:rFonts w:ascii="Arial" w:hAnsi="Arial" w:cs="Arial"/>
          <w:sz w:val="22"/>
          <w:szCs w:val="22"/>
        </w:rPr>
        <w:t>at the bottom of the Entry View</w:t>
      </w:r>
      <w:r w:rsidR="006F5AEF">
        <w:rPr>
          <w:rFonts w:ascii="Arial" w:hAnsi="Arial" w:cs="Arial"/>
          <w:sz w:val="22"/>
          <w:szCs w:val="22"/>
        </w:rPr>
        <w:t xml:space="preserve">. </w:t>
      </w:r>
      <w:r w:rsidRPr="00505784">
        <w:rPr>
          <w:rFonts w:ascii="Arial" w:hAnsi="Arial" w:cs="Arial"/>
          <w:sz w:val="22"/>
          <w:szCs w:val="22"/>
        </w:rPr>
        <w:t xml:space="preserve">Click this link to go to the </w:t>
      </w:r>
      <w:r>
        <w:rPr>
          <w:rFonts w:ascii="Arial" w:hAnsi="Arial" w:cs="Arial"/>
          <w:sz w:val="22"/>
          <w:szCs w:val="22"/>
        </w:rPr>
        <w:t>Edit Entry</w:t>
      </w:r>
      <w:r w:rsidRPr="00505784">
        <w:rPr>
          <w:rFonts w:ascii="Arial" w:hAnsi="Arial" w:cs="Arial"/>
          <w:sz w:val="22"/>
          <w:szCs w:val="22"/>
        </w:rPr>
        <w:t xml:space="preserve"> page</w:t>
      </w:r>
      <w:r>
        <w:rPr>
          <w:rFonts w:ascii="Arial" w:hAnsi="Arial" w:cs="Arial"/>
          <w:sz w:val="22"/>
          <w:szCs w:val="22"/>
        </w:rPr>
        <w:t xml:space="preserve"> for that entry</w:t>
      </w:r>
      <w:r w:rsidR="00657D14">
        <w:rPr>
          <w:rFonts w:ascii="Arial" w:hAnsi="Arial" w:cs="Arial"/>
          <w:sz w:val="22"/>
          <w:szCs w:val="22"/>
        </w:rPr>
        <w:t>:</w:t>
      </w:r>
    </w:p>
    <w:p w:rsidR="00657D14" w:rsidRDefault="005A06CF" w:rsidP="005A06CF">
      <w:pPr>
        <w:keepNext/>
        <w:jc w:val="center"/>
      </w:pPr>
      <w:r>
        <w:rPr>
          <w:noProof/>
          <w:lang w:val="en-US" w:eastAsia="en-US"/>
        </w:rPr>
        <w:drawing>
          <wp:inline distT="0" distB="0" distL="0" distR="0">
            <wp:extent cx="5687219" cy="5534798"/>
            <wp:effectExtent l="19050" t="0" r="8731" b="0"/>
            <wp:docPr id="32" name="Picture 31" descr="edi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ntry.png"/>
                    <pic:cNvPicPr/>
                  </pic:nvPicPr>
                  <pic:blipFill>
                    <a:blip r:embed="rId23" cstate="print"/>
                    <a:stretch>
                      <a:fillRect/>
                    </a:stretch>
                  </pic:blipFill>
                  <pic:spPr>
                    <a:xfrm>
                      <a:off x="0" y="0"/>
                      <a:ext cx="5687219" cy="5534798"/>
                    </a:xfrm>
                    <a:prstGeom prst="rect">
                      <a:avLst/>
                    </a:prstGeom>
                  </pic:spPr>
                </pic:pic>
              </a:graphicData>
            </a:graphic>
          </wp:inline>
        </w:drawing>
      </w:r>
    </w:p>
    <w:p w:rsidR="00657D14" w:rsidRPr="00657D14" w:rsidRDefault="00657D14" w:rsidP="00657D14">
      <w:pPr>
        <w:pStyle w:val="Caption"/>
        <w:jc w:val="center"/>
        <w:rPr>
          <w:rFonts w:ascii="Arial" w:hAnsi="Arial" w:cs="Arial"/>
          <w:sz w:val="22"/>
          <w:szCs w:val="22"/>
        </w:rPr>
      </w:pPr>
      <w:r w:rsidRPr="00657D14">
        <w:rPr>
          <w:rFonts w:ascii="Arial" w:hAnsi="Arial" w:cs="Arial"/>
          <w:sz w:val="22"/>
          <w:szCs w:val="22"/>
        </w:rPr>
        <w:t xml:space="preserve">Figure </w:t>
      </w:r>
      <w:r w:rsidR="00DC6A01" w:rsidRPr="00657D14">
        <w:rPr>
          <w:rFonts w:ascii="Arial" w:hAnsi="Arial" w:cs="Arial"/>
          <w:sz w:val="22"/>
          <w:szCs w:val="22"/>
        </w:rPr>
        <w:fldChar w:fldCharType="begin"/>
      </w:r>
      <w:r w:rsidRPr="00657D14">
        <w:rPr>
          <w:rFonts w:ascii="Arial" w:hAnsi="Arial" w:cs="Arial"/>
          <w:sz w:val="22"/>
          <w:szCs w:val="22"/>
        </w:rPr>
        <w:instrText xml:space="preserve"> SEQ Figure \* ARABIC </w:instrText>
      </w:r>
      <w:r w:rsidR="00DC6A01" w:rsidRPr="00657D14">
        <w:rPr>
          <w:rFonts w:ascii="Arial" w:hAnsi="Arial" w:cs="Arial"/>
          <w:sz w:val="22"/>
          <w:szCs w:val="22"/>
        </w:rPr>
        <w:fldChar w:fldCharType="separate"/>
      </w:r>
      <w:r w:rsidR="00A0640A">
        <w:rPr>
          <w:rFonts w:ascii="Arial" w:hAnsi="Arial" w:cs="Arial"/>
          <w:noProof/>
          <w:sz w:val="22"/>
          <w:szCs w:val="22"/>
        </w:rPr>
        <w:t>14</w:t>
      </w:r>
      <w:r w:rsidR="00DC6A01" w:rsidRPr="00657D14">
        <w:rPr>
          <w:rFonts w:ascii="Arial" w:hAnsi="Arial" w:cs="Arial"/>
          <w:sz w:val="22"/>
          <w:szCs w:val="22"/>
        </w:rPr>
        <w:fldChar w:fldCharType="end"/>
      </w:r>
      <w:r w:rsidRPr="00657D14">
        <w:rPr>
          <w:rFonts w:ascii="Arial" w:hAnsi="Arial" w:cs="Arial"/>
          <w:sz w:val="22"/>
          <w:szCs w:val="22"/>
        </w:rPr>
        <w:t>: Edit Event Entry</w:t>
      </w:r>
      <w:r w:rsidR="00883FA0">
        <w:rPr>
          <w:rFonts w:ascii="Arial" w:hAnsi="Arial" w:cs="Arial"/>
          <w:sz w:val="22"/>
          <w:szCs w:val="22"/>
        </w:rPr>
        <w:t xml:space="preserve"> Page</w:t>
      </w:r>
    </w:p>
    <w:p w:rsidR="006F5AEF" w:rsidRDefault="006F5AEF" w:rsidP="00320E93">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This page will appear much like the "</w:t>
      </w:r>
      <w:r w:rsidR="00A0640A">
        <w:rPr>
          <w:rFonts w:ascii="Arial" w:hAnsi="Arial" w:cs="Arial"/>
          <w:sz w:val="22"/>
          <w:szCs w:val="22"/>
        </w:rPr>
        <w:t>S</w:t>
      </w:r>
      <w:r w:rsidRPr="006F5AEF">
        <w:rPr>
          <w:rFonts w:ascii="Arial" w:hAnsi="Arial" w:cs="Arial"/>
          <w:sz w:val="22"/>
          <w:szCs w:val="22"/>
        </w:rPr>
        <w:t xml:space="preserve">ubmit </w:t>
      </w:r>
      <w:r w:rsidR="00A0640A">
        <w:rPr>
          <w:rFonts w:ascii="Arial" w:hAnsi="Arial" w:cs="Arial"/>
          <w:sz w:val="22"/>
          <w:szCs w:val="22"/>
        </w:rPr>
        <w:t>N</w:t>
      </w:r>
      <w:r w:rsidRPr="006F5AEF">
        <w:rPr>
          <w:rFonts w:ascii="Arial" w:hAnsi="Arial" w:cs="Arial"/>
          <w:sz w:val="22"/>
          <w:szCs w:val="22"/>
        </w:rPr>
        <w:t xml:space="preserve">ew </w:t>
      </w:r>
      <w:r w:rsidR="00A0640A">
        <w:rPr>
          <w:rFonts w:ascii="Arial" w:hAnsi="Arial" w:cs="Arial"/>
          <w:sz w:val="22"/>
          <w:szCs w:val="22"/>
        </w:rPr>
        <w:t>E</w:t>
      </w:r>
      <w:r w:rsidRPr="006F5AEF">
        <w:rPr>
          <w:rFonts w:ascii="Arial" w:hAnsi="Arial" w:cs="Arial"/>
          <w:sz w:val="22"/>
          <w:szCs w:val="22"/>
        </w:rPr>
        <w:t xml:space="preserve">ntry" page, with the fields filled in as they were by the submitting contributor. </w:t>
      </w:r>
    </w:p>
    <w:p w:rsidR="006F5AEF" w:rsidRDefault="006F5AEF" w:rsidP="00320E93">
      <w:pPr>
        <w:rPr>
          <w:rFonts w:ascii="Arial" w:hAnsi="Arial" w:cs="Arial"/>
          <w:sz w:val="22"/>
          <w:szCs w:val="22"/>
        </w:rPr>
      </w:pPr>
      <w:r>
        <w:rPr>
          <w:rFonts w:ascii="Arial" w:hAnsi="Arial" w:cs="Arial"/>
          <w:sz w:val="22"/>
          <w:szCs w:val="22"/>
        </w:rPr>
        <w:t xml:space="preserve">4. Correct any errors found. </w:t>
      </w:r>
    </w:p>
    <w:p w:rsidR="006F5AEF" w:rsidRDefault="006F5AEF" w:rsidP="00320E93">
      <w:pPr>
        <w:rPr>
          <w:rFonts w:ascii="Arial" w:hAnsi="Arial" w:cs="Arial"/>
          <w:sz w:val="22"/>
          <w:szCs w:val="22"/>
        </w:rPr>
      </w:pPr>
      <w:r>
        <w:rPr>
          <w:rFonts w:ascii="Arial" w:hAnsi="Arial" w:cs="Arial"/>
          <w:sz w:val="22"/>
          <w:szCs w:val="22"/>
        </w:rPr>
        <w:t>5. C</w:t>
      </w:r>
      <w:r w:rsidRPr="006F5AEF">
        <w:rPr>
          <w:rFonts w:ascii="Arial" w:hAnsi="Arial" w:cs="Arial"/>
          <w:sz w:val="22"/>
          <w:szCs w:val="22"/>
        </w:rPr>
        <w:t>lick "</w:t>
      </w:r>
      <w:r w:rsidR="005A06CF">
        <w:rPr>
          <w:rFonts w:ascii="Arial" w:hAnsi="Arial" w:cs="Arial"/>
          <w:sz w:val="22"/>
          <w:szCs w:val="22"/>
        </w:rPr>
        <w:t>Submit</w:t>
      </w:r>
      <w:r w:rsidRPr="006F5AEF">
        <w:rPr>
          <w:rFonts w:ascii="Arial" w:hAnsi="Arial" w:cs="Arial"/>
          <w:sz w:val="22"/>
          <w:szCs w:val="22"/>
        </w:rPr>
        <w:t>" to confirm the changes to the entry, or "</w:t>
      </w:r>
      <w:r w:rsidR="005A06CF">
        <w:rPr>
          <w:rFonts w:ascii="Arial" w:hAnsi="Arial" w:cs="Arial"/>
          <w:sz w:val="22"/>
          <w:szCs w:val="22"/>
        </w:rPr>
        <w:t>C</w:t>
      </w:r>
      <w:r w:rsidRPr="006F5AEF">
        <w:rPr>
          <w:rFonts w:ascii="Arial" w:hAnsi="Arial" w:cs="Arial"/>
          <w:sz w:val="22"/>
          <w:szCs w:val="22"/>
        </w:rPr>
        <w:t xml:space="preserve">ancel" to return to the </w:t>
      </w:r>
      <w:r w:rsidR="005A06CF">
        <w:rPr>
          <w:rFonts w:ascii="Arial" w:hAnsi="Arial" w:cs="Arial"/>
          <w:sz w:val="22"/>
          <w:szCs w:val="22"/>
        </w:rPr>
        <w:t>Entry View</w:t>
      </w:r>
      <w:r w:rsidRPr="006F5AEF">
        <w:rPr>
          <w:rFonts w:ascii="Arial" w:hAnsi="Arial" w:cs="Arial"/>
          <w:sz w:val="22"/>
          <w:szCs w:val="22"/>
        </w:rPr>
        <w:t xml:space="preserve"> page without saving.</w:t>
      </w:r>
    </w:p>
    <w:p w:rsidR="006F5AEF" w:rsidRDefault="006F5AEF" w:rsidP="00320E93">
      <w:pPr>
        <w:rPr>
          <w:rFonts w:ascii="Arial" w:hAnsi="Arial" w:cs="Arial"/>
          <w:sz w:val="22"/>
          <w:szCs w:val="22"/>
        </w:rPr>
      </w:pPr>
    </w:p>
    <w:p w:rsidR="00505784" w:rsidRDefault="006F5AEF" w:rsidP="00320E93">
      <w:pPr>
        <w:rPr>
          <w:rFonts w:ascii="Arial" w:hAnsi="Arial" w:cs="Arial"/>
          <w:b/>
          <w:sz w:val="22"/>
          <w:szCs w:val="22"/>
        </w:rPr>
      </w:pPr>
      <w:r w:rsidRPr="006F5AEF">
        <w:rPr>
          <w:rFonts w:ascii="Arial" w:hAnsi="Arial" w:cs="Arial"/>
          <w:b/>
          <w:sz w:val="22"/>
          <w:szCs w:val="22"/>
        </w:rPr>
        <w:lastRenderedPageBreak/>
        <w:t>2.1</w:t>
      </w:r>
      <w:r w:rsidR="001A74C0">
        <w:rPr>
          <w:rFonts w:ascii="Arial" w:hAnsi="Arial" w:cs="Arial"/>
          <w:b/>
          <w:sz w:val="22"/>
          <w:szCs w:val="22"/>
        </w:rPr>
        <w:t>6</w:t>
      </w:r>
      <w:r w:rsidRPr="006F5AEF">
        <w:rPr>
          <w:rFonts w:ascii="Arial" w:hAnsi="Arial" w:cs="Arial"/>
          <w:b/>
          <w:sz w:val="22"/>
          <w:szCs w:val="22"/>
        </w:rPr>
        <w:t>.2</w:t>
      </w:r>
      <w:r w:rsidR="00F85AFF">
        <w:rPr>
          <w:rFonts w:ascii="Arial" w:hAnsi="Arial" w:cs="Arial"/>
          <w:b/>
          <w:sz w:val="22"/>
          <w:szCs w:val="22"/>
        </w:rPr>
        <w:tab/>
      </w:r>
      <w:r>
        <w:rPr>
          <w:rFonts w:ascii="Arial" w:hAnsi="Arial" w:cs="Arial"/>
          <w:b/>
          <w:sz w:val="22"/>
          <w:szCs w:val="22"/>
        </w:rPr>
        <w:t xml:space="preserve"> </w:t>
      </w:r>
      <w:r w:rsidRPr="006F5AEF">
        <w:rPr>
          <w:rFonts w:ascii="Arial" w:hAnsi="Arial" w:cs="Arial"/>
          <w:b/>
          <w:sz w:val="22"/>
          <w:szCs w:val="22"/>
        </w:rPr>
        <w:t>Edit a User Account</w:t>
      </w:r>
    </w:p>
    <w:p w:rsidR="006F5AEF" w:rsidRDefault="006F5AEF" w:rsidP="00320E93">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Go</w:t>
      </w:r>
      <w:r>
        <w:rPr>
          <w:rFonts w:ascii="Arial" w:hAnsi="Arial" w:cs="Arial"/>
          <w:sz w:val="22"/>
          <w:szCs w:val="22"/>
        </w:rPr>
        <w:t xml:space="preserve"> to the Contributors page (see S</w:t>
      </w:r>
      <w:r w:rsidRPr="006F5AEF">
        <w:rPr>
          <w:rFonts w:ascii="Arial" w:hAnsi="Arial" w:cs="Arial"/>
          <w:sz w:val="22"/>
          <w:szCs w:val="22"/>
        </w:rPr>
        <w:t xml:space="preserve">ection </w:t>
      </w:r>
      <w:r w:rsidR="00AC0CB5">
        <w:rPr>
          <w:rFonts w:ascii="Arial" w:hAnsi="Arial" w:cs="Arial"/>
          <w:sz w:val="22"/>
          <w:szCs w:val="22"/>
        </w:rPr>
        <w:t>2.1</w:t>
      </w:r>
      <w:r w:rsidR="001A74C0">
        <w:rPr>
          <w:rFonts w:ascii="Arial" w:hAnsi="Arial" w:cs="Arial"/>
          <w:sz w:val="22"/>
          <w:szCs w:val="22"/>
        </w:rPr>
        <w:t>4</w:t>
      </w:r>
      <w:r w:rsidRPr="006F5AEF">
        <w:rPr>
          <w:rFonts w:ascii="Arial" w:hAnsi="Arial" w:cs="Arial"/>
          <w:sz w:val="22"/>
          <w:szCs w:val="22"/>
        </w:rPr>
        <w:t xml:space="preserve">). </w:t>
      </w:r>
    </w:p>
    <w:p w:rsidR="006F5AEF" w:rsidRDefault="006F5AEF" w:rsidP="00320E93">
      <w:pPr>
        <w:rPr>
          <w:rFonts w:ascii="Arial" w:hAnsi="Arial" w:cs="Arial"/>
          <w:sz w:val="22"/>
          <w:szCs w:val="22"/>
        </w:rPr>
      </w:pPr>
      <w:r>
        <w:rPr>
          <w:rFonts w:ascii="Arial" w:hAnsi="Arial" w:cs="Arial"/>
          <w:sz w:val="22"/>
          <w:szCs w:val="22"/>
        </w:rPr>
        <w:t>2. A</w:t>
      </w:r>
      <w:r w:rsidRPr="006F5AEF">
        <w:rPr>
          <w:rFonts w:ascii="Arial" w:hAnsi="Arial" w:cs="Arial"/>
          <w:sz w:val="22"/>
          <w:szCs w:val="22"/>
        </w:rPr>
        <w:t>n "Edit Accoun</w:t>
      </w:r>
      <w:r>
        <w:rPr>
          <w:rFonts w:ascii="Arial" w:hAnsi="Arial" w:cs="Arial"/>
          <w:sz w:val="22"/>
          <w:szCs w:val="22"/>
        </w:rPr>
        <w:t>t Information" link will appear to the right of each row in the table. Click this link to go to the Edit Account page for that Entry:</w:t>
      </w:r>
    </w:p>
    <w:p w:rsidR="00D35327" w:rsidRDefault="00A0640A" w:rsidP="00A0640A">
      <w:pPr>
        <w:keepNext/>
        <w:jc w:val="center"/>
      </w:pPr>
      <w:r>
        <w:rPr>
          <w:noProof/>
          <w:lang w:val="en-US" w:eastAsia="en-US"/>
        </w:rPr>
        <w:drawing>
          <wp:inline distT="0" distB="0" distL="0" distR="0">
            <wp:extent cx="5782482" cy="4486902"/>
            <wp:effectExtent l="19050" t="0" r="8718" b="0"/>
            <wp:docPr id="33" name="Picture 32" descr="edit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trib.png"/>
                    <pic:cNvPicPr/>
                  </pic:nvPicPr>
                  <pic:blipFill>
                    <a:blip r:embed="rId24" cstate="print"/>
                    <a:stretch>
                      <a:fillRect/>
                    </a:stretch>
                  </pic:blipFill>
                  <pic:spPr>
                    <a:xfrm>
                      <a:off x="0" y="0"/>
                      <a:ext cx="5782482" cy="4486902"/>
                    </a:xfrm>
                    <a:prstGeom prst="rect">
                      <a:avLst/>
                    </a:prstGeom>
                  </pic:spPr>
                </pic:pic>
              </a:graphicData>
            </a:graphic>
          </wp:inline>
        </w:drawing>
      </w:r>
    </w:p>
    <w:p w:rsidR="006F5AEF" w:rsidRPr="00684D31" w:rsidRDefault="00D35327" w:rsidP="00D35327">
      <w:pPr>
        <w:pStyle w:val="Caption"/>
        <w:jc w:val="center"/>
        <w:rPr>
          <w:rFonts w:ascii="Arial" w:hAnsi="Arial" w:cs="Arial"/>
          <w:sz w:val="22"/>
          <w:szCs w:val="22"/>
        </w:rPr>
      </w:pPr>
      <w:r w:rsidRPr="00684D31">
        <w:rPr>
          <w:rFonts w:ascii="Arial" w:hAnsi="Arial" w:cs="Arial"/>
          <w:sz w:val="22"/>
          <w:szCs w:val="22"/>
        </w:rPr>
        <w:t xml:space="preserve">Figure </w:t>
      </w:r>
      <w:r w:rsidR="00DC6A01" w:rsidRPr="00684D31">
        <w:rPr>
          <w:rFonts w:ascii="Arial" w:hAnsi="Arial" w:cs="Arial"/>
          <w:sz w:val="22"/>
          <w:szCs w:val="22"/>
        </w:rPr>
        <w:fldChar w:fldCharType="begin"/>
      </w:r>
      <w:r w:rsidRPr="00684D31">
        <w:rPr>
          <w:rFonts w:ascii="Arial" w:hAnsi="Arial" w:cs="Arial"/>
          <w:sz w:val="22"/>
          <w:szCs w:val="22"/>
        </w:rPr>
        <w:instrText xml:space="preserve"> SEQ Figure \* ARABIC </w:instrText>
      </w:r>
      <w:r w:rsidR="00DC6A01" w:rsidRPr="00684D31">
        <w:rPr>
          <w:rFonts w:ascii="Arial" w:hAnsi="Arial" w:cs="Arial"/>
          <w:sz w:val="22"/>
          <w:szCs w:val="22"/>
        </w:rPr>
        <w:fldChar w:fldCharType="separate"/>
      </w:r>
      <w:r w:rsidR="00A0640A" w:rsidRPr="00684D31">
        <w:rPr>
          <w:rFonts w:ascii="Arial" w:hAnsi="Arial" w:cs="Arial"/>
          <w:noProof/>
          <w:sz w:val="22"/>
          <w:szCs w:val="22"/>
        </w:rPr>
        <w:t>15</w:t>
      </w:r>
      <w:r w:rsidR="00DC6A01" w:rsidRPr="00684D31">
        <w:rPr>
          <w:rFonts w:ascii="Arial" w:hAnsi="Arial" w:cs="Arial"/>
          <w:sz w:val="22"/>
          <w:szCs w:val="22"/>
        </w:rPr>
        <w:fldChar w:fldCharType="end"/>
      </w:r>
      <w:r w:rsidRPr="00684D31">
        <w:rPr>
          <w:rFonts w:ascii="Arial" w:hAnsi="Arial" w:cs="Arial"/>
          <w:sz w:val="22"/>
          <w:szCs w:val="22"/>
        </w:rPr>
        <w:t xml:space="preserve">: </w:t>
      </w:r>
      <w:r w:rsidR="00883FA0" w:rsidRPr="00684D31">
        <w:rPr>
          <w:rFonts w:ascii="Arial" w:hAnsi="Arial" w:cs="Arial"/>
          <w:sz w:val="22"/>
          <w:szCs w:val="22"/>
        </w:rPr>
        <w:t>Edit User Account Page</w:t>
      </w:r>
    </w:p>
    <w:p w:rsidR="006F5AEF" w:rsidRDefault="006F5AEF" w:rsidP="00320E93">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This page will appe</w:t>
      </w:r>
      <w:r>
        <w:rPr>
          <w:rFonts w:ascii="Arial" w:hAnsi="Arial" w:cs="Arial"/>
          <w:sz w:val="22"/>
          <w:szCs w:val="22"/>
        </w:rPr>
        <w:t xml:space="preserve">ar as the </w:t>
      </w:r>
      <w:r w:rsidR="00A0640A">
        <w:rPr>
          <w:rFonts w:ascii="Arial" w:hAnsi="Arial" w:cs="Arial"/>
          <w:sz w:val="22"/>
          <w:szCs w:val="22"/>
        </w:rPr>
        <w:t>A</w:t>
      </w:r>
      <w:r>
        <w:rPr>
          <w:rFonts w:ascii="Arial" w:hAnsi="Arial" w:cs="Arial"/>
          <w:sz w:val="22"/>
          <w:szCs w:val="22"/>
        </w:rPr>
        <w:t xml:space="preserve">ccount </w:t>
      </w:r>
      <w:r w:rsidR="00A0640A">
        <w:rPr>
          <w:rFonts w:ascii="Arial" w:hAnsi="Arial" w:cs="Arial"/>
          <w:sz w:val="22"/>
          <w:szCs w:val="22"/>
        </w:rPr>
        <w:t>S</w:t>
      </w:r>
      <w:r>
        <w:rPr>
          <w:rFonts w:ascii="Arial" w:hAnsi="Arial" w:cs="Arial"/>
          <w:sz w:val="22"/>
          <w:szCs w:val="22"/>
        </w:rPr>
        <w:t xml:space="preserve">ettings </w:t>
      </w:r>
      <w:r w:rsidR="00A0640A">
        <w:rPr>
          <w:rFonts w:ascii="Arial" w:hAnsi="Arial" w:cs="Arial"/>
          <w:sz w:val="22"/>
          <w:szCs w:val="22"/>
        </w:rPr>
        <w:t>P</w:t>
      </w:r>
      <w:r>
        <w:rPr>
          <w:rFonts w:ascii="Arial" w:hAnsi="Arial" w:cs="Arial"/>
          <w:sz w:val="22"/>
          <w:szCs w:val="22"/>
        </w:rPr>
        <w:t xml:space="preserve">age, </w:t>
      </w:r>
      <w:r w:rsidRPr="006F5AEF">
        <w:rPr>
          <w:rFonts w:ascii="Arial" w:hAnsi="Arial" w:cs="Arial"/>
          <w:sz w:val="22"/>
          <w:szCs w:val="22"/>
        </w:rPr>
        <w:t xml:space="preserve">with an additional section to change the zone associations of the selected user. </w:t>
      </w:r>
    </w:p>
    <w:p w:rsidR="006F5AEF" w:rsidRDefault="006F5AEF" w:rsidP="00320E93">
      <w:pPr>
        <w:rPr>
          <w:rFonts w:ascii="Arial" w:hAnsi="Arial" w:cs="Arial"/>
          <w:sz w:val="22"/>
          <w:szCs w:val="22"/>
        </w:rPr>
      </w:pPr>
      <w:r>
        <w:rPr>
          <w:rFonts w:ascii="Arial" w:hAnsi="Arial" w:cs="Arial"/>
          <w:sz w:val="22"/>
          <w:szCs w:val="22"/>
        </w:rPr>
        <w:t xml:space="preserve">4. </w:t>
      </w:r>
      <w:r w:rsidRPr="006F5AEF">
        <w:rPr>
          <w:rFonts w:ascii="Arial" w:hAnsi="Arial" w:cs="Arial"/>
          <w:sz w:val="22"/>
          <w:szCs w:val="22"/>
        </w:rPr>
        <w:t>Make any desired changes</w:t>
      </w:r>
      <w:r>
        <w:rPr>
          <w:rFonts w:ascii="Arial" w:hAnsi="Arial" w:cs="Arial"/>
          <w:sz w:val="22"/>
          <w:szCs w:val="22"/>
        </w:rPr>
        <w:t>.</w:t>
      </w:r>
      <w:r w:rsidRPr="006F5AEF">
        <w:rPr>
          <w:rFonts w:ascii="Arial" w:hAnsi="Arial" w:cs="Arial"/>
          <w:sz w:val="22"/>
          <w:szCs w:val="22"/>
        </w:rPr>
        <w:t xml:space="preserve"> </w:t>
      </w:r>
    </w:p>
    <w:p w:rsidR="006F5AEF" w:rsidRDefault="006F5AEF" w:rsidP="00320E93">
      <w:pPr>
        <w:rPr>
          <w:rFonts w:ascii="Arial" w:hAnsi="Arial" w:cs="Arial"/>
          <w:sz w:val="22"/>
          <w:szCs w:val="22"/>
        </w:rPr>
      </w:pPr>
      <w:r>
        <w:rPr>
          <w:rFonts w:ascii="Arial" w:hAnsi="Arial" w:cs="Arial"/>
          <w:sz w:val="22"/>
          <w:szCs w:val="22"/>
        </w:rPr>
        <w:t>5. C</w:t>
      </w:r>
      <w:r w:rsidRPr="006F5AEF">
        <w:rPr>
          <w:rFonts w:ascii="Arial" w:hAnsi="Arial" w:cs="Arial"/>
          <w:sz w:val="22"/>
          <w:szCs w:val="22"/>
        </w:rPr>
        <w:t>lick "</w:t>
      </w:r>
      <w:r w:rsidR="00A0640A">
        <w:rPr>
          <w:rFonts w:ascii="Arial" w:hAnsi="Arial" w:cs="Arial"/>
          <w:sz w:val="22"/>
          <w:szCs w:val="22"/>
        </w:rPr>
        <w:t>Submit</w:t>
      </w:r>
      <w:r w:rsidRPr="006F5AEF">
        <w:rPr>
          <w:rFonts w:ascii="Arial" w:hAnsi="Arial" w:cs="Arial"/>
          <w:sz w:val="22"/>
          <w:szCs w:val="22"/>
        </w:rPr>
        <w:t>" to change the account settings, or "</w:t>
      </w:r>
      <w:r w:rsidR="00A0640A">
        <w:rPr>
          <w:rFonts w:ascii="Arial" w:hAnsi="Arial" w:cs="Arial"/>
          <w:sz w:val="22"/>
          <w:szCs w:val="22"/>
        </w:rPr>
        <w:t>Cancel</w:t>
      </w:r>
      <w:r w:rsidRPr="006F5AEF">
        <w:rPr>
          <w:rFonts w:ascii="Arial" w:hAnsi="Arial" w:cs="Arial"/>
          <w:sz w:val="22"/>
          <w:szCs w:val="22"/>
        </w:rPr>
        <w:t xml:space="preserve">" to return to the </w:t>
      </w:r>
      <w:proofErr w:type="gramStart"/>
      <w:r w:rsidRPr="006F5AEF">
        <w:rPr>
          <w:rFonts w:ascii="Arial" w:hAnsi="Arial" w:cs="Arial"/>
          <w:sz w:val="22"/>
          <w:szCs w:val="22"/>
        </w:rPr>
        <w:t>contributors</w:t>
      </w:r>
      <w:proofErr w:type="gramEnd"/>
      <w:r w:rsidRPr="006F5AEF">
        <w:rPr>
          <w:rFonts w:ascii="Arial" w:hAnsi="Arial" w:cs="Arial"/>
          <w:sz w:val="22"/>
          <w:szCs w:val="22"/>
        </w:rPr>
        <w:t xml:space="preserve"> page without saving.</w:t>
      </w:r>
    </w:p>
    <w:p w:rsidR="006F5AEF" w:rsidRDefault="006F5AEF" w:rsidP="00320E93">
      <w:pPr>
        <w:rPr>
          <w:rFonts w:ascii="Arial" w:hAnsi="Arial" w:cs="Arial"/>
          <w:sz w:val="22"/>
          <w:szCs w:val="22"/>
        </w:rPr>
      </w:pPr>
    </w:p>
    <w:p w:rsidR="006F5AEF" w:rsidRPr="006F5AEF" w:rsidRDefault="006F5AEF" w:rsidP="006F5AEF">
      <w:pPr>
        <w:rPr>
          <w:rFonts w:ascii="Arial" w:hAnsi="Arial" w:cs="Arial"/>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 xml:space="preserve">.3 </w:t>
      </w:r>
      <w:r w:rsidR="00F85AFF">
        <w:rPr>
          <w:rFonts w:ascii="Arial" w:hAnsi="Arial" w:cs="Arial"/>
          <w:b/>
          <w:sz w:val="22"/>
          <w:szCs w:val="22"/>
        </w:rPr>
        <w:tab/>
      </w:r>
      <w:r w:rsidRPr="006F5AEF">
        <w:rPr>
          <w:rFonts w:ascii="Arial" w:hAnsi="Arial" w:cs="Arial"/>
          <w:b/>
          <w:sz w:val="22"/>
          <w:szCs w:val="22"/>
        </w:rPr>
        <w:t>Delete a User Account</w:t>
      </w:r>
    </w:p>
    <w:p w:rsidR="006F5AEF" w:rsidRDefault="006F5AEF" w:rsidP="006F5AEF">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 xml:space="preserve">Go to the Contributors page </w:t>
      </w:r>
      <w:r w:rsidR="00A0640A">
        <w:rPr>
          <w:rFonts w:ascii="Arial" w:hAnsi="Arial" w:cs="Arial"/>
          <w:sz w:val="22"/>
          <w:szCs w:val="22"/>
        </w:rPr>
        <w:t xml:space="preserve">and Edit that </w:t>
      </w:r>
      <w:proofErr w:type="gramStart"/>
      <w:r w:rsidR="00A0640A">
        <w:rPr>
          <w:rFonts w:ascii="Arial" w:hAnsi="Arial" w:cs="Arial"/>
          <w:sz w:val="22"/>
          <w:szCs w:val="22"/>
        </w:rPr>
        <w:t>User</w:t>
      </w:r>
      <w:r w:rsidRPr="006F5AEF">
        <w:rPr>
          <w:rFonts w:ascii="Arial" w:hAnsi="Arial" w:cs="Arial"/>
          <w:sz w:val="22"/>
          <w:szCs w:val="22"/>
        </w:rPr>
        <w:t>(</w:t>
      </w:r>
      <w:proofErr w:type="gramEnd"/>
      <w:r w:rsidRPr="006F5AEF">
        <w:rPr>
          <w:rFonts w:ascii="Arial" w:hAnsi="Arial" w:cs="Arial"/>
          <w:sz w:val="22"/>
          <w:szCs w:val="22"/>
        </w:rPr>
        <w:t xml:space="preserve">see </w:t>
      </w:r>
      <w:r>
        <w:rPr>
          <w:rFonts w:ascii="Arial" w:hAnsi="Arial" w:cs="Arial"/>
          <w:sz w:val="22"/>
          <w:szCs w:val="22"/>
        </w:rPr>
        <w:t>S</w:t>
      </w:r>
      <w:r w:rsidRPr="006F5AEF">
        <w:rPr>
          <w:rFonts w:ascii="Arial" w:hAnsi="Arial" w:cs="Arial"/>
          <w:sz w:val="22"/>
          <w:szCs w:val="22"/>
        </w:rPr>
        <w:t xml:space="preserve">ection </w:t>
      </w:r>
      <w:r>
        <w:rPr>
          <w:rFonts w:ascii="Arial" w:hAnsi="Arial" w:cs="Arial"/>
          <w:sz w:val="22"/>
          <w:szCs w:val="22"/>
        </w:rPr>
        <w:t>2.</w:t>
      </w:r>
      <w:r w:rsidR="00A0640A">
        <w:rPr>
          <w:rFonts w:ascii="Arial" w:hAnsi="Arial" w:cs="Arial"/>
          <w:sz w:val="22"/>
          <w:szCs w:val="22"/>
        </w:rPr>
        <w:t>16.2</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2. A</w:t>
      </w:r>
      <w:r w:rsidRPr="006F5AEF">
        <w:rPr>
          <w:rFonts w:ascii="Arial" w:hAnsi="Arial" w:cs="Arial"/>
          <w:sz w:val="22"/>
          <w:szCs w:val="22"/>
        </w:rPr>
        <w:t xml:space="preserve"> "</w:t>
      </w:r>
      <w:proofErr w:type="gramStart"/>
      <w:r w:rsidRPr="006F5AEF">
        <w:rPr>
          <w:rFonts w:ascii="Arial" w:hAnsi="Arial" w:cs="Arial"/>
          <w:sz w:val="22"/>
          <w:szCs w:val="22"/>
        </w:rPr>
        <w:t>Delete</w:t>
      </w:r>
      <w:r w:rsidR="00A0640A" w:rsidRPr="006F5AEF">
        <w:rPr>
          <w:rFonts w:ascii="Arial" w:hAnsi="Arial" w:cs="Arial"/>
          <w:sz w:val="22"/>
          <w:szCs w:val="22"/>
        </w:rPr>
        <w:t xml:space="preserve"> </w:t>
      </w:r>
      <w:r w:rsidRPr="006F5AEF">
        <w:rPr>
          <w:rFonts w:ascii="Arial" w:hAnsi="Arial" w:cs="Arial"/>
          <w:sz w:val="22"/>
          <w:szCs w:val="22"/>
        </w:rPr>
        <w:t>"</w:t>
      </w:r>
      <w:proofErr w:type="gramEnd"/>
      <w:r w:rsidRPr="006F5AEF">
        <w:rPr>
          <w:rFonts w:ascii="Arial" w:hAnsi="Arial" w:cs="Arial"/>
          <w:sz w:val="22"/>
          <w:szCs w:val="22"/>
        </w:rPr>
        <w:t xml:space="preserve"> link will appear</w:t>
      </w:r>
      <w:r>
        <w:rPr>
          <w:rFonts w:ascii="Arial" w:hAnsi="Arial" w:cs="Arial"/>
          <w:sz w:val="22"/>
          <w:szCs w:val="22"/>
        </w:rPr>
        <w:t xml:space="preserve"> </w:t>
      </w:r>
      <w:r w:rsidR="00A0640A">
        <w:rPr>
          <w:rFonts w:ascii="Arial" w:hAnsi="Arial" w:cs="Arial"/>
          <w:sz w:val="22"/>
          <w:szCs w:val="22"/>
        </w:rPr>
        <w:t>at the bottom of the Contributor View</w:t>
      </w:r>
      <w:r>
        <w:rPr>
          <w:rFonts w:ascii="Arial" w:hAnsi="Arial" w:cs="Arial"/>
          <w:sz w:val="22"/>
          <w:szCs w:val="22"/>
        </w:rPr>
        <w:t>.</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 xml:space="preserve">3. </w:t>
      </w:r>
      <w:r w:rsidRPr="006F5AEF">
        <w:rPr>
          <w:rFonts w:ascii="Arial" w:hAnsi="Arial" w:cs="Arial"/>
          <w:sz w:val="22"/>
          <w:szCs w:val="22"/>
        </w:rPr>
        <w:t xml:space="preserve">Click this link and a confirmation dialog will appear. </w:t>
      </w:r>
    </w:p>
    <w:p w:rsidR="006F5AEF" w:rsidRDefault="006F5AEF" w:rsidP="006F5AEF">
      <w:pPr>
        <w:rPr>
          <w:rFonts w:ascii="Arial" w:hAnsi="Arial" w:cs="Arial"/>
          <w:sz w:val="22"/>
          <w:szCs w:val="22"/>
        </w:rPr>
      </w:pPr>
      <w:r>
        <w:rPr>
          <w:rFonts w:ascii="Arial" w:hAnsi="Arial" w:cs="Arial"/>
          <w:sz w:val="22"/>
          <w:szCs w:val="22"/>
        </w:rPr>
        <w:t xml:space="preserve">4. </w:t>
      </w:r>
      <w:r w:rsidRPr="006F5AEF">
        <w:rPr>
          <w:rFonts w:ascii="Arial" w:hAnsi="Arial" w:cs="Arial"/>
          <w:sz w:val="22"/>
          <w:szCs w:val="22"/>
        </w:rPr>
        <w:t>Click "Yes" to delete the user account, or "No" to cancel.</w:t>
      </w:r>
    </w:p>
    <w:p w:rsidR="006F5AEF" w:rsidRDefault="006F5AEF" w:rsidP="006F5AEF">
      <w:pPr>
        <w:rPr>
          <w:rFonts w:ascii="Arial" w:hAnsi="Arial" w:cs="Arial"/>
          <w:sz w:val="22"/>
          <w:szCs w:val="22"/>
        </w:rPr>
      </w:pPr>
    </w:p>
    <w:p w:rsidR="006F5AEF" w:rsidRPr="006F5AEF" w:rsidRDefault="006F5AEF" w:rsidP="006F5AEF">
      <w:pPr>
        <w:rPr>
          <w:rFonts w:ascii="Arial" w:hAnsi="Arial" w:cs="Arial"/>
          <w:b/>
          <w:sz w:val="22"/>
          <w:szCs w:val="22"/>
        </w:rPr>
      </w:pPr>
      <w:r>
        <w:rPr>
          <w:rFonts w:ascii="Arial" w:hAnsi="Arial" w:cs="Arial"/>
          <w:b/>
          <w:sz w:val="22"/>
          <w:szCs w:val="22"/>
        </w:rPr>
        <w:t>2.1</w:t>
      </w:r>
      <w:r w:rsidR="001A74C0">
        <w:rPr>
          <w:rFonts w:ascii="Arial" w:hAnsi="Arial" w:cs="Arial"/>
          <w:b/>
          <w:sz w:val="22"/>
          <w:szCs w:val="22"/>
        </w:rPr>
        <w:t>6</w:t>
      </w:r>
      <w:r>
        <w:rPr>
          <w:rFonts w:ascii="Arial" w:hAnsi="Arial" w:cs="Arial"/>
          <w:b/>
          <w:sz w:val="22"/>
          <w:szCs w:val="22"/>
        </w:rPr>
        <w:t xml:space="preserve">.4 </w:t>
      </w:r>
      <w:r w:rsidR="00F85AFF">
        <w:rPr>
          <w:rFonts w:ascii="Arial" w:hAnsi="Arial" w:cs="Arial"/>
          <w:b/>
          <w:sz w:val="22"/>
          <w:szCs w:val="22"/>
        </w:rPr>
        <w:tab/>
      </w:r>
      <w:r w:rsidR="00A0640A">
        <w:rPr>
          <w:rFonts w:ascii="Arial" w:hAnsi="Arial" w:cs="Arial"/>
          <w:b/>
          <w:sz w:val="22"/>
          <w:szCs w:val="22"/>
        </w:rPr>
        <w:t>Delete an Entry</w:t>
      </w:r>
    </w:p>
    <w:p w:rsidR="006F5AEF" w:rsidRDefault="006F5AEF" w:rsidP="006F5AEF">
      <w:pPr>
        <w:rPr>
          <w:rFonts w:ascii="Arial" w:hAnsi="Arial" w:cs="Arial"/>
          <w:sz w:val="22"/>
          <w:szCs w:val="22"/>
        </w:rPr>
      </w:pPr>
      <w:proofErr w:type="gramStart"/>
      <w:r>
        <w:rPr>
          <w:rFonts w:ascii="Arial" w:hAnsi="Arial" w:cs="Arial"/>
          <w:sz w:val="22"/>
          <w:szCs w:val="22"/>
        </w:rPr>
        <w:t>1.</w:t>
      </w:r>
      <w:r w:rsidR="00A0640A">
        <w:rPr>
          <w:rFonts w:ascii="Arial" w:hAnsi="Arial" w:cs="Arial"/>
          <w:sz w:val="22"/>
          <w:szCs w:val="22"/>
        </w:rPr>
        <w:t>Go</w:t>
      </w:r>
      <w:proofErr w:type="gramEnd"/>
      <w:r w:rsidR="00A0640A">
        <w:rPr>
          <w:rFonts w:ascii="Arial" w:hAnsi="Arial" w:cs="Arial"/>
          <w:sz w:val="22"/>
          <w:szCs w:val="22"/>
        </w:rPr>
        <w:t xml:space="preserve"> to the Event Entries Page and edit an Event</w:t>
      </w:r>
      <w:r w:rsidRPr="006F5AEF">
        <w:rPr>
          <w:rFonts w:ascii="Arial" w:hAnsi="Arial" w:cs="Arial"/>
          <w:sz w:val="22"/>
          <w:szCs w:val="22"/>
        </w:rPr>
        <w:t xml:space="preserve">. </w:t>
      </w:r>
    </w:p>
    <w:p w:rsidR="006F5AEF" w:rsidRDefault="006F5AEF" w:rsidP="006F5AEF">
      <w:pPr>
        <w:rPr>
          <w:rFonts w:ascii="Arial" w:hAnsi="Arial" w:cs="Arial"/>
          <w:sz w:val="22"/>
          <w:szCs w:val="22"/>
        </w:rPr>
      </w:pPr>
      <w:r>
        <w:rPr>
          <w:rFonts w:ascii="Arial" w:hAnsi="Arial" w:cs="Arial"/>
          <w:sz w:val="22"/>
          <w:szCs w:val="22"/>
        </w:rPr>
        <w:t xml:space="preserve">2. </w:t>
      </w:r>
      <w:r w:rsidR="00A0640A">
        <w:rPr>
          <w:rFonts w:ascii="Arial" w:hAnsi="Arial" w:cs="Arial"/>
          <w:sz w:val="22"/>
          <w:szCs w:val="22"/>
        </w:rPr>
        <w:t>At the bottom of the Entry View a Delete button will appear.</w:t>
      </w:r>
    </w:p>
    <w:p w:rsidR="006F5AEF" w:rsidRDefault="006F5AEF" w:rsidP="006F5AEF">
      <w:pPr>
        <w:rPr>
          <w:rFonts w:ascii="Arial" w:hAnsi="Arial" w:cs="Arial"/>
          <w:sz w:val="22"/>
          <w:szCs w:val="22"/>
        </w:rPr>
      </w:pPr>
      <w:r>
        <w:rPr>
          <w:rFonts w:ascii="Arial" w:hAnsi="Arial" w:cs="Arial"/>
          <w:sz w:val="22"/>
          <w:szCs w:val="22"/>
        </w:rPr>
        <w:t xml:space="preserve">3. </w:t>
      </w:r>
      <w:r w:rsidR="00A0640A">
        <w:rPr>
          <w:rFonts w:ascii="Arial" w:hAnsi="Arial" w:cs="Arial"/>
          <w:sz w:val="22"/>
          <w:szCs w:val="22"/>
        </w:rPr>
        <w:t>Click this link and a confirmation dialog will appear.</w:t>
      </w:r>
    </w:p>
    <w:p w:rsidR="00A0640A" w:rsidRDefault="00A0640A" w:rsidP="006F5AEF">
      <w:pPr>
        <w:rPr>
          <w:rFonts w:ascii="Arial" w:hAnsi="Arial" w:cs="Arial"/>
          <w:sz w:val="22"/>
          <w:szCs w:val="22"/>
        </w:rPr>
      </w:pPr>
      <w:r>
        <w:rPr>
          <w:rFonts w:ascii="Arial" w:hAnsi="Arial" w:cs="Arial"/>
          <w:sz w:val="22"/>
          <w:szCs w:val="22"/>
        </w:rPr>
        <w:t>4. Click "Yes" to delete the entry, or "No" to cancel.</w:t>
      </w:r>
    </w:p>
    <w:p w:rsidR="00A0640A" w:rsidRDefault="00A0640A" w:rsidP="006F5AEF">
      <w:pPr>
        <w:rPr>
          <w:rFonts w:ascii="Arial" w:hAnsi="Arial" w:cs="Arial"/>
          <w:b/>
          <w:sz w:val="22"/>
          <w:szCs w:val="22"/>
        </w:rPr>
      </w:pPr>
      <w:r>
        <w:rPr>
          <w:rFonts w:ascii="Arial" w:hAnsi="Arial" w:cs="Arial"/>
          <w:b/>
          <w:sz w:val="22"/>
          <w:szCs w:val="22"/>
        </w:rPr>
        <w:lastRenderedPageBreak/>
        <w:t>2.16.5 Edit Entry Information</w:t>
      </w:r>
    </w:p>
    <w:p w:rsidR="00A0640A" w:rsidRDefault="00A0640A" w:rsidP="006F5AEF">
      <w:pPr>
        <w:rPr>
          <w:rFonts w:ascii="Arial" w:hAnsi="Arial" w:cs="Arial"/>
          <w:sz w:val="22"/>
          <w:szCs w:val="22"/>
        </w:rPr>
      </w:pPr>
      <w:r>
        <w:rPr>
          <w:rFonts w:ascii="Arial" w:hAnsi="Arial" w:cs="Arial"/>
          <w:sz w:val="22"/>
          <w:szCs w:val="22"/>
        </w:rPr>
        <w:t>1. Click the "Administrator Page" link which appears at the right of the Navigation Bar to get to the Admin Page:</w:t>
      </w:r>
    </w:p>
    <w:p w:rsidR="00A0640A" w:rsidRDefault="00A0640A" w:rsidP="00A0640A">
      <w:pPr>
        <w:keepNext/>
        <w:jc w:val="center"/>
      </w:pPr>
      <w:r>
        <w:rPr>
          <w:rFonts w:ascii="Arial" w:hAnsi="Arial" w:cs="Arial"/>
          <w:noProof/>
          <w:sz w:val="22"/>
          <w:szCs w:val="22"/>
          <w:lang w:val="en-US" w:eastAsia="en-US"/>
        </w:rPr>
        <w:drawing>
          <wp:inline distT="0" distB="0" distL="0" distR="0">
            <wp:extent cx="5649114" cy="5992062"/>
            <wp:effectExtent l="19050" t="0" r="8736" b="0"/>
            <wp:docPr id="34" name="Picture 33" descr="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png"/>
                    <pic:cNvPicPr/>
                  </pic:nvPicPr>
                  <pic:blipFill>
                    <a:blip r:embed="rId25" cstate="print"/>
                    <a:stretch>
                      <a:fillRect/>
                    </a:stretch>
                  </pic:blipFill>
                  <pic:spPr>
                    <a:xfrm>
                      <a:off x="0" y="0"/>
                      <a:ext cx="5649114" cy="5992062"/>
                    </a:xfrm>
                    <a:prstGeom prst="rect">
                      <a:avLst/>
                    </a:prstGeom>
                  </pic:spPr>
                </pic:pic>
              </a:graphicData>
            </a:graphic>
          </wp:inline>
        </w:drawing>
      </w:r>
    </w:p>
    <w:p w:rsidR="00A0640A" w:rsidRPr="00A0640A" w:rsidRDefault="00A0640A" w:rsidP="00A0640A">
      <w:pPr>
        <w:pStyle w:val="Caption"/>
        <w:jc w:val="center"/>
        <w:rPr>
          <w:rFonts w:ascii="Arial" w:hAnsi="Arial" w:cs="Arial"/>
          <w:sz w:val="22"/>
          <w:szCs w:val="22"/>
        </w:rPr>
      </w:pPr>
      <w:r w:rsidRPr="00A0640A">
        <w:rPr>
          <w:rFonts w:ascii="Arial" w:hAnsi="Arial" w:cs="Arial"/>
          <w:sz w:val="22"/>
          <w:szCs w:val="22"/>
        </w:rPr>
        <w:t xml:space="preserve">Figure </w:t>
      </w:r>
      <w:r w:rsidR="00DC6A01" w:rsidRPr="00A0640A">
        <w:rPr>
          <w:rFonts w:ascii="Arial" w:hAnsi="Arial" w:cs="Arial"/>
          <w:sz w:val="22"/>
          <w:szCs w:val="22"/>
        </w:rPr>
        <w:fldChar w:fldCharType="begin"/>
      </w:r>
      <w:r w:rsidRPr="00A0640A">
        <w:rPr>
          <w:rFonts w:ascii="Arial" w:hAnsi="Arial" w:cs="Arial"/>
          <w:sz w:val="22"/>
          <w:szCs w:val="22"/>
        </w:rPr>
        <w:instrText xml:space="preserve"> SEQ Figure \* ARABIC </w:instrText>
      </w:r>
      <w:r w:rsidR="00DC6A01" w:rsidRPr="00A0640A">
        <w:rPr>
          <w:rFonts w:ascii="Arial" w:hAnsi="Arial" w:cs="Arial"/>
          <w:sz w:val="22"/>
          <w:szCs w:val="22"/>
        </w:rPr>
        <w:fldChar w:fldCharType="separate"/>
      </w:r>
      <w:r w:rsidRPr="00A0640A">
        <w:rPr>
          <w:rFonts w:ascii="Arial" w:hAnsi="Arial" w:cs="Arial"/>
          <w:noProof/>
          <w:sz w:val="22"/>
          <w:szCs w:val="22"/>
        </w:rPr>
        <w:t>16</w:t>
      </w:r>
      <w:r w:rsidR="00DC6A01" w:rsidRPr="00A0640A">
        <w:rPr>
          <w:rFonts w:ascii="Arial" w:hAnsi="Arial" w:cs="Arial"/>
          <w:sz w:val="22"/>
          <w:szCs w:val="22"/>
        </w:rPr>
        <w:fldChar w:fldCharType="end"/>
      </w:r>
      <w:r w:rsidRPr="00A0640A">
        <w:rPr>
          <w:rFonts w:ascii="Arial" w:hAnsi="Arial" w:cs="Arial"/>
          <w:sz w:val="22"/>
          <w:szCs w:val="22"/>
        </w:rPr>
        <w:t>: Administrator Page</w:t>
      </w:r>
    </w:p>
    <w:p w:rsidR="00A0640A" w:rsidRDefault="00A0640A" w:rsidP="006F5AEF">
      <w:pPr>
        <w:rPr>
          <w:rFonts w:ascii="Arial" w:hAnsi="Arial" w:cs="Arial"/>
          <w:sz w:val="22"/>
          <w:szCs w:val="22"/>
        </w:rPr>
      </w:pPr>
      <w:r>
        <w:rPr>
          <w:rFonts w:ascii="Arial" w:hAnsi="Arial" w:cs="Arial"/>
          <w:sz w:val="22"/>
          <w:szCs w:val="22"/>
        </w:rPr>
        <w:t>2. This page will display the items currently available for each Field in an Entry.</w:t>
      </w:r>
    </w:p>
    <w:p w:rsidR="00A0640A" w:rsidRDefault="00A0640A" w:rsidP="006F5AEF">
      <w:pPr>
        <w:rPr>
          <w:rFonts w:ascii="Arial" w:hAnsi="Arial" w:cs="Arial"/>
          <w:sz w:val="22"/>
          <w:szCs w:val="22"/>
        </w:rPr>
      </w:pPr>
      <w:r>
        <w:rPr>
          <w:rFonts w:ascii="Arial" w:hAnsi="Arial" w:cs="Arial"/>
          <w:sz w:val="22"/>
          <w:szCs w:val="22"/>
        </w:rPr>
        <w:t>3. Find any items which are incorrect, select them, and click the "Delete Selected" button under that list.</w:t>
      </w:r>
    </w:p>
    <w:p w:rsidR="00A0640A" w:rsidRDefault="00A0640A" w:rsidP="006F5AEF">
      <w:pPr>
        <w:rPr>
          <w:rFonts w:ascii="Arial" w:hAnsi="Arial" w:cs="Arial"/>
          <w:sz w:val="22"/>
          <w:szCs w:val="22"/>
        </w:rPr>
      </w:pPr>
      <w:r>
        <w:rPr>
          <w:rFonts w:ascii="Arial" w:hAnsi="Arial" w:cs="Arial"/>
          <w:sz w:val="22"/>
          <w:szCs w:val="22"/>
        </w:rPr>
        <w:t>4. A confirmation dialog will pop up. Click "Yes" to delete those items or "No" to cancel.</w:t>
      </w:r>
    </w:p>
    <w:p w:rsidR="00A0640A" w:rsidRDefault="00A0640A" w:rsidP="006F5AEF">
      <w:pPr>
        <w:rPr>
          <w:rFonts w:ascii="Arial" w:hAnsi="Arial" w:cs="Arial"/>
          <w:sz w:val="22"/>
          <w:szCs w:val="22"/>
        </w:rPr>
      </w:pPr>
      <w:r>
        <w:rPr>
          <w:rFonts w:ascii="Arial" w:hAnsi="Arial" w:cs="Arial"/>
          <w:sz w:val="22"/>
          <w:szCs w:val="22"/>
        </w:rPr>
        <w:t>5. You may also add new items by typing them into the "Add New" field and clicking "Add."</w:t>
      </w:r>
    </w:p>
    <w:p w:rsidR="00315D32" w:rsidRDefault="00315D32" w:rsidP="006F5AEF">
      <w:pPr>
        <w:rPr>
          <w:rFonts w:ascii="Arial" w:hAnsi="Arial" w:cs="Arial"/>
          <w:sz w:val="22"/>
          <w:szCs w:val="22"/>
        </w:rPr>
      </w:pPr>
    </w:p>
    <w:p w:rsidR="00684D31" w:rsidRDefault="00684D31">
      <w:pPr>
        <w:spacing w:after="200" w:line="276" w:lineRule="auto"/>
        <w:rPr>
          <w:rFonts w:ascii="Arial" w:hAnsi="Arial" w:cs="Arial"/>
          <w:b/>
          <w:sz w:val="22"/>
          <w:szCs w:val="22"/>
        </w:rPr>
      </w:pPr>
      <w:r>
        <w:rPr>
          <w:rFonts w:ascii="Arial" w:hAnsi="Arial" w:cs="Arial"/>
          <w:b/>
          <w:sz w:val="22"/>
          <w:szCs w:val="22"/>
        </w:rPr>
        <w:br w:type="page"/>
      </w:r>
    </w:p>
    <w:p w:rsidR="00315D32" w:rsidRPr="00315D32" w:rsidRDefault="00315D32" w:rsidP="006F5AEF">
      <w:pPr>
        <w:rPr>
          <w:rFonts w:ascii="Arial" w:hAnsi="Arial" w:cs="Arial"/>
          <w:b/>
          <w:sz w:val="22"/>
          <w:szCs w:val="22"/>
        </w:rPr>
      </w:pPr>
      <w:r w:rsidRPr="00315D32">
        <w:rPr>
          <w:rFonts w:ascii="Arial" w:hAnsi="Arial" w:cs="Arial"/>
          <w:b/>
          <w:sz w:val="22"/>
          <w:szCs w:val="22"/>
        </w:rPr>
        <w:lastRenderedPageBreak/>
        <w:t>2.1</w:t>
      </w:r>
      <w:r w:rsidR="001A74C0">
        <w:rPr>
          <w:rFonts w:ascii="Arial" w:hAnsi="Arial" w:cs="Arial"/>
          <w:b/>
          <w:sz w:val="22"/>
          <w:szCs w:val="22"/>
        </w:rPr>
        <w:t>7</w:t>
      </w:r>
      <w:r w:rsidRPr="00315D32">
        <w:rPr>
          <w:rFonts w:ascii="Arial" w:hAnsi="Arial" w:cs="Arial"/>
          <w:b/>
          <w:sz w:val="22"/>
          <w:szCs w:val="22"/>
        </w:rPr>
        <w:t xml:space="preserve"> </w:t>
      </w:r>
      <w:r w:rsidR="00F85AFF">
        <w:rPr>
          <w:rFonts w:ascii="Arial" w:hAnsi="Arial" w:cs="Arial"/>
          <w:b/>
          <w:sz w:val="22"/>
          <w:szCs w:val="22"/>
        </w:rPr>
        <w:tab/>
      </w:r>
      <w:r w:rsidRPr="00315D32">
        <w:rPr>
          <w:rFonts w:ascii="Arial" w:hAnsi="Arial" w:cs="Arial"/>
          <w:b/>
          <w:sz w:val="22"/>
          <w:szCs w:val="22"/>
        </w:rPr>
        <w:t>Owner Manual</w:t>
      </w:r>
    </w:p>
    <w:p w:rsidR="00315D32" w:rsidRDefault="00315D32" w:rsidP="00315D32">
      <w:pPr>
        <w:rPr>
          <w:rFonts w:ascii="Arial" w:hAnsi="Arial" w:cs="Arial"/>
          <w:sz w:val="22"/>
          <w:szCs w:val="22"/>
        </w:rPr>
      </w:pPr>
      <w:r>
        <w:rPr>
          <w:rFonts w:ascii="Arial" w:hAnsi="Arial" w:cs="Arial"/>
          <w:sz w:val="22"/>
          <w:szCs w:val="22"/>
        </w:rPr>
        <w:t>When logged on as the Owner, the site can be navigated in all ways an Administrator can (See Section 2.14), but additional functionality appears, as follows.</w:t>
      </w:r>
    </w:p>
    <w:p w:rsidR="00315D32" w:rsidRDefault="00315D32" w:rsidP="00315D32">
      <w:pPr>
        <w:rPr>
          <w:rFonts w:ascii="Arial" w:hAnsi="Arial" w:cs="Arial"/>
          <w:sz w:val="22"/>
          <w:szCs w:val="22"/>
        </w:rPr>
      </w:pPr>
    </w:p>
    <w:p w:rsidR="00315D32" w:rsidRDefault="00315D32" w:rsidP="00315D32">
      <w:pPr>
        <w:rPr>
          <w:rFonts w:ascii="Arial" w:hAnsi="Arial" w:cs="Arial"/>
          <w:b/>
          <w:sz w:val="22"/>
          <w:szCs w:val="22"/>
        </w:rPr>
      </w:pPr>
      <w:r w:rsidRPr="00315D32">
        <w:rPr>
          <w:rFonts w:ascii="Arial" w:hAnsi="Arial" w:cs="Arial"/>
          <w:b/>
          <w:sz w:val="22"/>
          <w:szCs w:val="22"/>
        </w:rPr>
        <w:t>2.1</w:t>
      </w:r>
      <w:r w:rsidR="001A74C0">
        <w:rPr>
          <w:rFonts w:ascii="Arial" w:hAnsi="Arial" w:cs="Arial"/>
          <w:b/>
          <w:sz w:val="22"/>
          <w:szCs w:val="22"/>
        </w:rPr>
        <w:t>7</w:t>
      </w:r>
      <w:r w:rsidRPr="00315D32">
        <w:rPr>
          <w:rFonts w:ascii="Arial" w:hAnsi="Arial" w:cs="Arial"/>
          <w:b/>
          <w:sz w:val="22"/>
          <w:szCs w:val="22"/>
        </w:rPr>
        <w:t xml:space="preserve">.1 </w:t>
      </w:r>
      <w:r w:rsidR="00F85AFF">
        <w:rPr>
          <w:rFonts w:ascii="Arial" w:hAnsi="Arial" w:cs="Arial"/>
          <w:b/>
          <w:sz w:val="22"/>
          <w:szCs w:val="22"/>
        </w:rPr>
        <w:tab/>
      </w:r>
      <w:r w:rsidR="007F7C6A">
        <w:rPr>
          <w:rFonts w:ascii="Arial" w:hAnsi="Arial" w:cs="Arial"/>
          <w:b/>
          <w:sz w:val="22"/>
          <w:szCs w:val="22"/>
        </w:rPr>
        <w:t>Change User Privileges</w:t>
      </w:r>
    </w:p>
    <w:p w:rsidR="00315D32" w:rsidRDefault="00315D32" w:rsidP="00315D32">
      <w:pPr>
        <w:rPr>
          <w:rFonts w:ascii="Arial" w:hAnsi="Arial" w:cs="Arial"/>
          <w:sz w:val="22"/>
          <w:szCs w:val="22"/>
        </w:rPr>
      </w:pPr>
      <w:r>
        <w:rPr>
          <w:rFonts w:ascii="Arial" w:hAnsi="Arial" w:cs="Arial"/>
          <w:sz w:val="22"/>
          <w:szCs w:val="22"/>
        </w:rPr>
        <w:t xml:space="preserve">1. </w:t>
      </w:r>
      <w:r w:rsidRPr="006F5AEF">
        <w:rPr>
          <w:rFonts w:ascii="Arial" w:hAnsi="Arial" w:cs="Arial"/>
          <w:sz w:val="22"/>
          <w:szCs w:val="22"/>
        </w:rPr>
        <w:t xml:space="preserve">Go to the </w:t>
      </w:r>
      <w:r w:rsidR="007F7C6A">
        <w:rPr>
          <w:rFonts w:ascii="Arial" w:hAnsi="Arial" w:cs="Arial"/>
          <w:sz w:val="22"/>
          <w:szCs w:val="22"/>
        </w:rPr>
        <w:t xml:space="preserve">Edit </w:t>
      </w:r>
      <w:r w:rsidRPr="006F5AEF">
        <w:rPr>
          <w:rFonts w:ascii="Arial" w:hAnsi="Arial" w:cs="Arial"/>
          <w:sz w:val="22"/>
          <w:szCs w:val="22"/>
        </w:rPr>
        <w:t xml:space="preserve">Contributor page </w:t>
      </w:r>
      <w:r w:rsidR="007F7C6A">
        <w:rPr>
          <w:rFonts w:ascii="Arial" w:hAnsi="Arial" w:cs="Arial"/>
          <w:sz w:val="22"/>
          <w:szCs w:val="22"/>
        </w:rPr>
        <w:t xml:space="preserve">for the account you wish to </w:t>
      </w:r>
      <w:proofErr w:type="gramStart"/>
      <w:r w:rsidR="007F7C6A">
        <w:rPr>
          <w:rFonts w:ascii="Arial" w:hAnsi="Arial" w:cs="Arial"/>
          <w:sz w:val="22"/>
          <w:szCs w:val="22"/>
        </w:rPr>
        <w:t>change</w:t>
      </w:r>
      <w:r w:rsidRPr="006F5AEF">
        <w:rPr>
          <w:rFonts w:ascii="Arial" w:hAnsi="Arial" w:cs="Arial"/>
          <w:sz w:val="22"/>
          <w:szCs w:val="22"/>
        </w:rPr>
        <w:t>(</w:t>
      </w:r>
      <w:proofErr w:type="gramEnd"/>
      <w:r w:rsidRPr="006F5AEF">
        <w:rPr>
          <w:rFonts w:ascii="Arial" w:hAnsi="Arial" w:cs="Arial"/>
          <w:sz w:val="22"/>
          <w:szCs w:val="22"/>
        </w:rPr>
        <w:t xml:space="preserve">see </w:t>
      </w:r>
      <w:r>
        <w:rPr>
          <w:rFonts w:ascii="Arial" w:hAnsi="Arial" w:cs="Arial"/>
          <w:sz w:val="22"/>
          <w:szCs w:val="22"/>
        </w:rPr>
        <w:t>S</w:t>
      </w:r>
      <w:r w:rsidRPr="006F5AEF">
        <w:rPr>
          <w:rFonts w:ascii="Arial" w:hAnsi="Arial" w:cs="Arial"/>
          <w:sz w:val="22"/>
          <w:szCs w:val="22"/>
        </w:rPr>
        <w:t xml:space="preserve">ection </w:t>
      </w:r>
      <w:r>
        <w:rPr>
          <w:rFonts w:ascii="Arial" w:hAnsi="Arial" w:cs="Arial"/>
          <w:sz w:val="22"/>
          <w:szCs w:val="22"/>
        </w:rPr>
        <w:t>2.</w:t>
      </w:r>
      <w:r w:rsidR="007F7C6A">
        <w:rPr>
          <w:rFonts w:ascii="Arial" w:hAnsi="Arial" w:cs="Arial"/>
          <w:sz w:val="22"/>
          <w:szCs w:val="22"/>
        </w:rPr>
        <w:t>16.2</w:t>
      </w:r>
      <w:r w:rsidRPr="006F5AEF">
        <w:rPr>
          <w:rFonts w:ascii="Arial" w:hAnsi="Arial" w:cs="Arial"/>
          <w:sz w:val="22"/>
          <w:szCs w:val="22"/>
        </w:rPr>
        <w:t xml:space="preserve">). </w:t>
      </w:r>
    </w:p>
    <w:p w:rsidR="00470FB4" w:rsidRDefault="007F7C6A" w:rsidP="00470FB4">
      <w:pPr>
        <w:rPr>
          <w:rFonts w:ascii="Arial" w:hAnsi="Arial" w:cs="Arial"/>
          <w:sz w:val="22"/>
          <w:szCs w:val="22"/>
        </w:rPr>
      </w:pPr>
      <w:r>
        <w:rPr>
          <w:rFonts w:ascii="Arial" w:hAnsi="Arial" w:cs="Arial"/>
          <w:sz w:val="22"/>
          <w:szCs w:val="22"/>
        </w:rPr>
        <w:t>2. A "User Privileges" dropdown will appear along with the other options in the Contributor View. Select a Privilege Level for the account and click "Submit" at the bottom of the View.</w:t>
      </w:r>
    </w:p>
    <w:p w:rsidR="007F7C6A" w:rsidRDefault="007F7C6A" w:rsidP="00470FB4">
      <w:pPr>
        <w:rPr>
          <w:rFonts w:ascii="Arial" w:hAnsi="Arial" w:cs="Arial"/>
          <w:sz w:val="22"/>
          <w:szCs w:val="22"/>
        </w:rPr>
      </w:pPr>
      <w:r>
        <w:rPr>
          <w:rFonts w:ascii="Arial" w:hAnsi="Arial" w:cs="Arial"/>
          <w:sz w:val="22"/>
          <w:szCs w:val="22"/>
        </w:rPr>
        <w:t>3. A confirmation dialog will appear, click "Yes" to save the change or "No" to cancel.</w:t>
      </w:r>
    </w:p>
    <w:p w:rsidR="007F7C6A" w:rsidRDefault="007F7C6A" w:rsidP="00470FB4">
      <w:pPr>
        <w:rPr>
          <w:rFonts w:ascii="Arial" w:hAnsi="Arial" w:cs="Arial"/>
          <w:sz w:val="22"/>
          <w:szCs w:val="22"/>
        </w:rPr>
      </w:pPr>
    </w:p>
    <w:p w:rsidR="007F7C6A" w:rsidRDefault="007F7C6A" w:rsidP="00470FB4">
      <w:pPr>
        <w:rPr>
          <w:rFonts w:ascii="Arial" w:hAnsi="Arial" w:cs="Arial"/>
          <w:b/>
          <w:sz w:val="22"/>
          <w:szCs w:val="22"/>
        </w:rPr>
      </w:pPr>
      <w:r>
        <w:rPr>
          <w:rFonts w:ascii="Arial" w:hAnsi="Arial" w:cs="Arial"/>
          <w:b/>
          <w:sz w:val="22"/>
          <w:szCs w:val="22"/>
        </w:rPr>
        <w:t>2.17.2 Installation Guide</w:t>
      </w:r>
    </w:p>
    <w:p w:rsidR="007F7C6A" w:rsidRDefault="007F7C6A" w:rsidP="00470FB4">
      <w:pPr>
        <w:rPr>
          <w:rFonts w:ascii="Arial" w:hAnsi="Arial" w:cs="Arial"/>
          <w:sz w:val="22"/>
          <w:szCs w:val="22"/>
        </w:rPr>
      </w:pPr>
      <w:r>
        <w:rPr>
          <w:rFonts w:ascii="Arial" w:hAnsi="Arial" w:cs="Arial"/>
          <w:sz w:val="22"/>
          <w:szCs w:val="22"/>
        </w:rPr>
        <w:t xml:space="preserve">1. The DTMS site </w:t>
      </w:r>
      <w:r w:rsidR="00C55F08">
        <w:rPr>
          <w:rFonts w:ascii="Arial" w:hAnsi="Arial" w:cs="Arial"/>
          <w:sz w:val="22"/>
          <w:szCs w:val="22"/>
        </w:rPr>
        <w:t>requires that the</w:t>
      </w:r>
      <w:r>
        <w:rPr>
          <w:rFonts w:ascii="Arial" w:hAnsi="Arial" w:cs="Arial"/>
          <w:sz w:val="22"/>
          <w:szCs w:val="22"/>
        </w:rPr>
        <w:t xml:space="preserve"> Microsoft IIS service</w:t>
      </w:r>
      <w:r w:rsidR="00C55F08">
        <w:rPr>
          <w:rFonts w:ascii="Arial" w:hAnsi="Arial" w:cs="Arial"/>
          <w:sz w:val="22"/>
          <w:szCs w:val="22"/>
        </w:rPr>
        <w:t xml:space="preserve"> is running on the server it is installed to</w:t>
      </w:r>
      <w:r>
        <w:rPr>
          <w:rFonts w:ascii="Arial" w:hAnsi="Arial" w:cs="Arial"/>
          <w:sz w:val="22"/>
          <w:szCs w:val="22"/>
        </w:rPr>
        <w:t>.</w:t>
      </w:r>
    </w:p>
    <w:p w:rsidR="007F7C6A" w:rsidRDefault="007F7C6A" w:rsidP="00470FB4">
      <w:pPr>
        <w:rPr>
          <w:rFonts w:ascii="Arial" w:hAnsi="Arial" w:cs="Arial"/>
          <w:sz w:val="22"/>
          <w:szCs w:val="22"/>
        </w:rPr>
      </w:pPr>
      <w:r>
        <w:rPr>
          <w:rFonts w:ascii="Arial" w:hAnsi="Arial" w:cs="Arial"/>
          <w:sz w:val="22"/>
          <w:szCs w:val="22"/>
        </w:rPr>
        <w:t xml:space="preserve">2. The </w:t>
      </w:r>
      <w:proofErr w:type="spellStart"/>
      <w:r>
        <w:rPr>
          <w:rFonts w:ascii="Arial" w:hAnsi="Arial" w:cs="Arial"/>
          <w:sz w:val="22"/>
          <w:szCs w:val="22"/>
        </w:rPr>
        <w:t>Web.config</w:t>
      </w:r>
      <w:proofErr w:type="spellEnd"/>
      <w:r>
        <w:rPr>
          <w:rFonts w:ascii="Arial" w:hAnsi="Arial" w:cs="Arial"/>
          <w:sz w:val="22"/>
          <w:szCs w:val="22"/>
        </w:rPr>
        <w:t xml:space="preserve"> file must be modified with the appropriate settings:</w:t>
      </w:r>
    </w:p>
    <w:p w:rsidR="007F7C6A" w:rsidRDefault="007F7C6A" w:rsidP="00470FB4">
      <w:pPr>
        <w:rPr>
          <w:rFonts w:ascii="Arial" w:hAnsi="Arial" w:cs="Arial"/>
          <w:sz w:val="22"/>
          <w:szCs w:val="22"/>
        </w:rPr>
      </w:pPr>
      <w:r>
        <w:rPr>
          <w:rFonts w:ascii="Arial" w:hAnsi="Arial" w:cs="Arial"/>
          <w:sz w:val="22"/>
          <w:szCs w:val="22"/>
        </w:rPr>
        <w:tab/>
        <w:t>1. The "</w:t>
      </w:r>
      <w:proofErr w:type="spellStart"/>
      <w:r>
        <w:rPr>
          <w:rFonts w:ascii="Arial" w:hAnsi="Arial" w:cs="Arial"/>
          <w:sz w:val="22"/>
          <w:szCs w:val="22"/>
        </w:rPr>
        <w:t>ChartImageHandler</w:t>
      </w:r>
      <w:proofErr w:type="spellEnd"/>
      <w:r>
        <w:rPr>
          <w:rFonts w:ascii="Arial" w:hAnsi="Arial" w:cs="Arial"/>
          <w:sz w:val="22"/>
          <w:szCs w:val="22"/>
        </w:rPr>
        <w:t>" key must include a "dir=</w:t>
      </w:r>
      <w:r w:rsidR="00C55F08">
        <w:rPr>
          <w:rFonts w:ascii="Arial" w:hAnsi="Arial" w:cs="Arial"/>
          <w:sz w:val="22"/>
          <w:szCs w:val="22"/>
        </w:rPr>
        <w:t xml:space="preserve">some\valid\directory\;" entry in the </w:t>
      </w:r>
      <w:r w:rsidR="00C55F08">
        <w:rPr>
          <w:rFonts w:ascii="Arial" w:hAnsi="Arial" w:cs="Arial"/>
          <w:sz w:val="22"/>
          <w:szCs w:val="22"/>
        </w:rPr>
        <w:tab/>
        <w:t xml:space="preserve">value. This directory must exist, and it must be both readable and writable by the DTMS </w:t>
      </w:r>
      <w:r w:rsidR="00C55F08">
        <w:rPr>
          <w:rFonts w:ascii="Arial" w:hAnsi="Arial" w:cs="Arial"/>
          <w:sz w:val="22"/>
          <w:szCs w:val="22"/>
        </w:rPr>
        <w:tab/>
        <w:t>process.</w:t>
      </w:r>
    </w:p>
    <w:p w:rsidR="00C55F08" w:rsidRDefault="00C55F08" w:rsidP="00470FB4">
      <w:pPr>
        <w:rPr>
          <w:rFonts w:ascii="Arial" w:hAnsi="Arial" w:cs="Arial"/>
          <w:sz w:val="22"/>
          <w:szCs w:val="22"/>
        </w:rPr>
      </w:pPr>
      <w:r>
        <w:rPr>
          <w:rFonts w:ascii="Arial" w:hAnsi="Arial" w:cs="Arial"/>
          <w:sz w:val="22"/>
          <w:szCs w:val="22"/>
        </w:rPr>
        <w:tab/>
        <w:t>2. The value associated with the "</w:t>
      </w:r>
      <w:proofErr w:type="spellStart"/>
      <w:r>
        <w:rPr>
          <w:rFonts w:ascii="Arial" w:hAnsi="Arial" w:cs="Arial"/>
          <w:sz w:val="22"/>
          <w:szCs w:val="22"/>
        </w:rPr>
        <w:t>OwnerEmail</w:t>
      </w:r>
      <w:proofErr w:type="spellEnd"/>
      <w:r>
        <w:rPr>
          <w:rFonts w:ascii="Arial" w:hAnsi="Arial" w:cs="Arial"/>
          <w:sz w:val="22"/>
          <w:szCs w:val="22"/>
        </w:rPr>
        <w:t xml:space="preserve">" key must be the email address of the </w:t>
      </w:r>
      <w:r>
        <w:rPr>
          <w:rFonts w:ascii="Arial" w:hAnsi="Arial" w:cs="Arial"/>
          <w:sz w:val="22"/>
          <w:szCs w:val="22"/>
        </w:rPr>
        <w:tab/>
        <w:t>primary owner. This is the email address membership requests will be sent to.</w:t>
      </w:r>
    </w:p>
    <w:p w:rsidR="00470FB4" w:rsidRDefault="00C55F08" w:rsidP="00470FB4">
      <w:pPr>
        <w:rPr>
          <w:rFonts w:ascii="Arial" w:hAnsi="Arial" w:cs="Arial"/>
          <w:sz w:val="22"/>
          <w:szCs w:val="22"/>
        </w:rPr>
      </w:pPr>
      <w:r>
        <w:rPr>
          <w:rFonts w:ascii="Arial" w:hAnsi="Arial" w:cs="Arial"/>
          <w:sz w:val="22"/>
          <w:szCs w:val="22"/>
        </w:rPr>
        <w:tab/>
        <w:t>3. The value associated with the "</w:t>
      </w:r>
      <w:proofErr w:type="spellStart"/>
      <w:r>
        <w:rPr>
          <w:rFonts w:ascii="Arial" w:hAnsi="Arial" w:cs="Arial"/>
          <w:sz w:val="22"/>
          <w:szCs w:val="22"/>
        </w:rPr>
        <w:t>SystemEmail</w:t>
      </w:r>
      <w:proofErr w:type="spellEnd"/>
      <w:r>
        <w:rPr>
          <w:rFonts w:ascii="Arial" w:hAnsi="Arial" w:cs="Arial"/>
          <w:sz w:val="22"/>
          <w:szCs w:val="22"/>
        </w:rPr>
        <w:t xml:space="preserve">" key must be the email address of the </w:t>
      </w:r>
      <w:r>
        <w:rPr>
          <w:rFonts w:ascii="Arial" w:hAnsi="Arial" w:cs="Arial"/>
          <w:sz w:val="22"/>
          <w:szCs w:val="22"/>
        </w:rPr>
        <w:tab/>
        <w:t xml:space="preserve">system. This is the address </w:t>
      </w:r>
      <w:r w:rsidR="00705752">
        <w:rPr>
          <w:rFonts w:ascii="Arial" w:hAnsi="Arial" w:cs="Arial"/>
          <w:sz w:val="22"/>
          <w:szCs w:val="22"/>
        </w:rPr>
        <w:t xml:space="preserve">from which </w:t>
      </w:r>
      <w:r>
        <w:rPr>
          <w:rFonts w:ascii="Arial" w:hAnsi="Arial" w:cs="Arial"/>
          <w:sz w:val="22"/>
          <w:szCs w:val="22"/>
        </w:rPr>
        <w:t>membership req</w:t>
      </w:r>
      <w:r w:rsidR="00705752">
        <w:rPr>
          <w:rFonts w:ascii="Arial" w:hAnsi="Arial" w:cs="Arial"/>
          <w:sz w:val="22"/>
          <w:szCs w:val="22"/>
        </w:rPr>
        <w:t>uests will be sent to the owner.</w:t>
      </w:r>
    </w:p>
    <w:p w:rsidR="00470FB4" w:rsidRPr="006F5AEF" w:rsidRDefault="00470FB4" w:rsidP="00470FB4">
      <w:pPr>
        <w:rPr>
          <w:rFonts w:ascii="Arial" w:hAnsi="Arial" w:cs="Arial"/>
          <w:sz w:val="22"/>
          <w:szCs w:val="22"/>
        </w:rPr>
      </w:pPr>
    </w:p>
    <w:sectPr w:rsidR="00470FB4" w:rsidRPr="006F5AEF" w:rsidSect="00271AFA">
      <w:headerReference w:type="default" r:id="rId26"/>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0586" w:rsidRDefault="00F60586" w:rsidP="009A7072">
      <w:r>
        <w:separator/>
      </w:r>
    </w:p>
  </w:endnote>
  <w:endnote w:type="continuationSeparator" w:id="0">
    <w:p w:rsidR="00F60586" w:rsidRDefault="00F60586" w:rsidP="009A707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sz w:val="22"/>
      </w:rPr>
      <w:id w:val="43756895"/>
      <w:docPartObj>
        <w:docPartGallery w:val="Page Numbers (Bottom of Page)"/>
        <w:docPartUnique/>
      </w:docPartObj>
    </w:sdtPr>
    <w:sdtContent>
      <w:sdt>
        <w:sdtPr>
          <w:rPr>
            <w:rFonts w:ascii="Arial" w:hAnsi="Arial" w:cs="Arial"/>
            <w:sz w:val="22"/>
          </w:rPr>
          <w:id w:val="565050477"/>
          <w:docPartObj>
            <w:docPartGallery w:val="Page Numbers (Top of Page)"/>
            <w:docPartUnique/>
          </w:docPartObj>
        </w:sdtPr>
        <w:sdtEndPr>
          <w:rPr>
            <w:szCs w:val="22"/>
          </w:rPr>
        </w:sdtEndPr>
        <w:sdtContent>
          <w:p w:rsidR="00C55F08" w:rsidRPr="00271AFA" w:rsidRDefault="00C55F08">
            <w:pPr>
              <w:pStyle w:val="Footer"/>
              <w:jc w:val="center"/>
              <w:rPr>
                <w:rFonts w:ascii="Arial" w:hAnsi="Arial" w:cs="Arial"/>
                <w:sz w:val="22"/>
              </w:rPr>
            </w:pPr>
            <w:r w:rsidRPr="00271AFA">
              <w:rPr>
                <w:rFonts w:ascii="Arial" w:hAnsi="Arial" w:cs="Arial"/>
                <w:sz w:val="22"/>
                <w:szCs w:val="22"/>
              </w:rPr>
              <w:t xml:space="preserve">Page </w:t>
            </w:r>
            <w:r w:rsidR="00DC6A01" w:rsidRPr="00271AFA">
              <w:rPr>
                <w:rFonts w:ascii="Arial" w:hAnsi="Arial" w:cs="Arial"/>
                <w:sz w:val="22"/>
                <w:szCs w:val="22"/>
              </w:rPr>
              <w:fldChar w:fldCharType="begin"/>
            </w:r>
            <w:r w:rsidRPr="00271AFA">
              <w:rPr>
                <w:rFonts w:ascii="Arial" w:hAnsi="Arial" w:cs="Arial"/>
                <w:sz w:val="22"/>
                <w:szCs w:val="22"/>
              </w:rPr>
              <w:instrText xml:space="preserve"> PAGE </w:instrText>
            </w:r>
            <w:r w:rsidR="00DC6A01" w:rsidRPr="00271AFA">
              <w:rPr>
                <w:rFonts w:ascii="Arial" w:hAnsi="Arial" w:cs="Arial"/>
                <w:sz w:val="22"/>
                <w:szCs w:val="22"/>
              </w:rPr>
              <w:fldChar w:fldCharType="separate"/>
            </w:r>
            <w:r w:rsidR="004A4A00">
              <w:rPr>
                <w:rFonts w:ascii="Arial" w:hAnsi="Arial" w:cs="Arial"/>
                <w:noProof/>
                <w:sz w:val="22"/>
                <w:szCs w:val="22"/>
              </w:rPr>
              <w:t>18</w:t>
            </w:r>
            <w:r w:rsidR="00DC6A01" w:rsidRPr="00271AFA">
              <w:rPr>
                <w:rFonts w:ascii="Arial" w:hAnsi="Arial" w:cs="Arial"/>
                <w:sz w:val="22"/>
                <w:szCs w:val="22"/>
              </w:rPr>
              <w:fldChar w:fldCharType="end"/>
            </w:r>
            <w:r w:rsidRPr="00271AFA">
              <w:rPr>
                <w:rFonts w:ascii="Arial" w:hAnsi="Arial" w:cs="Arial"/>
                <w:sz w:val="22"/>
                <w:szCs w:val="22"/>
              </w:rPr>
              <w:t xml:space="preserve"> of 1</w:t>
            </w:r>
            <w:r w:rsidR="00684D31">
              <w:rPr>
                <w:rFonts w:ascii="Arial" w:hAnsi="Arial" w:cs="Arial"/>
                <w:sz w:val="22"/>
                <w:szCs w:val="22"/>
              </w:rPr>
              <w:t>8</w:t>
            </w:r>
          </w:p>
        </w:sdtContent>
      </w:sdt>
    </w:sdtContent>
  </w:sdt>
  <w:p w:rsidR="00C55F08" w:rsidRPr="00271AFA" w:rsidRDefault="00C55F08">
    <w:pPr>
      <w:pStyle w:val="Footer"/>
      <w:rPr>
        <w:rFonts w:ascii="Arial" w:hAnsi="Arial" w:cs="Arial"/>
        <w:sz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0586" w:rsidRDefault="00F60586" w:rsidP="009A7072">
      <w:r>
        <w:separator/>
      </w:r>
    </w:p>
  </w:footnote>
  <w:footnote w:type="continuationSeparator" w:id="0">
    <w:p w:rsidR="00F60586" w:rsidRDefault="00F60586" w:rsidP="009A70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F08" w:rsidRDefault="00C55F08" w:rsidP="00CF6B44">
    <w:pPr>
      <w:pStyle w:val="Header"/>
      <w:tabs>
        <w:tab w:val="clear" w:pos="4320"/>
        <w:tab w:val="clear" w:pos="8640"/>
      </w:tabs>
      <w:ind w:right="39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5F08" w:rsidRDefault="00C55F08" w:rsidP="00271AFA">
    <w:pPr>
      <w:pStyle w:val="Header"/>
      <w:tabs>
        <w:tab w:val="clear" w:pos="4320"/>
        <w:tab w:val="clear" w:pos="8640"/>
      </w:tabs>
      <w:ind w:right="396"/>
      <w:jc w:val="right"/>
    </w:pPr>
    <w:r w:rsidRPr="00271AFA">
      <w:rPr>
        <w:noProof/>
        <w:lang w:val="en-US" w:eastAsia="en-US"/>
      </w:rPr>
      <w:drawing>
        <wp:anchor distT="0" distB="0" distL="114300" distR="114300" simplePos="0" relativeHeight="251659264" behindDoc="0" locked="0" layoutInCell="1" allowOverlap="1">
          <wp:simplePos x="0" y="0"/>
          <wp:positionH relativeFrom="column">
            <wp:posOffset>9525</wp:posOffset>
          </wp:positionH>
          <wp:positionV relativeFrom="paragraph">
            <wp:posOffset>-306705</wp:posOffset>
          </wp:positionV>
          <wp:extent cx="1409700" cy="714375"/>
          <wp:effectExtent l="19050" t="0" r="0" b="0"/>
          <wp:wrapSquare wrapText="bothSides"/>
          <wp:docPr id="4" name="Picture 0" descr="riftpo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iftpointlogo.png"/>
                  <pic:cNvPicPr>
                    <a:picLocks noChangeAspect="1" noChangeArrowheads="1"/>
                  </pic:cNvPicPr>
                </pic:nvPicPr>
                <pic:blipFill>
                  <a:blip r:embed="rId1"/>
                  <a:srcRect/>
                  <a:stretch>
                    <a:fillRect/>
                  </a:stretch>
                </pic:blipFill>
                <pic:spPr bwMode="auto">
                  <a:xfrm>
                    <a:off x="0" y="0"/>
                    <a:ext cx="1409700" cy="714375"/>
                  </a:xfrm>
                  <a:prstGeom prst="rect">
                    <a:avLst/>
                  </a:prstGeom>
                  <a:noFill/>
                  <a:ln w="9525">
                    <a:noFill/>
                    <a:miter lim="800000"/>
                    <a:headEnd/>
                    <a:tailEnd/>
                  </a:ln>
                </pic:spPr>
              </pic:pic>
            </a:graphicData>
          </a:graphic>
        </wp:anchor>
      </w:drawing>
    </w:r>
    <w:r>
      <w:rPr>
        <w:rFonts w:ascii="Arial" w:hAnsi="Arial" w:cs="Arial"/>
        <w:sz w:val="22"/>
      </w:rPr>
      <w:t>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31914F46"/>
    <w:multiLevelType w:val="hybridMultilevel"/>
    <w:tmpl w:val="DBEC90FC"/>
    <w:lvl w:ilvl="0" w:tplc="47227222">
      <w:start w:val="1"/>
      <w:numFmt w:val="decimal"/>
      <w:lvlText w:val="%1."/>
      <w:lvlJc w:val="left"/>
      <w:pPr>
        <w:tabs>
          <w:tab w:val="num" w:pos="720"/>
        </w:tabs>
        <w:ind w:left="720" w:hanging="720"/>
      </w:pPr>
      <w:rPr>
        <w:rFonts w:hint="default"/>
        <w:u w:val="none"/>
      </w:rPr>
    </w:lvl>
    <w:lvl w:ilvl="1" w:tplc="10090019" w:tentative="1">
      <w:start w:val="1"/>
      <w:numFmt w:val="lowerLetter"/>
      <w:lvlText w:val="%2."/>
      <w:lvlJc w:val="left"/>
      <w:pPr>
        <w:tabs>
          <w:tab w:val="num" w:pos="0"/>
        </w:tabs>
        <w:ind w:left="0" w:hanging="360"/>
      </w:pPr>
    </w:lvl>
    <w:lvl w:ilvl="2" w:tplc="1009001B" w:tentative="1">
      <w:start w:val="1"/>
      <w:numFmt w:val="lowerRoman"/>
      <w:lvlText w:val="%3."/>
      <w:lvlJc w:val="right"/>
      <w:pPr>
        <w:tabs>
          <w:tab w:val="num" w:pos="720"/>
        </w:tabs>
        <w:ind w:left="720" w:hanging="180"/>
      </w:pPr>
    </w:lvl>
    <w:lvl w:ilvl="3" w:tplc="1009000F" w:tentative="1">
      <w:start w:val="1"/>
      <w:numFmt w:val="decimal"/>
      <w:lvlText w:val="%4."/>
      <w:lvlJc w:val="left"/>
      <w:pPr>
        <w:tabs>
          <w:tab w:val="num" w:pos="1440"/>
        </w:tabs>
        <w:ind w:left="1440" w:hanging="360"/>
      </w:pPr>
    </w:lvl>
    <w:lvl w:ilvl="4" w:tplc="10090019" w:tentative="1">
      <w:start w:val="1"/>
      <w:numFmt w:val="lowerLetter"/>
      <w:lvlText w:val="%5."/>
      <w:lvlJc w:val="left"/>
      <w:pPr>
        <w:tabs>
          <w:tab w:val="num" w:pos="2160"/>
        </w:tabs>
        <w:ind w:left="2160" w:hanging="360"/>
      </w:pPr>
    </w:lvl>
    <w:lvl w:ilvl="5" w:tplc="1009001B" w:tentative="1">
      <w:start w:val="1"/>
      <w:numFmt w:val="lowerRoman"/>
      <w:lvlText w:val="%6."/>
      <w:lvlJc w:val="right"/>
      <w:pPr>
        <w:tabs>
          <w:tab w:val="num" w:pos="2880"/>
        </w:tabs>
        <w:ind w:left="2880" w:hanging="180"/>
      </w:pPr>
    </w:lvl>
    <w:lvl w:ilvl="6" w:tplc="1009000F" w:tentative="1">
      <w:start w:val="1"/>
      <w:numFmt w:val="decimal"/>
      <w:lvlText w:val="%7."/>
      <w:lvlJc w:val="left"/>
      <w:pPr>
        <w:tabs>
          <w:tab w:val="num" w:pos="3600"/>
        </w:tabs>
        <w:ind w:left="3600" w:hanging="360"/>
      </w:pPr>
    </w:lvl>
    <w:lvl w:ilvl="7" w:tplc="10090019" w:tentative="1">
      <w:start w:val="1"/>
      <w:numFmt w:val="lowerLetter"/>
      <w:lvlText w:val="%8."/>
      <w:lvlJc w:val="left"/>
      <w:pPr>
        <w:tabs>
          <w:tab w:val="num" w:pos="4320"/>
        </w:tabs>
        <w:ind w:left="4320" w:hanging="360"/>
      </w:pPr>
    </w:lvl>
    <w:lvl w:ilvl="8" w:tplc="1009001B" w:tentative="1">
      <w:start w:val="1"/>
      <w:numFmt w:val="lowerRoman"/>
      <w:lvlText w:val="%9."/>
      <w:lvlJc w:val="right"/>
      <w:pPr>
        <w:tabs>
          <w:tab w:val="num" w:pos="5040"/>
        </w:tabs>
        <w:ind w:left="5040" w:hanging="180"/>
      </w:pPr>
    </w:lvl>
  </w:abstractNum>
  <w:abstractNum w:abstractNumId="4">
    <w:nsid w:val="373E0144"/>
    <w:multiLevelType w:val="hybridMultilevel"/>
    <w:tmpl w:val="7B64299C"/>
    <w:lvl w:ilvl="0" w:tplc="10090001">
      <w:start w:val="1"/>
      <w:numFmt w:val="bullet"/>
      <w:lvlText w:val=""/>
      <w:lvlJc w:val="left"/>
      <w:pPr>
        <w:tabs>
          <w:tab w:val="num" w:pos="765"/>
        </w:tabs>
        <w:ind w:left="765" w:hanging="360"/>
      </w:pPr>
      <w:rPr>
        <w:rFonts w:ascii="Symbol" w:hAnsi="Symbol" w:hint="default"/>
      </w:rPr>
    </w:lvl>
    <w:lvl w:ilvl="1" w:tplc="10090003" w:tentative="1">
      <w:start w:val="1"/>
      <w:numFmt w:val="bullet"/>
      <w:lvlText w:val="o"/>
      <w:lvlJc w:val="left"/>
      <w:pPr>
        <w:tabs>
          <w:tab w:val="num" w:pos="1485"/>
        </w:tabs>
        <w:ind w:left="1485" w:hanging="360"/>
      </w:pPr>
      <w:rPr>
        <w:rFonts w:ascii="Courier New" w:hAnsi="Courier New" w:cs="Courier New" w:hint="default"/>
      </w:rPr>
    </w:lvl>
    <w:lvl w:ilvl="2" w:tplc="10090005" w:tentative="1">
      <w:start w:val="1"/>
      <w:numFmt w:val="bullet"/>
      <w:lvlText w:val=""/>
      <w:lvlJc w:val="left"/>
      <w:pPr>
        <w:tabs>
          <w:tab w:val="num" w:pos="2205"/>
        </w:tabs>
        <w:ind w:left="2205" w:hanging="360"/>
      </w:pPr>
      <w:rPr>
        <w:rFonts w:ascii="Wingdings" w:hAnsi="Wingdings" w:hint="default"/>
      </w:rPr>
    </w:lvl>
    <w:lvl w:ilvl="3" w:tplc="10090001" w:tentative="1">
      <w:start w:val="1"/>
      <w:numFmt w:val="bullet"/>
      <w:lvlText w:val=""/>
      <w:lvlJc w:val="left"/>
      <w:pPr>
        <w:tabs>
          <w:tab w:val="num" w:pos="2925"/>
        </w:tabs>
        <w:ind w:left="2925" w:hanging="360"/>
      </w:pPr>
      <w:rPr>
        <w:rFonts w:ascii="Symbol" w:hAnsi="Symbol" w:hint="default"/>
      </w:rPr>
    </w:lvl>
    <w:lvl w:ilvl="4" w:tplc="10090003" w:tentative="1">
      <w:start w:val="1"/>
      <w:numFmt w:val="bullet"/>
      <w:lvlText w:val="o"/>
      <w:lvlJc w:val="left"/>
      <w:pPr>
        <w:tabs>
          <w:tab w:val="num" w:pos="3645"/>
        </w:tabs>
        <w:ind w:left="3645" w:hanging="360"/>
      </w:pPr>
      <w:rPr>
        <w:rFonts w:ascii="Courier New" w:hAnsi="Courier New" w:cs="Courier New" w:hint="default"/>
      </w:rPr>
    </w:lvl>
    <w:lvl w:ilvl="5" w:tplc="10090005" w:tentative="1">
      <w:start w:val="1"/>
      <w:numFmt w:val="bullet"/>
      <w:lvlText w:val=""/>
      <w:lvlJc w:val="left"/>
      <w:pPr>
        <w:tabs>
          <w:tab w:val="num" w:pos="4365"/>
        </w:tabs>
        <w:ind w:left="4365" w:hanging="360"/>
      </w:pPr>
      <w:rPr>
        <w:rFonts w:ascii="Wingdings" w:hAnsi="Wingdings" w:hint="default"/>
      </w:rPr>
    </w:lvl>
    <w:lvl w:ilvl="6" w:tplc="10090001" w:tentative="1">
      <w:start w:val="1"/>
      <w:numFmt w:val="bullet"/>
      <w:lvlText w:val=""/>
      <w:lvlJc w:val="left"/>
      <w:pPr>
        <w:tabs>
          <w:tab w:val="num" w:pos="5085"/>
        </w:tabs>
        <w:ind w:left="5085" w:hanging="360"/>
      </w:pPr>
      <w:rPr>
        <w:rFonts w:ascii="Symbol" w:hAnsi="Symbol" w:hint="default"/>
      </w:rPr>
    </w:lvl>
    <w:lvl w:ilvl="7" w:tplc="10090003" w:tentative="1">
      <w:start w:val="1"/>
      <w:numFmt w:val="bullet"/>
      <w:lvlText w:val="o"/>
      <w:lvlJc w:val="left"/>
      <w:pPr>
        <w:tabs>
          <w:tab w:val="num" w:pos="5805"/>
        </w:tabs>
        <w:ind w:left="5805" w:hanging="360"/>
      </w:pPr>
      <w:rPr>
        <w:rFonts w:ascii="Courier New" w:hAnsi="Courier New" w:cs="Courier New" w:hint="default"/>
      </w:rPr>
    </w:lvl>
    <w:lvl w:ilvl="8" w:tplc="10090005" w:tentative="1">
      <w:start w:val="1"/>
      <w:numFmt w:val="bullet"/>
      <w:lvlText w:val=""/>
      <w:lvlJc w:val="left"/>
      <w:pPr>
        <w:tabs>
          <w:tab w:val="num" w:pos="6525"/>
        </w:tabs>
        <w:ind w:left="6525" w:hanging="360"/>
      </w:pPr>
      <w:rPr>
        <w:rFonts w:ascii="Wingdings" w:hAnsi="Wingdings" w:hint="default"/>
      </w:rPr>
    </w:lvl>
  </w:abstractNum>
  <w:abstractNum w:abstractNumId="5">
    <w:nsid w:val="42DD482A"/>
    <w:multiLevelType w:val="hybridMultilevel"/>
    <w:tmpl w:val="6C987734"/>
    <w:lvl w:ilvl="0" w:tplc="7BCA8FA6">
      <w:start w:val="1"/>
      <w:numFmt w:val="bullet"/>
      <w:lvlText w:val=""/>
      <w:lvlJc w:val="left"/>
      <w:pPr>
        <w:tabs>
          <w:tab w:val="num" w:pos="720"/>
        </w:tabs>
        <w:ind w:left="720" w:hanging="360"/>
      </w:pPr>
      <w:rPr>
        <w:rFonts w:ascii="Symbol" w:hAnsi="Symbol" w:hint="default"/>
        <w:sz w:val="20"/>
      </w:rPr>
    </w:lvl>
    <w:lvl w:ilvl="1" w:tplc="6818E8DA">
      <w:start w:val="1"/>
      <w:numFmt w:val="bullet"/>
      <w:lvlText w:val="o"/>
      <w:lvlJc w:val="left"/>
      <w:pPr>
        <w:tabs>
          <w:tab w:val="num" w:pos="1440"/>
        </w:tabs>
        <w:ind w:left="1440" w:hanging="360"/>
      </w:pPr>
      <w:rPr>
        <w:rFonts w:ascii="Courier New" w:hAnsi="Courier New" w:hint="default"/>
        <w:sz w:val="20"/>
      </w:rPr>
    </w:lvl>
    <w:lvl w:ilvl="2" w:tplc="B5A02B2A" w:tentative="1">
      <w:start w:val="1"/>
      <w:numFmt w:val="bullet"/>
      <w:lvlText w:val=""/>
      <w:lvlJc w:val="left"/>
      <w:pPr>
        <w:tabs>
          <w:tab w:val="num" w:pos="2160"/>
        </w:tabs>
        <w:ind w:left="2160" w:hanging="360"/>
      </w:pPr>
      <w:rPr>
        <w:rFonts w:ascii="Wingdings" w:hAnsi="Wingdings" w:hint="default"/>
        <w:sz w:val="20"/>
      </w:rPr>
    </w:lvl>
    <w:lvl w:ilvl="3" w:tplc="6212DB1E" w:tentative="1">
      <w:start w:val="1"/>
      <w:numFmt w:val="bullet"/>
      <w:lvlText w:val=""/>
      <w:lvlJc w:val="left"/>
      <w:pPr>
        <w:tabs>
          <w:tab w:val="num" w:pos="2880"/>
        </w:tabs>
        <w:ind w:left="2880" w:hanging="360"/>
      </w:pPr>
      <w:rPr>
        <w:rFonts w:ascii="Wingdings" w:hAnsi="Wingdings" w:hint="default"/>
        <w:sz w:val="20"/>
      </w:rPr>
    </w:lvl>
    <w:lvl w:ilvl="4" w:tplc="891C732C" w:tentative="1">
      <w:start w:val="1"/>
      <w:numFmt w:val="bullet"/>
      <w:lvlText w:val=""/>
      <w:lvlJc w:val="left"/>
      <w:pPr>
        <w:tabs>
          <w:tab w:val="num" w:pos="3600"/>
        </w:tabs>
        <w:ind w:left="3600" w:hanging="360"/>
      </w:pPr>
      <w:rPr>
        <w:rFonts w:ascii="Wingdings" w:hAnsi="Wingdings" w:hint="default"/>
        <w:sz w:val="20"/>
      </w:rPr>
    </w:lvl>
    <w:lvl w:ilvl="5" w:tplc="F5CE85B4" w:tentative="1">
      <w:start w:val="1"/>
      <w:numFmt w:val="bullet"/>
      <w:lvlText w:val=""/>
      <w:lvlJc w:val="left"/>
      <w:pPr>
        <w:tabs>
          <w:tab w:val="num" w:pos="4320"/>
        </w:tabs>
        <w:ind w:left="4320" w:hanging="360"/>
      </w:pPr>
      <w:rPr>
        <w:rFonts w:ascii="Wingdings" w:hAnsi="Wingdings" w:hint="default"/>
        <w:sz w:val="20"/>
      </w:rPr>
    </w:lvl>
    <w:lvl w:ilvl="6" w:tplc="EC02A6D0" w:tentative="1">
      <w:start w:val="1"/>
      <w:numFmt w:val="bullet"/>
      <w:lvlText w:val=""/>
      <w:lvlJc w:val="left"/>
      <w:pPr>
        <w:tabs>
          <w:tab w:val="num" w:pos="5040"/>
        </w:tabs>
        <w:ind w:left="5040" w:hanging="360"/>
      </w:pPr>
      <w:rPr>
        <w:rFonts w:ascii="Wingdings" w:hAnsi="Wingdings" w:hint="default"/>
        <w:sz w:val="20"/>
      </w:rPr>
    </w:lvl>
    <w:lvl w:ilvl="7" w:tplc="F2DED628" w:tentative="1">
      <w:start w:val="1"/>
      <w:numFmt w:val="bullet"/>
      <w:lvlText w:val=""/>
      <w:lvlJc w:val="left"/>
      <w:pPr>
        <w:tabs>
          <w:tab w:val="num" w:pos="5760"/>
        </w:tabs>
        <w:ind w:left="5760" w:hanging="360"/>
      </w:pPr>
      <w:rPr>
        <w:rFonts w:ascii="Wingdings" w:hAnsi="Wingdings" w:hint="default"/>
        <w:sz w:val="20"/>
      </w:rPr>
    </w:lvl>
    <w:lvl w:ilvl="8" w:tplc="698A30C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rsids>
    <w:rsidRoot w:val="009A7072"/>
    <w:rsid w:val="00000C41"/>
    <w:rsid w:val="00033904"/>
    <w:rsid w:val="00036177"/>
    <w:rsid w:val="000B11C6"/>
    <w:rsid w:val="000F5EB5"/>
    <w:rsid w:val="000F7972"/>
    <w:rsid w:val="0010755E"/>
    <w:rsid w:val="00174705"/>
    <w:rsid w:val="00177570"/>
    <w:rsid w:val="00195DEF"/>
    <w:rsid w:val="001A74C0"/>
    <w:rsid w:val="001B411F"/>
    <w:rsid w:val="001F6202"/>
    <w:rsid w:val="00205602"/>
    <w:rsid w:val="00253073"/>
    <w:rsid w:val="00266F2E"/>
    <w:rsid w:val="00271AFA"/>
    <w:rsid w:val="002C2710"/>
    <w:rsid w:val="002E1057"/>
    <w:rsid w:val="002F06F5"/>
    <w:rsid w:val="002F7A90"/>
    <w:rsid w:val="00315D32"/>
    <w:rsid w:val="00320E93"/>
    <w:rsid w:val="00337149"/>
    <w:rsid w:val="00394E72"/>
    <w:rsid w:val="003B148C"/>
    <w:rsid w:val="003B53A9"/>
    <w:rsid w:val="003F086D"/>
    <w:rsid w:val="00403BFC"/>
    <w:rsid w:val="0042621E"/>
    <w:rsid w:val="00464A35"/>
    <w:rsid w:val="00470FB4"/>
    <w:rsid w:val="00476995"/>
    <w:rsid w:val="004838A5"/>
    <w:rsid w:val="004A4A00"/>
    <w:rsid w:val="004B23D0"/>
    <w:rsid w:val="004D065E"/>
    <w:rsid w:val="004E2CB7"/>
    <w:rsid w:val="00505784"/>
    <w:rsid w:val="00511475"/>
    <w:rsid w:val="00532D50"/>
    <w:rsid w:val="005A06CF"/>
    <w:rsid w:val="005F2938"/>
    <w:rsid w:val="005F76DA"/>
    <w:rsid w:val="00657D14"/>
    <w:rsid w:val="00684D31"/>
    <w:rsid w:val="00695844"/>
    <w:rsid w:val="006B1114"/>
    <w:rsid w:val="006F5AEF"/>
    <w:rsid w:val="00705752"/>
    <w:rsid w:val="00711ABA"/>
    <w:rsid w:val="007422C4"/>
    <w:rsid w:val="00765CFF"/>
    <w:rsid w:val="007B70E0"/>
    <w:rsid w:val="007F7C6A"/>
    <w:rsid w:val="0084132E"/>
    <w:rsid w:val="00846CA2"/>
    <w:rsid w:val="008561FB"/>
    <w:rsid w:val="00883359"/>
    <w:rsid w:val="00883FA0"/>
    <w:rsid w:val="008B7FC9"/>
    <w:rsid w:val="009079A0"/>
    <w:rsid w:val="0099016F"/>
    <w:rsid w:val="009A7072"/>
    <w:rsid w:val="009C17F3"/>
    <w:rsid w:val="00A0640A"/>
    <w:rsid w:val="00A44869"/>
    <w:rsid w:val="00A55557"/>
    <w:rsid w:val="00A60019"/>
    <w:rsid w:val="00A87A7D"/>
    <w:rsid w:val="00AC0CB5"/>
    <w:rsid w:val="00B371C2"/>
    <w:rsid w:val="00B53AB7"/>
    <w:rsid w:val="00B557BA"/>
    <w:rsid w:val="00B7642D"/>
    <w:rsid w:val="00B95C6C"/>
    <w:rsid w:val="00BB77D5"/>
    <w:rsid w:val="00BC5F58"/>
    <w:rsid w:val="00BE6B06"/>
    <w:rsid w:val="00C55F08"/>
    <w:rsid w:val="00C660C9"/>
    <w:rsid w:val="00C73696"/>
    <w:rsid w:val="00CB3A6D"/>
    <w:rsid w:val="00CE01F6"/>
    <w:rsid w:val="00CE46EF"/>
    <w:rsid w:val="00CE6740"/>
    <w:rsid w:val="00CF6B44"/>
    <w:rsid w:val="00D35327"/>
    <w:rsid w:val="00DC6A01"/>
    <w:rsid w:val="00DF1EAB"/>
    <w:rsid w:val="00E01830"/>
    <w:rsid w:val="00E46AD2"/>
    <w:rsid w:val="00EE7040"/>
    <w:rsid w:val="00F32FA4"/>
    <w:rsid w:val="00F446D4"/>
    <w:rsid w:val="00F52A9D"/>
    <w:rsid w:val="00F558EA"/>
    <w:rsid w:val="00F60586"/>
    <w:rsid w:val="00F67ED0"/>
    <w:rsid w:val="00F76D05"/>
    <w:rsid w:val="00F85AFF"/>
    <w:rsid w:val="00FD0DA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072"/>
    <w:pPr>
      <w:spacing w:after="0" w:line="240" w:lineRule="auto"/>
    </w:pPr>
    <w:rPr>
      <w:rFonts w:ascii="Times New Roman" w:eastAsia="Times New Roman" w:hAnsi="Times New Roman" w:cs="Times New Roman"/>
      <w:sz w:val="20"/>
      <w:szCs w:val="20"/>
      <w:lang w:val="en-CA" w:eastAsia="en-CA"/>
    </w:rPr>
  </w:style>
  <w:style w:type="paragraph" w:styleId="Heading1">
    <w:name w:val="heading 1"/>
    <w:basedOn w:val="Normal"/>
    <w:next w:val="Normal"/>
    <w:link w:val="Heading1Char"/>
    <w:qFormat/>
    <w:rsid w:val="009A7072"/>
    <w:pPr>
      <w:keepNext/>
      <w:spacing w:before="240" w:after="60"/>
      <w:outlineLvl w:val="0"/>
    </w:pPr>
    <w:rPr>
      <w:rFonts w:ascii="Arial" w:hAnsi="Arial" w:cs="Arial"/>
      <w:b/>
      <w:bCs/>
      <w:kern w:val="32"/>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072"/>
    <w:rPr>
      <w:rFonts w:ascii="Arial" w:eastAsia="Times New Roman" w:hAnsi="Arial" w:cs="Arial"/>
      <w:b/>
      <w:bCs/>
      <w:kern w:val="32"/>
      <w:sz w:val="32"/>
      <w:szCs w:val="32"/>
      <w:lang w:val="en-CA"/>
    </w:rPr>
  </w:style>
  <w:style w:type="paragraph" w:styleId="Header">
    <w:name w:val="header"/>
    <w:basedOn w:val="Normal"/>
    <w:link w:val="HeaderChar"/>
    <w:uiPriority w:val="99"/>
    <w:rsid w:val="009A7072"/>
    <w:pPr>
      <w:tabs>
        <w:tab w:val="center" w:pos="4320"/>
        <w:tab w:val="right" w:pos="8640"/>
      </w:tabs>
    </w:pPr>
  </w:style>
  <w:style w:type="character" w:customStyle="1" w:styleId="HeaderChar">
    <w:name w:val="Header Char"/>
    <w:basedOn w:val="DefaultParagraphFont"/>
    <w:link w:val="Header"/>
    <w:uiPriority w:val="99"/>
    <w:rsid w:val="009A7072"/>
    <w:rPr>
      <w:rFonts w:ascii="Times New Roman" w:eastAsia="Times New Roman" w:hAnsi="Times New Roman" w:cs="Times New Roman"/>
      <w:sz w:val="20"/>
      <w:szCs w:val="20"/>
      <w:lang w:val="en-CA" w:eastAsia="en-CA"/>
    </w:rPr>
  </w:style>
  <w:style w:type="paragraph" w:styleId="Footer">
    <w:name w:val="footer"/>
    <w:basedOn w:val="Normal"/>
    <w:link w:val="FooterChar"/>
    <w:uiPriority w:val="99"/>
    <w:rsid w:val="009A7072"/>
    <w:pPr>
      <w:tabs>
        <w:tab w:val="center" w:pos="4320"/>
        <w:tab w:val="right" w:pos="8640"/>
      </w:tabs>
    </w:pPr>
  </w:style>
  <w:style w:type="character" w:customStyle="1" w:styleId="FooterChar">
    <w:name w:val="Footer Char"/>
    <w:basedOn w:val="DefaultParagraphFont"/>
    <w:link w:val="Footer"/>
    <w:uiPriority w:val="99"/>
    <w:rsid w:val="009A7072"/>
    <w:rPr>
      <w:rFonts w:ascii="Times New Roman" w:eastAsia="Times New Roman" w:hAnsi="Times New Roman" w:cs="Times New Roman"/>
      <w:sz w:val="20"/>
      <w:szCs w:val="20"/>
      <w:lang w:val="en-CA" w:eastAsia="en-CA"/>
    </w:rPr>
  </w:style>
  <w:style w:type="paragraph" w:styleId="BodyText">
    <w:name w:val="Body Text"/>
    <w:basedOn w:val="Normal"/>
    <w:link w:val="BodyTextChar1"/>
    <w:rsid w:val="009A7072"/>
    <w:rPr>
      <w:szCs w:val="24"/>
      <w:lang w:eastAsia="en-US"/>
    </w:rPr>
  </w:style>
  <w:style w:type="character" w:customStyle="1" w:styleId="BodyTextChar">
    <w:name w:val="Body Text Char"/>
    <w:basedOn w:val="DefaultParagraphFont"/>
    <w:link w:val="BodyText"/>
    <w:uiPriority w:val="99"/>
    <w:semiHidden/>
    <w:rsid w:val="009A7072"/>
    <w:rPr>
      <w:rFonts w:ascii="Times New Roman" w:eastAsia="Times New Roman" w:hAnsi="Times New Roman" w:cs="Times New Roman"/>
      <w:sz w:val="20"/>
      <w:szCs w:val="20"/>
      <w:lang w:val="en-CA" w:eastAsia="en-CA"/>
    </w:rPr>
  </w:style>
  <w:style w:type="character" w:customStyle="1" w:styleId="BodyTextChar1">
    <w:name w:val="Body Text Char1"/>
    <w:basedOn w:val="DefaultParagraphFont"/>
    <w:link w:val="BodyText"/>
    <w:rsid w:val="009A7072"/>
    <w:rPr>
      <w:rFonts w:ascii="Times New Roman" w:eastAsia="Times New Roman" w:hAnsi="Times New Roman" w:cs="Times New Roman"/>
      <w:sz w:val="20"/>
      <w:szCs w:val="24"/>
      <w:lang w:val="en-CA"/>
    </w:rPr>
  </w:style>
  <w:style w:type="paragraph" w:styleId="ListParagraph">
    <w:name w:val="List Paragraph"/>
    <w:basedOn w:val="Normal"/>
    <w:uiPriority w:val="34"/>
    <w:qFormat/>
    <w:rsid w:val="007B70E0"/>
    <w:pPr>
      <w:ind w:left="720"/>
      <w:contextualSpacing/>
    </w:pPr>
  </w:style>
  <w:style w:type="paragraph" w:styleId="BalloonText">
    <w:name w:val="Balloon Text"/>
    <w:basedOn w:val="Normal"/>
    <w:link w:val="BalloonTextChar"/>
    <w:uiPriority w:val="99"/>
    <w:semiHidden/>
    <w:unhideWhenUsed/>
    <w:rsid w:val="00174705"/>
    <w:rPr>
      <w:rFonts w:ascii="Tahoma" w:hAnsi="Tahoma" w:cs="Tahoma"/>
      <w:sz w:val="16"/>
      <w:szCs w:val="16"/>
    </w:rPr>
  </w:style>
  <w:style w:type="character" w:customStyle="1" w:styleId="BalloonTextChar">
    <w:name w:val="Balloon Text Char"/>
    <w:basedOn w:val="DefaultParagraphFont"/>
    <w:link w:val="BalloonText"/>
    <w:uiPriority w:val="99"/>
    <w:semiHidden/>
    <w:rsid w:val="00174705"/>
    <w:rPr>
      <w:rFonts w:ascii="Tahoma" w:eastAsia="Times New Roman" w:hAnsi="Tahoma" w:cs="Tahoma"/>
      <w:sz w:val="16"/>
      <w:szCs w:val="16"/>
      <w:lang w:val="en-CA" w:eastAsia="en-CA"/>
    </w:rPr>
  </w:style>
  <w:style w:type="paragraph" w:styleId="Caption">
    <w:name w:val="caption"/>
    <w:basedOn w:val="Normal"/>
    <w:next w:val="Normal"/>
    <w:uiPriority w:val="35"/>
    <w:unhideWhenUsed/>
    <w:qFormat/>
    <w:rsid w:val="00174705"/>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9E87D-D6EC-4860-B401-C61A4A625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17189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000037952</cp:lastModifiedBy>
  <cp:revision>2</cp:revision>
  <dcterms:created xsi:type="dcterms:W3CDTF">2011-07-12T16:47:00Z</dcterms:created>
  <dcterms:modified xsi:type="dcterms:W3CDTF">2011-07-12T16:47:00Z</dcterms:modified>
</cp:coreProperties>
</file>